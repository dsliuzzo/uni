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Pr="00746433" w:rsidR="00883644" w:rsidP="008B69F0" w:rsidRDefault="00883644" w14:paraId="4E89F4B9" w14:textId="3D6BC8EC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firstLine="2"/>
        <w:jc w:val="center"/>
        <w:rPr>
          <w:rFonts w:asciiTheme="minorHAnsi" w:hAnsiTheme="minorHAnsi" w:cstheme="minorHAnsi"/>
          <w:sz w:val="20"/>
          <w:szCs w:val="22"/>
        </w:rPr>
      </w:pPr>
      <w:r w:rsidRPr="00746433">
        <w:rPr>
          <w:rFonts w:asciiTheme="minorHAnsi" w:hAnsiTheme="minorHAnsi" w:cstheme="minorHAnsi"/>
          <w:sz w:val="20"/>
          <w:szCs w:val="22"/>
        </w:rPr>
        <w:t xml:space="preserve">Corso di Laurea in Ingegneria </w:t>
      </w:r>
      <w:r w:rsidRPr="00746433" w:rsidR="00D8174C">
        <w:rPr>
          <w:rFonts w:asciiTheme="minorHAnsi" w:hAnsiTheme="minorHAnsi" w:cstheme="minorHAnsi"/>
          <w:sz w:val="20"/>
          <w:szCs w:val="22"/>
        </w:rPr>
        <w:t>Informatica</w:t>
      </w:r>
    </w:p>
    <w:p w:rsidRPr="00746433" w:rsidR="00134D9B" w:rsidP="008B69F0" w:rsidRDefault="00134D9B" w14:paraId="2F6D177C" w14:textId="14D3C10C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firstLine="2"/>
        <w:jc w:val="center"/>
        <w:rPr>
          <w:rFonts w:asciiTheme="minorHAnsi" w:hAnsiTheme="minorHAnsi" w:cstheme="minorHAnsi"/>
          <w:sz w:val="20"/>
          <w:szCs w:val="22"/>
        </w:rPr>
      </w:pPr>
      <w:r w:rsidRPr="00746433">
        <w:rPr>
          <w:rFonts w:asciiTheme="minorHAnsi" w:hAnsiTheme="minorHAnsi" w:cstheme="minorHAnsi"/>
          <w:sz w:val="20"/>
          <w:szCs w:val="22"/>
        </w:rPr>
        <w:t xml:space="preserve">Prova scritta di </w:t>
      </w:r>
      <w:r w:rsidRPr="00746433">
        <w:rPr>
          <w:rFonts w:asciiTheme="minorHAnsi" w:hAnsiTheme="minorHAnsi" w:cstheme="minorHAnsi"/>
          <w:i/>
          <w:sz w:val="20"/>
          <w:szCs w:val="22"/>
        </w:rPr>
        <w:t xml:space="preserve">Fondamenti di </w:t>
      </w:r>
      <w:r w:rsidRPr="00316A89">
        <w:rPr>
          <w:rFonts w:asciiTheme="minorHAnsi" w:hAnsiTheme="minorHAnsi" w:cstheme="minorHAnsi"/>
          <w:i/>
          <w:sz w:val="20"/>
          <w:szCs w:val="22"/>
        </w:rPr>
        <w:t xml:space="preserve">informatica </w:t>
      </w:r>
      <w:r w:rsidRPr="00316A89" w:rsidR="000F5C7D">
        <w:rPr>
          <w:rFonts w:asciiTheme="minorHAnsi" w:hAnsiTheme="minorHAnsi" w:cstheme="minorHAnsi"/>
          <w:i/>
          <w:sz w:val="20"/>
          <w:szCs w:val="22"/>
        </w:rPr>
        <w:t>II</w:t>
      </w:r>
      <w:r w:rsidRPr="00316A89" w:rsidR="007B3E7D">
        <w:rPr>
          <w:rFonts w:asciiTheme="minorHAnsi" w:hAnsiTheme="minorHAnsi" w:cstheme="minorHAnsi"/>
          <w:i/>
          <w:sz w:val="20"/>
          <w:szCs w:val="22"/>
        </w:rPr>
        <w:t xml:space="preserve"> – TRACCIA</w:t>
      </w:r>
      <w:r w:rsidRPr="00316A89" w:rsidR="00316A89">
        <w:rPr>
          <w:rFonts w:asciiTheme="minorHAnsi" w:hAnsiTheme="minorHAnsi" w:cstheme="minorHAnsi"/>
          <w:i/>
          <w:sz w:val="20"/>
          <w:szCs w:val="22"/>
        </w:rPr>
        <w:t xml:space="preserve"> C</w:t>
      </w:r>
    </w:p>
    <w:p w:rsidRPr="00746433" w:rsidR="00883644" w:rsidP="008B69F0" w:rsidRDefault="00106540" w14:paraId="0E07198D" w14:textId="7D087F1C">
      <w:pPr>
        <w:pStyle w:val="Header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 xml:space="preserve">3 luglio </w:t>
      </w:r>
      <w:r w:rsidR="00DD6555">
        <w:rPr>
          <w:rFonts w:asciiTheme="minorHAnsi" w:hAnsiTheme="minorHAnsi" w:cstheme="minorHAnsi"/>
          <w:sz w:val="20"/>
          <w:szCs w:val="22"/>
        </w:rPr>
        <w:t>2024</w:t>
      </w:r>
    </w:p>
    <w:p w:rsidRPr="00746433" w:rsidR="00883644" w:rsidP="008B69F0" w:rsidRDefault="00883644" w14:paraId="416BF9BC" w14:textId="2DEBECA3">
      <w:pPr>
        <w:pStyle w:val="Header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 w:rsidRPr="00746433">
        <w:rPr>
          <w:rFonts w:asciiTheme="minorHAnsi" w:hAnsiTheme="minorHAnsi" w:cstheme="minorHAnsi"/>
          <w:b/>
          <w:sz w:val="20"/>
          <w:szCs w:val="22"/>
        </w:rPr>
        <w:t xml:space="preserve">Tempo a disposizione: </w:t>
      </w:r>
      <w:r w:rsidRPr="00746433" w:rsidR="000F5C7D">
        <w:rPr>
          <w:rFonts w:asciiTheme="minorHAnsi" w:hAnsiTheme="minorHAnsi" w:cstheme="minorHAnsi"/>
          <w:b/>
          <w:sz w:val="20"/>
          <w:szCs w:val="22"/>
        </w:rPr>
        <w:t>1</w:t>
      </w:r>
      <w:r w:rsidRPr="00746433" w:rsidR="0070662C">
        <w:rPr>
          <w:rFonts w:asciiTheme="minorHAnsi" w:hAnsiTheme="minorHAnsi" w:cstheme="minorHAnsi"/>
          <w:b/>
          <w:sz w:val="20"/>
          <w:szCs w:val="22"/>
        </w:rPr>
        <w:t xml:space="preserve"> ora e</w:t>
      </w:r>
      <w:r w:rsidRPr="00746433" w:rsidR="0066692D">
        <w:rPr>
          <w:rFonts w:asciiTheme="minorHAnsi" w:hAnsiTheme="minorHAnsi" w:cstheme="minorHAnsi"/>
          <w:b/>
          <w:sz w:val="20"/>
          <w:szCs w:val="22"/>
        </w:rPr>
        <w:t xml:space="preserve"> 10</w:t>
      </w:r>
      <w:r w:rsidRPr="00746433" w:rsidR="0070662C">
        <w:rPr>
          <w:rFonts w:asciiTheme="minorHAnsi" w:hAnsiTheme="minorHAnsi" w:cstheme="minorHAnsi"/>
          <w:b/>
          <w:sz w:val="20"/>
          <w:szCs w:val="22"/>
        </w:rPr>
        <w:t xml:space="preserve"> </w:t>
      </w:r>
      <w:r w:rsidRPr="00746433" w:rsidR="0066692D">
        <w:rPr>
          <w:rFonts w:asciiTheme="minorHAnsi" w:hAnsiTheme="minorHAnsi" w:cstheme="minorHAnsi"/>
          <w:b/>
          <w:sz w:val="20"/>
          <w:szCs w:val="22"/>
        </w:rPr>
        <w:t>min</w:t>
      </w:r>
      <w:r w:rsidRPr="00746433" w:rsidR="0070662C">
        <w:rPr>
          <w:rFonts w:asciiTheme="minorHAnsi" w:hAnsiTheme="minorHAnsi" w:cstheme="minorHAnsi"/>
          <w:b/>
          <w:sz w:val="20"/>
          <w:szCs w:val="22"/>
        </w:rPr>
        <w:t>uti</w:t>
      </w:r>
    </w:p>
    <w:p w:rsidRPr="00746433" w:rsidR="00883644" w:rsidP="008B69F0" w:rsidRDefault="00883644" w14:paraId="66586E05" w14:textId="77777777">
      <w:pPr>
        <w:pStyle w:val="Header"/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Pr="00746433" w:rsidR="008477FF" w:rsidP="008B69F0" w:rsidRDefault="008477FF" w14:paraId="2D53F79D" w14:textId="77777777">
      <w:pPr>
        <w:jc w:val="center"/>
        <w:rPr>
          <w:rFonts w:ascii="Calibri" w:hAnsi="Calibri" w:cs="Tahoma"/>
          <w:b/>
          <w:sz w:val="22"/>
          <w:szCs w:val="22"/>
        </w:rPr>
      </w:pPr>
      <w:r w:rsidRPr="00746433">
        <w:rPr>
          <w:rFonts w:ascii="Calibri" w:hAnsi="Calibri" w:cs="Tahoma"/>
          <w:b/>
          <w:sz w:val="22"/>
          <w:szCs w:val="22"/>
          <w:u w:val="single"/>
        </w:rPr>
        <w:t>Esercizio 1</w:t>
      </w:r>
    </w:p>
    <w:p w:rsidRPr="00746433" w:rsidR="008477FF" w:rsidP="008B69F0" w:rsidRDefault="008477FF" w14:paraId="094F18E1" w14:textId="77777777">
      <w:pPr>
        <w:rPr>
          <w:rFonts w:asciiTheme="minorHAnsi" w:hAnsiTheme="minorHAnsi"/>
          <w:sz w:val="22"/>
          <w:szCs w:val="20"/>
        </w:rPr>
      </w:pPr>
    </w:p>
    <w:p w:rsidRPr="00746433" w:rsidR="00EF7EAC" w:rsidP="008B69F0" w:rsidRDefault="000F5C7D" w14:paraId="006FEA0D" w14:textId="11BBAA58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Si 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implementi in </w:t>
      </w:r>
      <w:r w:rsidR="00104F8C">
        <w:rPr>
          <w:rFonts w:asciiTheme="minorHAnsi" w:hAnsiTheme="minorHAnsi" w:cstheme="minorHAnsi"/>
          <w:sz w:val="22"/>
          <w:szCs w:val="22"/>
        </w:rPr>
        <w:t>Python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 un</w:t>
      </w:r>
      <w:r w:rsidRPr="00746433">
        <w:rPr>
          <w:rFonts w:asciiTheme="minorHAnsi" w:hAnsiTheme="minorHAnsi" w:cstheme="minorHAnsi"/>
          <w:sz w:val="22"/>
          <w:szCs w:val="22"/>
        </w:rPr>
        <w:t xml:space="preserve">a classe </w:t>
      </w:r>
      <w:r w:rsidRPr="00746433">
        <w:rPr>
          <w:rFonts w:asciiTheme="minorHAnsi" w:hAnsiTheme="minorHAnsi" w:cstheme="minorHAnsi"/>
          <w:i/>
          <w:sz w:val="22"/>
          <w:szCs w:val="22"/>
        </w:rPr>
        <w:t>Sistema</w:t>
      </w:r>
      <w:r w:rsidRPr="00746433">
        <w:rPr>
          <w:rFonts w:asciiTheme="minorHAnsi" w:hAnsiTheme="minorHAnsi" w:cstheme="minorHAnsi"/>
          <w:sz w:val="22"/>
          <w:szCs w:val="22"/>
        </w:rPr>
        <w:t xml:space="preserve"> </w:t>
      </w:r>
      <w:r w:rsidRPr="00746433" w:rsidR="00EF7EAC">
        <w:rPr>
          <w:rFonts w:asciiTheme="minorHAnsi" w:hAnsiTheme="minorHAnsi" w:cstheme="minorHAnsi"/>
          <w:sz w:val="22"/>
          <w:szCs w:val="22"/>
        </w:rPr>
        <w:t xml:space="preserve">che fornisca metodi per 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l’analisi </w:t>
      </w:r>
      <w:r w:rsidRPr="00746433" w:rsidR="00C83542">
        <w:rPr>
          <w:rFonts w:asciiTheme="minorHAnsi" w:hAnsiTheme="minorHAnsi" w:cstheme="minorHAnsi"/>
          <w:sz w:val="22"/>
          <w:szCs w:val="22"/>
        </w:rPr>
        <w:t xml:space="preserve">dei dati riguardanti </w:t>
      </w:r>
      <w:r w:rsidR="007720B4">
        <w:rPr>
          <w:rFonts w:asciiTheme="minorHAnsi" w:hAnsiTheme="minorHAnsi" w:cstheme="minorHAnsi"/>
          <w:sz w:val="22"/>
          <w:szCs w:val="22"/>
        </w:rPr>
        <w:t xml:space="preserve">dipendenti e </w:t>
      </w:r>
      <w:r w:rsidR="00D54A95">
        <w:rPr>
          <w:rFonts w:asciiTheme="minorHAnsi" w:hAnsiTheme="minorHAnsi" w:cstheme="minorHAnsi"/>
          <w:sz w:val="22"/>
          <w:szCs w:val="22"/>
        </w:rPr>
        <w:t>riunioni</w:t>
      </w:r>
      <w:r w:rsidRPr="00746433" w:rsidR="00EF7EAC">
        <w:rPr>
          <w:rFonts w:asciiTheme="minorHAnsi" w:hAnsiTheme="minorHAnsi" w:cstheme="minorHAnsi"/>
          <w:sz w:val="22"/>
          <w:szCs w:val="22"/>
        </w:rPr>
        <w:t>.</w:t>
      </w:r>
      <w:r w:rsidRPr="00746433" w:rsidR="009016A4">
        <w:rPr>
          <w:rFonts w:asciiTheme="minorHAnsi" w:hAnsiTheme="minorHAnsi" w:cstheme="minorHAnsi"/>
          <w:sz w:val="22"/>
          <w:szCs w:val="22"/>
        </w:rPr>
        <w:t xml:space="preserve"> S</w:t>
      </w:r>
      <w:r w:rsidRPr="00746433" w:rsidR="00EF7EAC">
        <w:rPr>
          <w:rFonts w:asciiTheme="minorHAnsi" w:hAnsiTheme="minorHAnsi" w:cstheme="minorHAnsi"/>
          <w:sz w:val="22"/>
          <w:szCs w:val="22"/>
        </w:rPr>
        <w:t xml:space="preserve">i supponga che </w:t>
      </w:r>
      <w:r w:rsidRPr="00746433" w:rsidR="009530D6">
        <w:rPr>
          <w:rFonts w:asciiTheme="minorHAnsi" w:hAnsiTheme="minorHAnsi" w:cstheme="minorHAnsi"/>
          <w:sz w:val="22"/>
          <w:szCs w:val="22"/>
        </w:rPr>
        <w:t xml:space="preserve">siano definite </w:t>
      </w:r>
      <w:r w:rsidRPr="00746433" w:rsidR="00EF7EAC">
        <w:rPr>
          <w:rFonts w:asciiTheme="minorHAnsi" w:hAnsiTheme="minorHAnsi" w:cstheme="minorHAnsi"/>
          <w:sz w:val="22"/>
          <w:szCs w:val="22"/>
        </w:rPr>
        <w:t xml:space="preserve">le classi </w:t>
      </w:r>
      <w:r w:rsidR="007720B4">
        <w:rPr>
          <w:rFonts w:asciiTheme="minorHAnsi" w:hAnsiTheme="minorHAnsi" w:cstheme="minorHAnsi"/>
          <w:i/>
          <w:sz w:val="22"/>
          <w:szCs w:val="22"/>
        </w:rPr>
        <w:t xml:space="preserve">Dipendente </w:t>
      </w:r>
      <w:r w:rsidRPr="00746433" w:rsidR="009530D6">
        <w:rPr>
          <w:rFonts w:asciiTheme="minorHAnsi" w:hAnsiTheme="minorHAnsi" w:cstheme="minorHAnsi"/>
          <w:sz w:val="22"/>
          <w:szCs w:val="22"/>
        </w:rPr>
        <w:t xml:space="preserve">e </w:t>
      </w:r>
      <w:r w:rsidR="00D54A95">
        <w:rPr>
          <w:rFonts w:asciiTheme="minorHAnsi" w:hAnsiTheme="minorHAnsi" w:cstheme="minorHAnsi"/>
          <w:i/>
          <w:sz w:val="22"/>
          <w:szCs w:val="22"/>
        </w:rPr>
        <w:t>Riunione</w:t>
      </w:r>
      <w:r w:rsidRPr="00746433" w:rsidR="009530D6">
        <w:rPr>
          <w:rFonts w:asciiTheme="minorHAnsi" w:hAnsiTheme="minorHAnsi" w:cstheme="minorHAnsi"/>
          <w:sz w:val="22"/>
          <w:szCs w:val="22"/>
        </w:rPr>
        <w:t xml:space="preserve">, che </w:t>
      </w:r>
      <w:r w:rsidRPr="00746433" w:rsidR="00EF7EAC">
        <w:rPr>
          <w:rFonts w:asciiTheme="minorHAnsi" w:hAnsiTheme="minorHAnsi" w:cstheme="minorHAnsi"/>
          <w:sz w:val="22"/>
          <w:szCs w:val="22"/>
        </w:rPr>
        <w:t>fornisc</w:t>
      </w:r>
      <w:r w:rsidRPr="00746433" w:rsidR="009530D6">
        <w:rPr>
          <w:rFonts w:asciiTheme="minorHAnsi" w:hAnsiTheme="minorHAnsi" w:cstheme="minorHAnsi"/>
          <w:sz w:val="22"/>
          <w:szCs w:val="22"/>
        </w:rPr>
        <w:t>o</w:t>
      </w:r>
      <w:r w:rsidRPr="00746433" w:rsidR="00EF7EAC">
        <w:rPr>
          <w:rFonts w:asciiTheme="minorHAnsi" w:hAnsiTheme="minorHAnsi" w:cstheme="minorHAnsi"/>
          <w:sz w:val="22"/>
          <w:szCs w:val="22"/>
        </w:rPr>
        <w:t>no i seguenti metodi:</w:t>
      </w:r>
    </w:p>
    <w:p w:rsidRPr="00746433" w:rsidR="00EF7EAC" w:rsidP="008B69F0" w:rsidRDefault="00EF7EAC" w14:paraId="4FA0CE55" w14:textId="68D739D0">
      <w:pPr>
        <w:jc w:val="both"/>
        <w:rPr>
          <w:rFonts w:asciiTheme="minorHAnsi" w:hAnsiTheme="minorHAnsi" w:cstheme="minorHAnsi"/>
          <w:sz w:val="22"/>
          <w:szCs w:val="22"/>
        </w:rPr>
      </w:pPr>
    </w:p>
    <w:p w:rsidRPr="00746433" w:rsidR="00C328CC" w:rsidP="00C328CC" w:rsidRDefault="00C328CC" w14:paraId="7B06CDE1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>Classe</w:t>
      </w:r>
      <w:r w:rsidRPr="00533AB1">
        <w:rPr>
          <w:rFonts w:asciiTheme="minorHAnsi" w:hAnsiTheme="minorHAnsi" w:cstheme="minorHAnsi"/>
          <w:i/>
          <w:sz w:val="22"/>
          <w:szCs w:val="22"/>
        </w:rPr>
        <w:t xml:space="preserve"> </w:t>
      </w:r>
      <w:r>
        <w:rPr>
          <w:rFonts w:asciiTheme="minorHAnsi" w:hAnsiTheme="minorHAnsi" w:cstheme="minorHAnsi"/>
          <w:i/>
          <w:sz w:val="22"/>
          <w:szCs w:val="22"/>
        </w:rPr>
        <w:t>Dipendente</w:t>
      </w:r>
      <w:r w:rsidRPr="00746433">
        <w:rPr>
          <w:rFonts w:asciiTheme="minorHAnsi" w:hAnsiTheme="minorHAnsi" w:cstheme="minorHAnsi"/>
          <w:sz w:val="22"/>
          <w:szCs w:val="22"/>
        </w:rPr>
        <w:t>:</w:t>
      </w:r>
    </w:p>
    <w:p w:rsidR="00C328CC" w:rsidP="00C328CC" w:rsidRDefault="00C328CC" w14:paraId="4F151D02" w14:textId="777777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_n</w:t>
      </w:r>
      <w:r w:rsidRPr="00746433">
        <w:rPr>
          <w:rFonts w:asciiTheme="minorHAnsi" w:hAnsiTheme="minorHAnsi" w:cstheme="minorHAnsi"/>
          <w:i/>
          <w:sz w:val="22"/>
          <w:szCs w:val="22"/>
        </w:rPr>
        <w:t>ome(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il nome che identifica </w:t>
      </w:r>
      <w:r>
        <w:rPr>
          <w:rFonts w:asciiTheme="minorHAnsi" w:hAnsiTheme="minorHAnsi" w:cstheme="minorHAnsi"/>
          <w:sz w:val="22"/>
          <w:szCs w:val="22"/>
        </w:rPr>
        <w:t>il dipendente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517C62" w:rsidR="00C328CC" w:rsidP="00C328CC" w:rsidRDefault="00C328CC" w14:paraId="7806C1B2" w14:textId="00C39E1B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517C62">
        <w:rPr>
          <w:rFonts w:asciiTheme="minorHAnsi" w:hAnsiTheme="minorHAnsi" w:cstheme="minorHAnsi"/>
          <w:i/>
          <w:sz w:val="22"/>
          <w:szCs w:val="22"/>
        </w:rPr>
        <w:t>et_argomenti_interesse(</w:t>
      </w:r>
      <w:r w:rsidR="00870F43">
        <w:rPr>
          <w:rFonts w:asciiTheme="minorHAnsi" w:hAnsiTheme="minorHAnsi" w:cstheme="minorHAnsi"/>
          <w:i/>
          <w:sz w:val="22"/>
          <w:szCs w:val="22"/>
        </w:rPr>
        <w:t>self</w:t>
      </w:r>
      <w:r w:rsidRPr="00517C62">
        <w:rPr>
          <w:rFonts w:asciiTheme="minorHAnsi" w:hAnsiTheme="minorHAnsi" w:cstheme="minorHAnsi"/>
          <w:i/>
          <w:sz w:val="22"/>
          <w:szCs w:val="22"/>
        </w:rPr>
        <w:t>)</w:t>
      </w:r>
      <w:r w:rsidRPr="00517C62">
        <w:rPr>
          <w:rFonts w:asciiTheme="minorHAnsi" w:hAnsiTheme="minorHAnsi" w:cstheme="minorHAnsi"/>
          <w:sz w:val="22"/>
          <w:szCs w:val="22"/>
        </w:rPr>
        <w:t>, che restituisce la lista degli argomenti di cui il dipendente è esperto.</w:t>
      </w:r>
    </w:p>
    <w:p w:rsidRPr="00746433" w:rsidR="00C328CC" w:rsidP="2DF2D84B" w:rsidRDefault="00C328CC" w14:paraId="3641C00D" w14:textId="77777777">
      <w:pPr>
        <w:pStyle w:val="ListParagraph"/>
        <w:numPr>
          <w:ilvl w:val="0"/>
          <w:numId w:val="32"/>
        </w:numPr>
        <w:jc w:val="both"/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</w:pPr>
      <w:r w:rsidRPr="2DF2D84B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__</w:t>
      </w:r>
      <w:r w:rsidRPr="2DF2D84B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eq</w:t>
      </w:r>
      <w:r w:rsidRPr="2DF2D84B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__</w:t>
      </w:r>
      <w:r w:rsidRPr="2DF2D84B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(</w:t>
      </w:r>
      <w:r w:rsidRPr="2DF2D84B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self, other</w:t>
      </w:r>
      <w:r w:rsidRPr="2DF2D84B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)</w:t>
      </w:r>
      <w:r w:rsidRPr="2DF2D84B" w:rsidR="00C328CC">
        <w:rPr>
          <w:rFonts w:ascii="Calibri" w:hAnsi="Calibri" w:cs="Calibri" w:asciiTheme="minorAscii" w:hAnsiTheme="minorAscii" w:cstheme="minorAscii"/>
          <w:sz w:val="22"/>
          <w:szCs w:val="22"/>
          <w:lang w:val="it-IT"/>
        </w:rPr>
        <w:t>.</w:t>
      </w:r>
    </w:p>
    <w:p w:rsidRPr="00746433" w:rsidR="00C328CC" w:rsidP="00C328CC" w:rsidRDefault="00C328CC" w14:paraId="13718C44" w14:textId="777777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__repr__(self).</w:t>
      </w:r>
    </w:p>
    <w:p w:rsidRPr="00746433" w:rsidR="00C328CC" w:rsidP="00C328CC" w:rsidRDefault="00C328CC" w14:paraId="061EC281" w14:textId="77777777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Pr="00746433" w:rsidR="00C328CC" w:rsidP="00C328CC" w:rsidRDefault="00C328CC" w14:paraId="6518925F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Classe </w:t>
      </w:r>
      <w:r>
        <w:rPr>
          <w:rFonts w:asciiTheme="minorHAnsi" w:hAnsiTheme="minorHAnsi" w:cstheme="minorHAnsi"/>
          <w:i/>
          <w:sz w:val="22"/>
          <w:szCs w:val="22"/>
        </w:rPr>
        <w:t>Riunione</w:t>
      </w:r>
      <w:r w:rsidRPr="00746433">
        <w:rPr>
          <w:rFonts w:asciiTheme="minorHAnsi" w:hAnsiTheme="minorHAnsi" w:cstheme="minorHAnsi"/>
          <w:sz w:val="22"/>
          <w:szCs w:val="22"/>
        </w:rPr>
        <w:t>:</w:t>
      </w:r>
    </w:p>
    <w:p w:rsidRPr="00746433" w:rsidR="00C328CC" w:rsidP="00C328CC" w:rsidRDefault="00C328CC" w14:paraId="7AB43999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_c</w:t>
      </w:r>
      <w:r w:rsidRPr="00746433">
        <w:rPr>
          <w:rFonts w:asciiTheme="minorHAnsi" w:hAnsiTheme="minorHAnsi" w:cstheme="minorHAnsi"/>
          <w:i/>
          <w:sz w:val="22"/>
          <w:szCs w:val="22"/>
        </w:rPr>
        <w:t>odice(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il codice che identifica </w:t>
      </w:r>
      <w:r>
        <w:rPr>
          <w:rFonts w:asciiTheme="minorHAnsi" w:hAnsiTheme="minorHAnsi" w:cstheme="minorHAnsi"/>
          <w:sz w:val="22"/>
          <w:szCs w:val="22"/>
        </w:rPr>
        <w:t>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00C328CC" w:rsidRDefault="00C328CC" w14:paraId="6F12A2C8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_partecipanti</w:t>
      </w:r>
      <w:r w:rsidRPr="00746433">
        <w:rPr>
          <w:rFonts w:asciiTheme="minorHAnsi" w:hAnsiTheme="minorHAnsi" w:cstheme="minorHAnsi"/>
          <w:i/>
          <w:sz w:val="22"/>
          <w:szCs w:val="22"/>
        </w:rPr>
        <w:t>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la lista dei </w:t>
      </w:r>
      <w:r>
        <w:rPr>
          <w:rFonts w:asciiTheme="minorHAnsi" w:hAnsiTheme="minorHAnsi" w:cstheme="minorHAnsi"/>
          <w:sz w:val="22"/>
          <w:szCs w:val="22"/>
        </w:rPr>
        <w:t>nomi dei dipendenti che hanno partecipato alla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00C328CC" w:rsidRDefault="00C328CC" w14:paraId="38FBCAC4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_argomenti_trattati</w:t>
      </w:r>
      <w:r w:rsidRPr="00746433">
        <w:rPr>
          <w:rFonts w:asciiTheme="minorHAnsi" w:hAnsiTheme="minorHAnsi" w:cstheme="minorHAnsi"/>
          <w:i/>
          <w:sz w:val="22"/>
          <w:szCs w:val="22"/>
        </w:rPr>
        <w:t>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la lista </w:t>
      </w:r>
      <w:r>
        <w:rPr>
          <w:rFonts w:asciiTheme="minorHAnsi" w:hAnsiTheme="minorHAnsi" w:cstheme="minorHAnsi"/>
          <w:sz w:val="22"/>
          <w:szCs w:val="22"/>
        </w:rPr>
        <w:t>degli argomenti trattati durante 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Pr="00746433" w:rsidR="00C328CC" w:rsidP="00C328CC" w:rsidRDefault="00C328CC" w14:paraId="2E9EA1A3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i/>
          <w:sz w:val="22"/>
          <w:szCs w:val="22"/>
        </w:rPr>
        <w:t>get</w:t>
      </w:r>
      <w:r>
        <w:rPr>
          <w:rFonts w:asciiTheme="minorHAnsi" w:hAnsiTheme="minorHAnsi" w:cstheme="minorHAnsi"/>
          <w:i/>
          <w:sz w:val="22"/>
          <w:szCs w:val="22"/>
        </w:rPr>
        <w:t>_d</w:t>
      </w:r>
      <w:r w:rsidRPr="00746433">
        <w:rPr>
          <w:rFonts w:asciiTheme="minorHAnsi" w:hAnsiTheme="minorHAnsi" w:cstheme="minorHAnsi"/>
          <w:i/>
          <w:sz w:val="22"/>
          <w:szCs w:val="22"/>
        </w:rPr>
        <w:t>ata(</w:t>
      </w:r>
      <w:r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 xml:space="preserve">), </w:t>
      </w:r>
      <w:r w:rsidRPr="00746433">
        <w:rPr>
          <w:rFonts w:asciiTheme="minorHAnsi" w:hAnsiTheme="minorHAnsi" w:cstheme="minorHAnsi"/>
          <w:sz w:val="22"/>
          <w:szCs w:val="22"/>
        </w:rPr>
        <w:t xml:space="preserve">che restituisce la </w:t>
      </w:r>
      <w:r>
        <w:rPr>
          <w:rFonts w:asciiTheme="minorHAnsi" w:hAnsiTheme="minorHAnsi" w:cstheme="minorHAnsi"/>
          <w:sz w:val="22"/>
          <w:szCs w:val="22"/>
        </w:rPr>
        <w:t xml:space="preserve">data </w:t>
      </w:r>
      <w:r w:rsidRPr="00746433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>espressa mediante un intero</w:t>
      </w:r>
      <w:r w:rsidRPr="00746433">
        <w:rPr>
          <w:rFonts w:asciiTheme="minorHAnsi" w:hAnsiTheme="minorHAnsi" w:cstheme="minorHAnsi"/>
          <w:sz w:val="22"/>
          <w:szCs w:val="22"/>
        </w:rPr>
        <w:t xml:space="preserve">) </w:t>
      </w:r>
      <w:r>
        <w:rPr>
          <w:rFonts w:asciiTheme="minorHAnsi" w:hAnsiTheme="minorHAnsi" w:cstheme="minorHAnsi"/>
          <w:sz w:val="22"/>
          <w:szCs w:val="22"/>
        </w:rPr>
        <w:t>in cui si è tenuta 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00C328CC" w:rsidRDefault="00C328CC" w14:paraId="16ABBB4A" w14:textId="125811C8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g</w:t>
      </w:r>
      <w:r w:rsidRPr="00746433">
        <w:rPr>
          <w:rFonts w:asciiTheme="minorHAnsi" w:hAnsiTheme="minorHAnsi" w:cstheme="minorHAnsi"/>
          <w:i/>
          <w:sz w:val="22"/>
          <w:szCs w:val="22"/>
        </w:rPr>
        <w:t>et</w:t>
      </w:r>
      <w:r>
        <w:rPr>
          <w:rFonts w:asciiTheme="minorHAnsi" w:hAnsiTheme="minorHAnsi" w:cstheme="minorHAnsi"/>
          <w:i/>
          <w:sz w:val="22"/>
          <w:szCs w:val="22"/>
        </w:rPr>
        <w:t>_d</w:t>
      </w:r>
      <w:r w:rsidRPr="00746433">
        <w:rPr>
          <w:rFonts w:asciiTheme="minorHAnsi" w:hAnsiTheme="minorHAnsi" w:cstheme="minorHAnsi"/>
          <w:i/>
          <w:sz w:val="22"/>
          <w:szCs w:val="22"/>
        </w:rPr>
        <w:t>urata(</w:t>
      </w:r>
      <w:r w:rsidR="00870F43"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 xml:space="preserve">), </w:t>
      </w:r>
      <w:r w:rsidRPr="00746433">
        <w:rPr>
          <w:rFonts w:asciiTheme="minorHAnsi" w:hAnsiTheme="minorHAnsi" w:cstheme="minorHAnsi"/>
          <w:sz w:val="22"/>
          <w:szCs w:val="22"/>
        </w:rPr>
        <w:t>che restituisce la durata (in ore) del</w:t>
      </w:r>
      <w:r>
        <w:rPr>
          <w:rFonts w:asciiTheme="minorHAnsi" w:hAnsiTheme="minorHAnsi" w:cstheme="minorHAnsi"/>
          <w:sz w:val="22"/>
          <w:szCs w:val="22"/>
        </w:rPr>
        <w:t>la riunione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:rsidRPr="00746433" w:rsidR="00C328CC" w:rsidP="2DF2D84B" w:rsidRDefault="00C328CC" w14:paraId="553CCDE3" w14:textId="77777777">
      <w:pPr>
        <w:pStyle w:val="ListParagraph"/>
        <w:numPr>
          <w:ilvl w:val="0"/>
          <w:numId w:val="33"/>
        </w:numPr>
        <w:jc w:val="both"/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</w:pPr>
      <w:r w:rsidRPr="2DF2D84B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__</w:t>
      </w:r>
      <w:r w:rsidRPr="2DF2D84B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eq</w:t>
      </w:r>
      <w:r w:rsidRPr="2DF2D84B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__</w:t>
      </w:r>
      <w:r w:rsidRPr="2DF2D84B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(</w:t>
      </w:r>
      <w:r w:rsidRPr="2DF2D84B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self, other</w:t>
      </w:r>
      <w:r w:rsidRPr="2DF2D84B" w:rsidR="00C328CC">
        <w:rPr>
          <w:rFonts w:ascii="Calibri" w:hAnsi="Calibri" w:cs="Calibri" w:asciiTheme="minorAscii" w:hAnsiTheme="minorAscii" w:cstheme="minorAscii"/>
          <w:i w:val="1"/>
          <w:iCs w:val="1"/>
          <w:sz w:val="22"/>
          <w:szCs w:val="22"/>
          <w:lang w:val="it-IT"/>
        </w:rPr>
        <w:t>)</w:t>
      </w:r>
      <w:r w:rsidRPr="2DF2D84B" w:rsidR="00C328CC">
        <w:rPr>
          <w:rFonts w:ascii="Calibri" w:hAnsi="Calibri" w:cs="Calibri" w:asciiTheme="minorAscii" w:hAnsiTheme="minorAscii" w:cstheme="minorAscii"/>
          <w:sz w:val="22"/>
          <w:szCs w:val="22"/>
          <w:lang w:val="it-IT"/>
        </w:rPr>
        <w:t>.</w:t>
      </w:r>
    </w:p>
    <w:p w:rsidRPr="00746433" w:rsidR="00C328CC" w:rsidP="00C328CC" w:rsidRDefault="00C328CC" w14:paraId="18B36CA9" w14:textId="77777777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__repr__(self).</w:t>
      </w:r>
    </w:p>
    <w:p w:rsidRPr="00746433" w:rsidR="001468BD" w:rsidP="008B69F0" w:rsidRDefault="001468BD" w14:paraId="1A84D498" w14:textId="7EB5EBC6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:rsidR="00614B47" w:rsidP="008B69F0" w:rsidRDefault="00F84521" w14:paraId="5DD6678C" w14:textId="4FC4362B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La classe </w:t>
      </w:r>
      <w:r w:rsidRPr="00746433">
        <w:rPr>
          <w:rFonts w:asciiTheme="minorHAnsi" w:hAnsiTheme="minorHAnsi" w:cstheme="minorHAnsi"/>
          <w:i/>
          <w:sz w:val="22"/>
          <w:szCs w:val="22"/>
        </w:rPr>
        <w:t>Sistema</w:t>
      </w:r>
      <w:r w:rsidRPr="00746433">
        <w:rPr>
          <w:rFonts w:asciiTheme="minorHAnsi" w:hAnsiTheme="minorHAnsi" w:cstheme="minorHAnsi"/>
          <w:sz w:val="22"/>
          <w:szCs w:val="22"/>
        </w:rPr>
        <w:t xml:space="preserve"> contiene le liste </w:t>
      </w:r>
      <w:r w:rsidRPr="00746433" w:rsidR="0055671F">
        <w:rPr>
          <w:rFonts w:asciiTheme="minorHAnsi" w:hAnsiTheme="minorHAnsi" w:cstheme="minorHAnsi"/>
          <w:bCs/>
          <w:i/>
          <w:sz w:val="22"/>
          <w:szCs w:val="22"/>
        </w:rPr>
        <w:t>lista</w:t>
      </w:r>
      <w:r w:rsidR="007720B4">
        <w:rPr>
          <w:rFonts w:asciiTheme="minorHAnsi" w:hAnsiTheme="minorHAnsi" w:cstheme="minorHAnsi"/>
          <w:bCs/>
          <w:i/>
          <w:sz w:val="22"/>
          <w:szCs w:val="22"/>
        </w:rPr>
        <w:t xml:space="preserve">Dipendenti </w:t>
      </w:r>
      <w:r w:rsidRPr="00746433" w:rsidR="00C83542">
        <w:rPr>
          <w:rFonts w:asciiTheme="minorHAnsi" w:hAnsiTheme="minorHAnsi" w:cstheme="minorHAnsi"/>
          <w:sz w:val="22"/>
          <w:szCs w:val="22"/>
        </w:rPr>
        <w:t xml:space="preserve">dei </w:t>
      </w:r>
      <w:r w:rsidR="007720B4">
        <w:rPr>
          <w:rFonts w:asciiTheme="minorHAnsi" w:hAnsiTheme="minorHAnsi" w:cstheme="minorHAnsi"/>
          <w:sz w:val="22"/>
          <w:szCs w:val="22"/>
        </w:rPr>
        <w:t xml:space="preserve">dipendenti </w:t>
      </w:r>
      <w:r w:rsidRPr="00746433" w:rsidR="00BF12F2">
        <w:rPr>
          <w:rFonts w:asciiTheme="minorHAnsi" w:hAnsiTheme="minorHAnsi" w:cstheme="minorHAnsi"/>
          <w:sz w:val="22"/>
          <w:szCs w:val="22"/>
        </w:rPr>
        <w:t xml:space="preserve">e </w:t>
      </w:r>
      <w:r w:rsidRPr="00746433" w:rsidR="0055671F">
        <w:rPr>
          <w:rFonts w:asciiTheme="minorHAnsi" w:hAnsiTheme="minorHAnsi" w:cstheme="minorHAnsi"/>
          <w:bCs/>
          <w:i/>
          <w:sz w:val="22"/>
          <w:szCs w:val="22"/>
        </w:rPr>
        <w:t>lista</w:t>
      </w:r>
      <w:r w:rsidR="00B13D68">
        <w:rPr>
          <w:rFonts w:asciiTheme="minorHAnsi" w:hAnsiTheme="minorHAnsi" w:cstheme="minorHAnsi"/>
          <w:bCs/>
          <w:i/>
          <w:sz w:val="22"/>
          <w:szCs w:val="22"/>
        </w:rPr>
        <w:t xml:space="preserve">Riunioni </w:t>
      </w:r>
      <w:r w:rsidR="003E679E">
        <w:rPr>
          <w:rFonts w:asciiTheme="minorHAnsi" w:hAnsiTheme="minorHAnsi" w:cstheme="minorHAnsi"/>
          <w:sz w:val="22"/>
          <w:szCs w:val="22"/>
        </w:rPr>
        <w:t>de</w:t>
      </w:r>
      <w:r w:rsidR="00B13D68">
        <w:rPr>
          <w:rFonts w:asciiTheme="minorHAnsi" w:hAnsiTheme="minorHAnsi" w:cstheme="minorHAnsi"/>
          <w:sz w:val="22"/>
          <w:szCs w:val="22"/>
        </w:rPr>
        <w:t>lle riunioni</w:t>
      </w:r>
      <w:r w:rsidRPr="00746433">
        <w:rPr>
          <w:rFonts w:asciiTheme="minorHAnsi" w:hAnsiTheme="minorHAnsi" w:cstheme="minorHAnsi"/>
          <w:sz w:val="22"/>
          <w:szCs w:val="22"/>
        </w:rPr>
        <w:t xml:space="preserve">. </w:t>
      </w:r>
      <w:r w:rsidRPr="00746433" w:rsidR="00614B47">
        <w:rPr>
          <w:rFonts w:asciiTheme="minorHAnsi" w:hAnsiTheme="minorHAnsi" w:cstheme="minorHAnsi"/>
          <w:sz w:val="22"/>
          <w:szCs w:val="22"/>
        </w:rPr>
        <w:t>Oltre a</w:t>
      </w:r>
      <w:r w:rsidRPr="00746433" w:rsidR="00092648">
        <w:rPr>
          <w:rFonts w:asciiTheme="minorHAnsi" w:hAnsiTheme="minorHAnsi" w:cstheme="minorHAnsi"/>
          <w:sz w:val="22"/>
          <w:szCs w:val="22"/>
        </w:rPr>
        <w:t xml:space="preserve">d </w:t>
      </w:r>
      <w:r w:rsidRPr="00746433" w:rsidR="00614B47">
        <w:rPr>
          <w:rFonts w:asciiTheme="minorHAnsi" w:hAnsiTheme="minorHAnsi" w:cstheme="minorHAnsi"/>
          <w:sz w:val="22"/>
          <w:szCs w:val="22"/>
        </w:rPr>
        <w:t>eventuali metodi che si riteng</w:t>
      </w:r>
      <w:r w:rsidRPr="00746433" w:rsidR="00092648">
        <w:rPr>
          <w:rFonts w:asciiTheme="minorHAnsi" w:hAnsiTheme="minorHAnsi" w:cstheme="minorHAnsi"/>
          <w:sz w:val="22"/>
          <w:szCs w:val="22"/>
        </w:rPr>
        <w:t>a</w:t>
      </w:r>
      <w:r w:rsidRPr="00746433" w:rsidR="00614B47">
        <w:rPr>
          <w:rFonts w:asciiTheme="minorHAnsi" w:hAnsiTheme="minorHAnsi" w:cstheme="minorHAnsi"/>
          <w:sz w:val="22"/>
          <w:szCs w:val="22"/>
        </w:rPr>
        <w:t xml:space="preserve">no necessari, </w:t>
      </w:r>
      <w:r w:rsidRPr="00746433" w:rsidR="009016A4">
        <w:rPr>
          <w:rFonts w:asciiTheme="minorHAnsi" w:hAnsiTheme="minorHAnsi" w:cstheme="minorHAnsi"/>
          <w:sz w:val="22"/>
          <w:szCs w:val="22"/>
        </w:rPr>
        <w:t xml:space="preserve">si includano </w:t>
      </w:r>
      <w:r w:rsidRPr="00746433" w:rsidR="00614B47">
        <w:rPr>
          <w:rFonts w:asciiTheme="minorHAnsi" w:hAnsiTheme="minorHAnsi" w:cstheme="minorHAnsi"/>
          <w:sz w:val="22"/>
          <w:szCs w:val="22"/>
        </w:rPr>
        <w:t>almeno i seguenti metodi nella classe:</w:t>
      </w:r>
    </w:p>
    <w:p w:rsidR="00F579DC" w:rsidP="008B69F0" w:rsidRDefault="00F579DC" w14:paraId="167EFF54" w14:textId="77777777">
      <w:pPr>
        <w:suppressAutoHyphens w:val="0"/>
        <w:rPr>
          <w:rFonts w:ascii="Calibri" w:hAnsi="Calibri" w:cs="Tahoma"/>
          <w:b/>
          <w:sz w:val="22"/>
          <w:szCs w:val="22"/>
        </w:rPr>
      </w:pPr>
    </w:p>
    <w:p w:rsidRPr="007720B4" w:rsidR="0006560C" w:rsidP="0006560C" w:rsidRDefault="0006560C" w14:paraId="1F7BBC53" w14:textId="2C4FAB1C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partecipante</w:t>
      </w:r>
      <w:r w:rsidR="004D11CB">
        <w:rPr>
          <w:rFonts w:asciiTheme="minorHAnsi" w:hAnsiTheme="minorHAnsi" w:cstheme="minorHAnsi"/>
          <w:i/>
          <w:sz w:val="22"/>
          <w:szCs w:val="22"/>
        </w:rPr>
        <w:t>_f</w:t>
      </w:r>
      <w:r w:rsidRPr="007720B4">
        <w:rPr>
          <w:rFonts w:asciiTheme="minorHAnsi" w:hAnsiTheme="minorHAnsi" w:cstheme="minorHAnsi"/>
          <w:i/>
          <w:sz w:val="22"/>
          <w:szCs w:val="22"/>
        </w:rPr>
        <w:t>requente(</w:t>
      </w:r>
      <w:r w:rsidR="004D11CB"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Pr="007720B4">
        <w:rPr>
          <w:rFonts w:asciiTheme="minorHAnsi" w:hAnsiTheme="minorHAnsi" w:cstheme="minorHAnsi"/>
          <w:i/>
          <w:sz w:val="22"/>
          <w:szCs w:val="22"/>
        </w:rPr>
        <w:t xml:space="preserve">d). </w:t>
      </w:r>
      <w:r w:rsidRPr="007720B4">
        <w:rPr>
          <w:rFonts w:asciiTheme="minorHAnsi" w:hAnsiTheme="minorHAnsi" w:cstheme="minorHAnsi"/>
          <w:sz w:val="22"/>
          <w:szCs w:val="22"/>
        </w:rPr>
        <w:t xml:space="preserve">Il metodo restituisce </w:t>
      </w:r>
      <w:r>
        <w:rPr>
          <w:rFonts w:asciiTheme="minorHAnsi" w:hAnsiTheme="minorHAnsi" w:cstheme="minorHAnsi"/>
          <w:sz w:val="22"/>
          <w:szCs w:val="22"/>
        </w:rPr>
        <w:t xml:space="preserve">il dipendente </w:t>
      </w:r>
      <w:r w:rsidRPr="007720B4">
        <w:rPr>
          <w:rFonts w:asciiTheme="minorHAnsi" w:hAnsiTheme="minorHAnsi" w:cstheme="minorHAnsi"/>
          <w:sz w:val="22"/>
          <w:szCs w:val="22"/>
        </w:rPr>
        <w:t xml:space="preserve">che </w:t>
      </w:r>
      <w:r>
        <w:rPr>
          <w:rFonts w:asciiTheme="minorHAnsi" w:hAnsiTheme="minorHAnsi" w:cstheme="minorHAnsi"/>
          <w:sz w:val="22"/>
          <w:szCs w:val="22"/>
        </w:rPr>
        <w:t xml:space="preserve">ha partecipato al maggior numero di riunioni </w:t>
      </w:r>
      <w:r w:rsidRPr="007720B4">
        <w:rPr>
          <w:rFonts w:asciiTheme="minorHAnsi" w:hAnsiTheme="minorHAnsi" w:cstheme="minorHAnsi"/>
          <w:sz w:val="22"/>
          <w:szCs w:val="22"/>
        </w:rPr>
        <w:t xml:space="preserve">tenute in </w:t>
      </w:r>
      <w:r>
        <w:rPr>
          <w:rFonts w:asciiTheme="minorHAnsi" w:hAnsiTheme="minorHAnsi" w:cstheme="minorHAnsi"/>
          <w:sz w:val="22"/>
          <w:szCs w:val="22"/>
        </w:rPr>
        <w:t>date precedenti a</w:t>
      </w:r>
      <w:r w:rsidRPr="007720B4">
        <w:rPr>
          <w:rFonts w:asciiTheme="minorHAnsi" w:hAnsiTheme="minorHAnsi" w:cstheme="minorHAnsi"/>
          <w:sz w:val="22"/>
          <w:szCs w:val="22"/>
        </w:rPr>
        <w:t xml:space="preserve"> </w:t>
      </w:r>
      <w:r w:rsidRPr="007720B4">
        <w:rPr>
          <w:rFonts w:asciiTheme="minorHAnsi" w:hAnsiTheme="minorHAnsi" w:cstheme="minorHAnsi"/>
          <w:i/>
          <w:iCs/>
          <w:sz w:val="22"/>
          <w:szCs w:val="22"/>
        </w:rPr>
        <w:t>d</w:t>
      </w:r>
      <w:r w:rsidRPr="007720B4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Se più dipendenti soddisfano la condizione, il metodo restituisce uno qualsiasi di essi.</w:t>
      </w:r>
    </w:p>
    <w:p w:rsidRPr="007720B4" w:rsidR="0006560C" w:rsidP="0006560C" w:rsidRDefault="004D11CB" w14:paraId="3F5E5678" w14:textId="523285B8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  <w:highlight w:val="lightGray"/>
        </w:rPr>
        <w:t>d</w:t>
      </w:r>
      <w:r w:rsidRPr="00400137" w:rsidR="0006560C">
        <w:rPr>
          <w:rFonts w:asciiTheme="minorHAnsi" w:hAnsiTheme="minorHAnsi" w:cstheme="minorHAnsi"/>
          <w:i/>
          <w:sz w:val="22"/>
          <w:szCs w:val="22"/>
          <w:highlight w:val="lightGray"/>
        </w:rPr>
        <w:t>ipendenti</w:t>
      </w:r>
      <w:r>
        <w:rPr>
          <w:rFonts w:asciiTheme="minorHAnsi" w:hAnsiTheme="minorHAnsi" w:cstheme="minorHAnsi"/>
          <w:i/>
          <w:sz w:val="22"/>
          <w:szCs w:val="22"/>
          <w:highlight w:val="lightGray"/>
        </w:rPr>
        <w:t>_p</w:t>
      </w:r>
      <w:r w:rsidRPr="00400137" w:rsidR="0006560C">
        <w:rPr>
          <w:rFonts w:asciiTheme="minorHAnsi" w:hAnsiTheme="minorHAnsi" w:cstheme="minorHAnsi"/>
          <w:i/>
          <w:sz w:val="22"/>
          <w:szCs w:val="22"/>
          <w:highlight w:val="lightGray"/>
        </w:rPr>
        <w:t>iu</w:t>
      </w:r>
      <w:r>
        <w:rPr>
          <w:rFonts w:asciiTheme="minorHAnsi" w:hAnsiTheme="minorHAnsi" w:cstheme="minorHAnsi"/>
          <w:i/>
          <w:sz w:val="22"/>
          <w:szCs w:val="22"/>
          <w:highlight w:val="lightGray"/>
        </w:rPr>
        <w:t>_a</w:t>
      </w:r>
      <w:r w:rsidRPr="00400137" w:rsidR="0006560C">
        <w:rPr>
          <w:rFonts w:asciiTheme="minorHAnsi" w:hAnsiTheme="minorHAnsi" w:cstheme="minorHAnsi"/>
          <w:i/>
          <w:sz w:val="22"/>
          <w:szCs w:val="22"/>
          <w:highlight w:val="lightGray"/>
        </w:rPr>
        <w:t>ttivi(</w:t>
      </w:r>
      <w:r>
        <w:rPr>
          <w:rFonts w:asciiTheme="minorHAnsi" w:hAnsiTheme="minorHAnsi" w:cstheme="minorHAnsi"/>
          <w:i/>
          <w:sz w:val="22"/>
          <w:szCs w:val="22"/>
          <w:highlight w:val="lightGray"/>
        </w:rPr>
        <w:t xml:space="preserve">self, </w:t>
      </w:r>
      <w:r w:rsidRPr="00400137" w:rsidR="0006560C">
        <w:rPr>
          <w:rFonts w:asciiTheme="minorHAnsi" w:hAnsiTheme="minorHAnsi" w:cstheme="minorHAnsi"/>
          <w:i/>
          <w:sz w:val="22"/>
          <w:szCs w:val="22"/>
          <w:highlight w:val="lightGray"/>
        </w:rPr>
        <w:t>nome</w:t>
      </w:r>
      <w:r>
        <w:rPr>
          <w:rFonts w:asciiTheme="minorHAnsi" w:hAnsiTheme="minorHAnsi" w:cstheme="minorHAnsi"/>
          <w:i/>
          <w:sz w:val="22"/>
          <w:szCs w:val="22"/>
          <w:highlight w:val="lightGray"/>
        </w:rPr>
        <w:t>_d</w:t>
      </w:r>
      <w:r w:rsidRPr="00400137" w:rsidR="0006560C">
        <w:rPr>
          <w:rFonts w:asciiTheme="minorHAnsi" w:hAnsiTheme="minorHAnsi" w:cstheme="minorHAnsi"/>
          <w:i/>
          <w:sz w:val="22"/>
          <w:szCs w:val="22"/>
          <w:highlight w:val="lightGray"/>
        </w:rPr>
        <w:t>ip)</w:t>
      </w:r>
      <w:r w:rsidRPr="007720B4" w:rsidR="0006560C">
        <w:rPr>
          <w:rFonts w:asciiTheme="minorHAnsi" w:hAnsiTheme="minorHAnsi" w:cstheme="minorHAnsi"/>
          <w:i/>
          <w:sz w:val="22"/>
          <w:szCs w:val="22"/>
        </w:rPr>
        <w:t xml:space="preserve">, </w:t>
      </w:r>
      <w:r w:rsidRPr="007720B4" w:rsidR="0006560C">
        <w:rPr>
          <w:rFonts w:asciiTheme="minorHAnsi" w:hAnsiTheme="minorHAnsi" w:cstheme="minorHAnsi"/>
          <w:sz w:val="22"/>
          <w:szCs w:val="22"/>
        </w:rPr>
        <w:t>che restituisce</w:t>
      </w:r>
      <w:r w:rsidR="0006560C">
        <w:rPr>
          <w:rFonts w:asciiTheme="minorHAnsi" w:hAnsiTheme="minorHAnsi" w:cstheme="minorHAnsi"/>
          <w:sz w:val="22"/>
          <w:szCs w:val="22"/>
        </w:rPr>
        <w:t xml:space="preserve"> la lista dei nomi distinti dei dipendenti che risultano essere più attivi del dipendente con nome </w:t>
      </w:r>
      <w:r w:rsidRPr="007720B4" w:rsidR="0006560C">
        <w:rPr>
          <w:rFonts w:asciiTheme="minorHAnsi" w:hAnsiTheme="minorHAnsi" w:cstheme="minorHAnsi"/>
          <w:i/>
          <w:iCs/>
          <w:sz w:val="22"/>
          <w:szCs w:val="22"/>
        </w:rPr>
        <w:t>nome</w:t>
      </w:r>
      <w:r>
        <w:rPr>
          <w:rFonts w:asciiTheme="minorHAnsi" w:hAnsiTheme="minorHAnsi" w:cstheme="minorHAnsi"/>
          <w:i/>
          <w:iCs/>
          <w:sz w:val="22"/>
          <w:szCs w:val="22"/>
        </w:rPr>
        <w:t>_d</w:t>
      </w:r>
      <w:r w:rsidRPr="007720B4" w:rsidR="0006560C">
        <w:rPr>
          <w:rFonts w:asciiTheme="minorHAnsi" w:hAnsiTheme="minorHAnsi" w:cstheme="minorHAnsi"/>
          <w:i/>
          <w:iCs/>
          <w:sz w:val="22"/>
          <w:szCs w:val="22"/>
        </w:rPr>
        <w:t>ip</w:t>
      </w:r>
      <w:r w:rsidR="0006560C">
        <w:rPr>
          <w:rFonts w:asciiTheme="minorHAnsi" w:hAnsiTheme="minorHAnsi" w:cstheme="minorHAnsi"/>
          <w:sz w:val="22"/>
          <w:szCs w:val="22"/>
        </w:rPr>
        <w:t xml:space="preserve">. Un dipendente </w:t>
      </w:r>
      <w:r w:rsidRPr="007720B4" w:rsidR="0006560C">
        <w:rPr>
          <w:rFonts w:asciiTheme="minorHAnsi" w:hAnsiTheme="minorHAnsi" w:cstheme="minorHAnsi"/>
          <w:i/>
          <w:iCs/>
          <w:sz w:val="22"/>
          <w:szCs w:val="22"/>
        </w:rPr>
        <w:t>X</w:t>
      </w:r>
      <w:r w:rsidR="0006560C">
        <w:rPr>
          <w:rFonts w:asciiTheme="minorHAnsi" w:hAnsiTheme="minorHAnsi" w:cstheme="minorHAnsi"/>
          <w:sz w:val="22"/>
          <w:szCs w:val="22"/>
        </w:rPr>
        <w:t xml:space="preserve"> è più attivo di un dipendente </w:t>
      </w:r>
      <w:r w:rsidRPr="0012214B" w:rsidR="0006560C">
        <w:rPr>
          <w:rFonts w:asciiTheme="minorHAnsi" w:hAnsiTheme="minorHAnsi" w:cstheme="minorHAnsi"/>
          <w:i/>
          <w:iCs/>
          <w:sz w:val="22"/>
          <w:szCs w:val="22"/>
        </w:rPr>
        <w:t>Y</w:t>
      </w:r>
      <w:r w:rsidR="0006560C">
        <w:rPr>
          <w:rFonts w:asciiTheme="minorHAnsi" w:hAnsiTheme="minorHAnsi" w:cstheme="minorHAnsi"/>
          <w:sz w:val="22"/>
          <w:szCs w:val="22"/>
        </w:rPr>
        <w:t xml:space="preserve"> quando sono soddisfatte </w:t>
      </w:r>
      <w:r w:rsidRPr="007720B4" w:rsidR="0006560C">
        <w:rPr>
          <w:rFonts w:asciiTheme="minorHAnsi" w:hAnsiTheme="minorHAnsi" w:cstheme="minorHAnsi"/>
          <w:sz w:val="22"/>
          <w:szCs w:val="22"/>
        </w:rPr>
        <w:t>entrambe le seguenti condizioni:</w:t>
      </w:r>
    </w:p>
    <w:p w:rsidRPr="006E1417" w:rsidR="0006560C" w:rsidP="0006560C" w:rsidRDefault="0006560C" w14:paraId="212801D4" w14:textId="77777777">
      <w:pPr>
        <w:pStyle w:val="ListParagraph"/>
        <w:numPr>
          <w:ilvl w:val="1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somma delle durate delle riunioni a cui ha partecipato </w:t>
      </w:r>
      <w:r w:rsidRPr="007720B4">
        <w:rPr>
          <w:rFonts w:asciiTheme="minorHAnsi" w:hAnsiTheme="minorHAnsi" w:cstheme="minorHAnsi"/>
          <w:i/>
          <w:iCs/>
          <w:sz w:val="22"/>
          <w:szCs w:val="22"/>
        </w:rPr>
        <w:t>X</w:t>
      </w:r>
      <w:r>
        <w:rPr>
          <w:rFonts w:asciiTheme="minorHAnsi" w:hAnsiTheme="minorHAnsi" w:cstheme="minorHAnsi"/>
          <w:sz w:val="22"/>
          <w:szCs w:val="22"/>
        </w:rPr>
        <w:t xml:space="preserve"> è maggiore della somma delle durate delle </w:t>
      </w:r>
      <w:r w:rsidRPr="006E1417">
        <w:rPr>
          <w:rFonts w:asciiTheme="minorHAnsi" w:hAnsiTheme="minorHAnsi" w:cstheme="minorHAnsi"/>
          <w:sz w:val="22"/>
          <w:szCs w:val="22"/>
        </w:rPr>
        <w:t xml:space="preserve">riunioni a cui ha partecipato </w:t>
      </w:r>
      <w:r w:rsidRPr="006E1417">
        <w:rPr>
          <w:rFonts w:asciiTheme="minorHAnsi" w:hAnsiTheme="minorHAnsi" w:cstheme="minorHAnsi"/>
          <w:i/>
          <w:iCs/>
          <w:sz w:val="22"/>
          <w:szCs w:val="22"/>
        </w:rPr>
        <w:t>Y</w:t>
      </w:r>
      <w:r w:rsidRPr="006E1417">
        <w:rPr>
          <w:rFonts w:asciiTheme="minorHAnsi" w:hAnsiTheme="minorHAnsi" w:cstheme="minorHAnsi"/>
          <w:sz w:val="22"/>
          <w:szCs w:val="22"/>
        </w:rPr>
        <w:t>;</w:t>
      </w:r>
    </w:p>
    <w:p w:rsidRPr="00400137" w:rsidR="00400137" w:rsidP="00400137" w:rsidRDefault="0006560C" w14:paraId="62B61092" w14:textId="01C0CD57">
      <w:pPr>
        <w:pStyle w:val="ListParagraph"/>
        <w:numPr>
          <w:ilvl w:val="1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6E1417">
        <w:rPr>
          <w:rFonts w:asciiTheme="minorHAnsi" w:hAnsiTheme="minorHAnsi" w:cstheme="minorHAnsi"/>
          <w:i/>
          <w:iCs/>
          <w:sz w:val="22"/>
          <w:szCs w:val="22"/>
        </w:rPr>
        <w:t xml:space="preserve">X </w:t>
      </w:r>
      <w:r w:rsidRPr="006E1417">
        <w:rPr>
          <w:rFonts w:asciiTheme="minorHAnsi" w:hAnsiTheme="minorHAnsi" w:cstheme="minorHAnsi"/>
          <w:sz w:val="22"/>
          <w:szCs w:val="22"/>
        </w:rPr>
        <w:t xml:space="preserve">è esperto di tutti gli argomenti di cui </w:t>
      </w:r>
      <w:r w:rsidRPr="006E1417">
        <w:rPr>
          <w:rFonts w:asciiTheme="minorHAnsi" w:hAnsiTheme="minorHAnsi" w:cstheme="minorHAnsi"/>
          <w:i/>
          <w:iCs/>
          <w:sz w:val="22"/>
          <w:szCs w:val="22"/>
        </w:rPr>
        <w:t>Y</w:t>
      </w:r>
      <w:r w:rsidRPr="006E1417">
        <w:rPr>
          <w:rFonts w:asciiTheme="minorHAnsi" w:hAnsiTheme="minorHAnsi" w:cstheme="minorHAnsi"/>
          <w:sz w:val="22"/>
          <w:szCs w:val="22"/>
        </w:rPr>
        <w:t xml:space="preserve"> è esperto.</w:t>
      </w:r>
      <w:r w:rsidR="00400137">
        <w:rPr>
          <w:rFonts w:asciiTheme="minorHAnsi" w:hAnsiTheme="minorHAnsi" w:cstheme="minorHAnsi"/>
          <w:sz w:val="22"/>
          <w:szCs w:val="22"/>
        </w:rPr>
        <w:t xml:space="preserve"> </w:t>
      </w:r>
    </w:p>
    <w:p w:rsidRPr="00A41F91" w:rsidR="00A41F91" w:rsidP="00A41F91" w:rsidRDefault="004D11CB" w14:paraId="17F18BDA" w14:textId="4E43A7D8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4D11CB">
        <w:rPr>
          <w:rFonts w:asciiTheme="minorHAnsi" w:hAnsiTheme="minorHAnsi" w:cstheme="minorHAnsi"/>
          <w:i/>
          <w:sz w:val="22"/>
          <w:szCs w:val="22"/>
        </w:rPr>
        <w:t>a</w:t>
      </w:r>
      <w:r w:rsidRPr="004D11CB" w:rsidR="0006560C">
        <w:rPr>
          <w:rFonts w:asciiTheme="minorHAnsi" w:hAnsiTheme="minorHAnsi" w:cstheme="minorHAnsi"/>
          <w:i/>
          <w:sz w:val="22"/>
          <w:szCs w:val="22"/>
        </w:rPr>
        <w:t>rgomenti</w:t>
      </w:r>
      <w:r w:rsidRPr="004D11CB">
        <w:rPr>
          <w:rFonts w:asciiTheme="minorHAnsi" w:hAnsiTheme="minorHAnsi" w:cstheme="minorHAnsi"/>
          <w:i/>
          <w:sz w:val="22"/>
          <w:szCs w:val="22"/>
        </w:rPr>
        <w:t>_n</w:t>
      </w:r>
      <w:r w:rsidRPr="004D11CB" w:rsidR="0006560C">
        <w:rPr>
          <w:rFonts w:asciiTheme="minorHAnsi" w:hAnsiTheme="minorHAnsi" w:cstheme="minorHAnsi"/>
          <w:i/>
          <w:sz w:val="22"/>
          <w:szCs w:val="22"/>
        </w:rPr>
        <w:t>o(</w:t>
      </w:r>
      <w:r w:rsidRPr="004D11CB"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Pr="004D11CB" w:rsidR="0006560C">
        <w:rPr>
          <w:rFonts w:asciiTheme="minorHAnsi" w:hAnsiTheme="minorHAnsi" w:cstheme="minorHAnsi"/>
          <w:i/>
          <w:sz w:val="22"/>
          <w:szCs w:val="22"/>
        </w:rPr>
        <w:t>nome</w:t>
      </w:r>
      <w:r w:rsidRPr="004D11CB">
        <w:rPr>
          <w:rFonts w:asciiTheme="minorHAnsi" w:hAnsiTheme="minorHAnsi" w:cstheme="minorHAnsi"/>
          <w:i/>
          <w:sz w:val="22"/>
          <w:szCs w:val="22"/>
        </w:rPr>
        <w:t>_d</w:t>
      </w:r>
      <w:r w:rsidRPr="004D11CB" w:rsidR="0006560C">
        <w:rPr>
          <w:rFonts w:asciiTheme="minorHAnsi" w:hAnsiTheme="minorHAnsi" w:cstheme="minorHAnsi"/>
          <w:i/>
          <w:sz w:val="22"/>
          <w:szCs w:val="22"/>
        </w:rPr>
        <w:t xml:space="preserve">ip, d). </w:t>
      </w:r>
      <w:r w:rsidRPr="006E1417" w:rsidR="0006560C">
        <w:rPr>
          <w:rFonts w:asciiTheme="minorHAnsi" w:hAnsiTheme="minorHAnsi" w:cstheme="minorHAnsi"/>
          <w:sz w:val="22"/>
          <w:szCs w:val="22"/>
        </w:rPr>
        <w:t>Il metodo</w:t>
      </w:r>
      <w:r w:rsidRPr="006E1417" w:rsidR="0006560C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6E1417" w:rsidR="0006560C">
        <w:rPr>
          <w:rFonts w:asciiTheme="minorHAnsi" w:hAnsiTheme="minorHAnsi" w:cstheme="minorHAnsi"/>
          <w:sz w:val="22"/>
          <w:szCs w:val="22"/>
        </w:rPr>
        <w:t xml:space="preserve">restituisce la lista degli argomenti </w:t>
      </w:r>
      <w:r w:rsidR="0006560C">
        <w:rPr>
          <w:rFonts w:asciiTheme="minorHAnsi" w:hAnsiTheme="minorHAnsi" w:cstheme="minorHAnsi"/>
          <w:sz w:val="22"/>
          <w:szCs w:val="22"/>
        </w:rPr>
        <w:t>di</w:t>
      </w:r>
      <w:r w:rsidRPr="006E1417" w:rsidR="0006560C">
        <w:rPr>
          <w:rFonts w:asciiTheme="minorHAnsi" w:hAnsiTheme="minorHAnsi" w:cstheme="minorHAnsi"/>
          <w:sz w:val="22"/>
          <w:szCs w:val="22"/>
        </w:rPr>
        <w:t xml:space="preserve"> cui è esperto il dipendente di nome </w:t>
      </w:r>
      <w:r w:rsidRPr="006E1417" w:rsidR="0006560C">
        <w:rPr>
          <w:rFonts w:asciiTheme="minorHAnsi" w:hAnsiTheme="minorHAnsi" w:cstheme="minorHAnsi"/>
          <w:i/>
          <w:sz w:val="22"/>
          <w:szCs w:val="22"/>
        </w:rPr>
        <w:t>nome</w:t>
      </w:r>
      <w:r>
        <w:rPr>
          <w:rFonts w:asciiTheme="minorHAnsi" w:hAnsiTheme="minorHAnsi" w:cstheme="minorHAnsi"/>
          <w:i/>
          <w:sz w:val="22"/>
          <w:szCs w:val="22"/>
        </w:rPr>
        <w:t>_d</w:t>
      </w:r>
      <w:r w:rsidRPr="006E1417" w:rsidR="0006560C">
        <w:rPr>
          <w:rFonts w:asciiTheme="minorHAnsi" w:hAnsiTheme="minorHAnsi" w:cstheme="minorHAnsi"/>
          <w:i/>
          <w:sz w:val="22"/>
          <w:szCs w:val="22"/>
        </w:rPr>
        <w:t>ip</w:t>
      </w:r>
      <w:r w:rsidRPr="006E1417" w:rsidR="0006560C">
        <w:rPr>
          <w:rFonts w:asciiTheme="minorHAnsi" w:hAnsiTheme="minorHAnsi" w:cstheme="minorHAnsi"/>
          <w:sz w:val="22"/>
          <w:szCs w:val="22"/>
        </w:rPr>
        <w:t xml:space="preserve"> che non sono stati trattati in alcuna delle riunioni tenute </w:t>
      </w:r>
      <w:r w:rsidR="0006560C">
        <w:rPr>
          <w:rFonts w:asciiTheme="minorHAnsi" w:hAnsiTheme="minorHAnsi" w:cstheme="minorHAnsi"/>
          <w:sz w:val="22"/>
          <w:szCs w:val="22"/>
        </w:rPr>
        <w:t xml:space="preserve">in </w:t>
      </w:r>
      <w:r w:rsidRPr="006E1417" w:rsidR="0006560C">
        <w:rPr>
          <w:rFonts w:asciiTheme="minorHAnsi" w:hAnsiTheme="minorHAnsi" w:cstheme="minorHAnsi"/>
          <w:sz w:val="22"/>
          <w:szCs w:val="22"/>
        </w:rPr>
        <w:t>dat</w:t>
      </w:r>
      <w:r w:rsidR="0006560C">
        <w:rPr>
          <w:rFonts w:asciiTheme="minorHAnsi" w:hAnsiTheme="minorHAnsi" w:cstheme="minorHAnsi"/>
          <w:sz w:val="22"/>
          <w:szCs w:val="22"/>
        </w:rPr>
        <w:t>e precedenti a</w:t>
      </w:r>
      <w:r w:rsidRPr="006E1417" w:rsidR="0006560C">
        <w:rPr>
          <w:rFonts w:asciiTheme="minorHAnsi" w:hAnsiTheme="minorHAnsi" w:cstheme="minorHAnsi"/>
          <w:sz w:val="22"/>
          <w:szCs w:val="22"/>
        </w:rPr>
        <w:t xml:space="preserve"> </w:t>
      </w:r>
      <w:r w:rsidRPr="006E1417" w:rsidR="0006560C">
        <w:rPr>
          <w:rFonts w:asciiTheme="minorHAnsi" w:hAnsiTheme="minorHAnsi" w:cstheme="minorHAnsi"/>
          <w:i/>
          <w:iCs/>
          <w:sz w:val="22"/>
          <w:szCs w:val="22"/>
        </w:rPr>
        <w:t>d</w:t>
      </w:r>
      <w:r w:rsidR="00A41F91">
        <w:rPr>
          <w:rFonts w:asciiTheme="minorHAnsi" w:hAnsiTheme="minorHAnsi" w:cstheme="minorHAnsi"/>
          <w:i/>
          <w:sz w:val="22"/>
          <w:szCs w:val="22"/>
        </w:rPr>
        <w:t>.</w:t>
      </w:r>
    </w:p>
    <w:p w:rsidR="009254F1" w:rsidP="008B69F0" w:rsidRDefault="009254F1" w14:paraId="182E8714" w14:textId="77777777">
      <w:pPr>
        <w:suppressAutoHyphens w:val="0"/>
        <w:rPr>
          <w:rFonts w:ascii="Calibri" w:hAnsi="Calibri" w:cs="Tahoma"/>
          <w:b/>
          <w:sz w:val="22"/>
          <w:szCs w:val="22"/>
        </w:rPr>
      </w:pPr>
    </w:p>
    <w:p w:rsidRPr="00870F43" w:rsidR="00A41F91" w:rsidP="00A41F91" w:rsidRDefault="00A41F91" w14:paraId="3CF95008" w14:textId="7D725FEA">
      <w:pPr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i/>
          <w:sz w:val="22"/>
          <w:szCs w:val="22"/>
        </w:rPr>
        <w:t xml:space="preserve">Esempio. </w:t>
      </w:r>
      <w:r w:rsidRPr="00870F43">
        <w:rPr>
          <w:rFonts w:asciiTheme="minorHAnsi" w:hAnsiTheme="minorHAnsi" w:cstheme="minorHAnsi"/>
          <w:sz w:val="22"/>
          <w:szCs w:val="22"/>
        </w:rPr>
        <w:t>Si assuma che i dati a disposizione siano i seguenti:</w:t>
      </w:r>
    </w:p>
    <w:p w:rsidRPr="00870F43" w:rsidR="00A41F91" w:rsidP="00A41F91" w:rsidRDefault="00A41F91" w14:paraId="4380274F" w14:textId="77777777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Dipendenti:</w:t>
      </w:r>
    </w:p>
    <w:p w:rsidRPr="00870F43" w:rsidR="00A41F91" w:rsidP="00A41F91" w:rsidRDefault="00A41F91" w14:paraId="2670EAD3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{“Rossi”, [“A”, “B”, “C”]}</w:t>
      </w:r>
    </w:p>
    <w:p w:rsidRPr="00870F43" w:rsidR="00A41F91" w:rsidP="00A41F91" w:rsidRDefault="00A41F91" w14:paraId="54ED746C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{“Verdi”, [“A”, “D”, “E”]}</w:t>
      </w:r>
    </w:p>
    <w:p w:rsidRPr="00870F43" w:rsidR="00A41F91" w:rsidP="00A41F91" w:rsidRDefault="00A41F91" w14:paraId="34982FEC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{“Neri”, [“A”, “B”, “C”, ”E”, “F”]}</w:t>
      </w:r>
    </w:p>
    <w:p w:rsidRPr="00870F43" w:rsidR="00A41F91" w:rsidP="00A41F91" w:rsidRDefault="00A41F91" w14:paraId="4D733EA9" w14:textId="77777777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Riunioni:</w:t>
      </w:r>
    </w:p>
    <w:p w:rsidRPr="00870F43" w:rsidR="00A41F91" w:rsidP="00A41F91" w:rsidRDefault="00A41F91" w14:paraId="5937AFA3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{“R1”, ["Rossi", "Verdi"], [“B”, “D”, “F”], 15, 1}</w:t>
      </w:r>
    </w:p>
    <w:p w:rsidRPr="00870F43" w:rsidR="00A41F91" w:rsidP="00A41F91" w:rsidRDefault="00A41F91" w14:paraId="4859DCAD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{“R2”, ["Rossi", "Verdi", “Neri”], [“A”, “B”], 18, 3}</w:t>
      </w:r>
    </w:p>
    <w:p w:rsidRPr="00870F43" w:rsidR="00A41F91" w:rsidP="00A41F91" w:rsidRDefault="00A41F91" w14:paraId="3A73B83B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{“R3”, ["Verdi", “Neri”], [“E”, “F”], 21, 2}</w:t>
      </w:r>
    </w:p>
    <w:p w:rsidRPr="00870F43" w:rsidR="00A41F91" w:rsidP="00A41F91" w:rsidRDefault="00A41F91" w14:paraId="046F920B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{“R4”, ["Rossi", "Verdi", “Neri”], [“A”, “C”, “E”], 12, 2}</w:t>
      </w:r>
    </w:p>
    <w:p w:rsidRPr="00870F43" w:rsidR="00A41F91" w:rsidP="00A41F91" w:rsidRDefault="00A41F91" w14:paraId="474264F8" w14:textId="7777777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870F43">
        <w:rPr>
          <w:rFonts w:asciiTheme="minorHAnsi" w:hAnsiTheme="minorHAnsi" w:cstheme="minorHAnsi"/>
          <w:iCs/>
          <w:sz w:val="22"/>
          <w:szCs w:val="22"/>
        </w:rPr>
        <w:t>{“R5”, ["Rossi", "Neri"], [“B”, “C”, “F”], 21, 1}</w:t>
      </w:r>
    </w:p>
    <w:p w:rsidRPr="00870F43" w:rsidR="00A41F91" w:rsidP="00A41F91" w:rsidRDefault="00A41F91" w14:paraId="5928680B" w14:textId="77777777">
      <w:pPr>
        <w:jc w:val="both"/>
        <w:rPr>
          <w:rFonts w:asciiTheme="minorHAnsi" w:hAnsiTheme="minorHAnsi" w:cstheme="minorHAnsi"/>
          <w:sz w:val="22"/>
        </w:rPr>
      </w:pPr>
      <w:r w:rsidRPr="00870F43">
        <w:rPr>
          <w:rFonts w:asciiTheme="minorHAnsi" w:hAnsiTheme="minorHAnsi" w:cstheme="minorHAnsi"/>
          <w:sz w:val="22"/>
        </w:rPr>
        <w:t>Allora:</w:t>
      </w:r>
    </w:p>
    <w:p w:rsidRPr="00870F43" w:rsidR="00A41F91" w:rsidP="00A41F91" w:rsidRDefault="00C328CC" w14:paraId="7E2C41B0" w14:textId="54B149DC">
      <w:pPr>
        <w:pStyle w:val="ListParagraph"/>
        <w:numPr>
          <w:ilvl w:val="0"/>
          <w:numId w:val="38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i/>
          <w:sz w:val="22"/>
          <w:szCs w:val="22"/>
        </w:rPr>
        <w:lastRenderedPageBreak/>
        <w:t>p</w:t>
      </w:r>
      <w:r w:rsidRPr="00870F43" w:rsidR="00400137">
        <w:rPr>
          <w:rFonts w:asciiTheme="minorHAnsi" w:hAnsiTheme="minorHAnsi" w:cstheme="minorHAnsi"/>
          <w:i/>
          <w:sz w:val="22"/>
          <w:szCs w:val="22"/>
        </w:rPr>
        <w:t>artecipante</w:t>
      </w:r>
      <w:r w:rsidRPr="00870F43">
        <w:rPr>
          <w:rFonts w:asciiTheme="minorHAnsi" w:hAnsiTheme="minorHAnsi" w:cstheme="minorHAnsi"/>
          <w:i/>
          <w:sz w:val="22"/>
          <w:szCs w:val="22"/>
        </w:rPr>
        <w:t>_f</w:t>
      </w:r>
      <w:r w:rsidRPr="00870F43" w:rsidR="00A41F91">
        <w:rPr>
          <w:rFonts w:asciiTheme="minorHAnsi" w:hAnsiTheme="minorHAnsi" w:cstheme="minorHAnsi"/>
          <w:i/>
          <w:sz w:val="22"/>
          <w:szCs w:val="22"/>
        </w:rPr>
        <w:t xml:space="preserve">requente(21) </w:t>
      </w:r>
      <w:r w:rsidRPr="00870F43" w:rsidR="00A41F91">
        <w:rPr>
          <w:rFonts w:asciiTheme="minorHAnsi" w:hAnsiTheme="minorHAnsi" w:cstheme="minorHAnsi"/>
          <w:iCs/>
          <w:sz w:val="22"/>
          <w:szCs w:val="22"/>
        </w:rPr>
        <w:t xml:space="preserve">restituisce “Rossi” (oppure “Verdi”), perché “Rossi” (oppure “Verdi”) </w:t>
      </w:r>
      <w:r w:rsidRPr="00870F43" w:rsidR="00400137">
        <w:rPr>
          <w:rFonts w:asciiTheme="minorHAnsi" w:hAnsiTheme="minorHAnsi" w:cstheme="minorHAnsi"/>
          <w:iCs/>
          <w:sz w:val="22"/>
          <w:szCs w:val="22"/>
        </w:rPr>
        <w:t>ha partecipato a</w:t>
      </w:r>
      <w:r w:rsidRPr="00870F43" w:rsidR="00A41F91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870F43" w:rsidR="00400137">
        <w:rPr>
          <w:rFonts w:asciiTheme="minorHAnsi" w:hAnsiTheme="minorHAnsi" w:cstheme="minorHAnsi"/>
          <w:iCs/>
          <w:sz w:val="22"/>
          <w:szCs w:val="22"/>
        </w:rPr>
        <w:t>3</w:t>
      </w:r>
      <w:r w:rsidRPr="00870F43" w:rsidR="00A41F91">
        <w:rPr>
          <w:rFonts w:asciiTheme="minorHAnsi" w:hAnsiTheme="minorHAnsi" w:cstheme="minorHAnsi"/>
          <w:iCs/>
          <w:sz w:val="22"/>
          <w:szCs w:val="22"/>
        </w:rPr>
        <w:t xml:space="preserve"> riunioni prima della data 21 (esclusa)</w:t>
      </w:r>
      <w:r w:rsidRPr="00870F43" w:rsidR="00A41F91">
        <w:rPr>
          <w:rFonts w:asciiTheme="minorHAnsi" w:hAnsiTheme="minorHAnsi" w:cstheme="minorHAnsi"/>
          <w:i/>
          <w:sz w:val="22"/>
          <w:szCs w:val="22"/>
        </w:rPr>
        <w:t xml:space="preserve">. </w:t>
      </w:r>
      <w:r w:rsidRPr="00870F43" w:rsidR="00A41F91">
        <w:rPr>
          <w:rFonts w:asciiTheme="minorHAnsi" w:hAnsiTheme="minorHAnsi" w:cstheme="minorHAnsi"/>
          <w:iCs/>
          <w:sz w:val="22"/>
          <w:szCs w:val="22"/>
        </w:rPr>
        <w:t>“</w:t>
      </w:r>
      <w:r w:rsidRPr="00870F43" w:rsidR="00400137">
        <w:rPr>
          <w:rFonts w:asciiTheme="minorHAnsi" w:hAnsiTheme="minorHAnsi" w:cstheme="minorHAnsi"/>
          <w:iCs/>
          <w:sz w:val="22"/>
          <w:szCs w:val="22"/>
        </w:rPr>
        <w:t>Rossi” (oppure “Verdi”) ha partecipato</w:t>
      </w:r>
      <w:r w:rsidRPr="00870F43" w:rsidR="00A41F91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870F43" w:rsidR="00400137">
        <w:rPr>
          <w:rFonts w:asciiTheme="minorHAnsi" w:hAnsiTheme="minorHAnsi" w:cstheme="minorHAnsi"/>
          <w:iCs/>
          <w:sz w:val="22"/>
          <w:szCs w:val="22"/>
        </w:rPr>
        <w:t xml:space="preserve">alle riunioni </w:t>
      </w:r>
      <w:r w:rsidRPr="00870F43" w:rsidR="00A41F91">
        <w:rPr>
          <w:rFonts w:asciiTheme="minorHAnsi" w:hAnsiTheme="minorHAnsi" w:cstheme="minorHAnsi"/>
          <w:iCs/>
          <w:sz w:val="22"/>
          <w:szCs w:val="22"/>
        </w:rPr>
        <w:t xml:space="preserve">in data </w:t>
      </w:r>
      <w:r w:rsidRPr="00870F43" w:rsidR="00400137">
        <w:rPr>
          <w:rFonts w:asciiTheme="minorHAnsi" w:hAnsiTheme="minorHAnsi" w:cstheme="minorHAnsi"/>
          <w:iCs/>
          <w:sz w:val="22"/>
          <w:szCs w:val="22"/>
        </w:rPr>
        <w:t xml:space="preserve">12, </w:t>
      </w:r>
      <w:r w:rsidRPr="00870F43" w:rsidR="00A41F91">
        <w:rPr>
          <w:rFonts w:asciiTheme="minorHAnsi" w:hAnsiTheme="minorHAnsi" w:cstheme="minorHAnsi"/>
          <w:iCs/>
          <w:sz w:val="22"/>
          <w:szCs w:val="22"/>
        </w:rPr>
        <w:t>15 e 18</w:t>
      </w:r>
      <w:r w:rsidRPr="00870F43" w:rsidR="00400137">
        <w:rPr>
          <w:rFonts w:asciiTheme="minorHAnsi" w:hAnsiTheme="minorHAnsi" w:cstheme="minorHAnsi"/>
          <w:iCs/>
          <w:sz w:val="22"/>
          <w:szCs w:val="22"/>
        </w:rPr>
        <w:t xml:space="preserve">, mentre “Neri” ha partecipato solo alle riunioni in data 12 e 18. </w:t>
      </w:r>
      <w:r w:rsidRPr="00870F43" w:rsidR="00A41F91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:rsidRPr="00870F43" w:rsidR="00A41F91" w:rsidP="00A41F91" w:rsidRDefault="00C328CC" w14:paraId="02E0F906" w14:textId="4DEC7999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trike/>
          <w:sz w:val="22"/>
        </w:rPr>
      </w:pPr>
      <w:r w:rsidRPr="00870F43">
        <w:rPr>
          <w:rFonts w:asciiTheme="minorHAnsi" w:hAnsiTheme="minorHAnsi" w:cstheme="minorHAnsi"/>
          <w:i/>
          <w:sz w:val="22"/>
          <w:szCs w:val="22"/>
        </w:rPr>
        <w:t>d</w:t>
      </w:r>
      <w:r w:rsidRPr="00870F43" w:rsidR="00A41F91">
        <w:rPr>
          <w:rFonts w:asciiTheme="minorHAnsi" w:hAnsiTheme="minorHAnsi" w:cstheme="minorHAnsi"/>
          <w:i/>
          <w:sz w:val="22"/>
          <w:szCs w:val="22"/>
        </w:rPr>
        <w:t>ipendenti</w:t>
      </w:r>
      <w:r w:rsidRPr="00870F43">
        <w:rPr>
          <w:rFonts w:asciiTheme="minorHAnsi" w:hAnsiTheme="minorHAnsi" w:cstheme="minorHAnsi"/>
          <w:i/>
          <w:sz w:val="22"/>
          <w:szCs w:val="22"/>
        </w:rPr>
        <w:t>_p</w:t>
      </w:r>
      <w:r w:rsidRPr="00870F43" w:rsidR="00A41F91">
        <w:rPr>
          <w:rFonts w:asciiTheme="minorHAnsi" w:hAnsiTheme="minorHAnsi" w:cstheme="minorHAnsi"/>
          <w:i/>
          <w:sz w:val="22"/>
          <w:szCs w:val="22"/>
        </w:rPr>
        <w:t>iu</w:t>
      </w:r>
      <w:r w:rsidRPr="00870F43">
        <w:rPr>
          <w:rFonts w:asciiTheme="minorHAnsi" w:hAnsiTheme="minorHAnsi" w:cstheme="minorHAnsi"/>
          <w:i/>
          <w:sz w:val="22"/>
          <w:szCs w:val="22"/>
        </w:rPr>
        <w:t>_a</w:t>
      </w:r>
      <w:r w:rsidRPr="00870F43" w:rsidR="00A41F91">
        <w:rPr>
          <w:rFonts w:asciiTheme="minorHAnsi" w:hAnsiTheme="minorHAnsi" w:cstheme="minorHAnsi"/>
          <w:i/>
          <w:sz w:val="22"/>
          <w:szCs w:val="22"/>
        </w:rPr>
        <w:t xml:space="preserve">ttivi(“Rossi”) </w:t>
      </w:r>
      <w:r w:rsidRPr="00870F43" w:rsidR="00A41F91">
        <w:rPr>
          <w:rFonts w:asciiTheme="minorHAnsi" w:hAnsiTheme="minorHAnsi" w:cstheme="minorHAnsi"/>
          <w:sz w:val="22"/>
          <w:szCs w:val="22"/>
        </w:rPr>
        <w:t>restituisce la lista ["Neri"] perché:</w:t>
      </w:r>
    </w:p>
    <w:p w:rsidRPr="00870F43" w:rsidR="00A41F91" w:rsidP="00A41F91" w:rsidRDefault="00A41F91" w14:paraId="0BBE06DE" w14:textId="77777777">
      <w:pPr>
        <w:pStyle w:val="ListParagraph"/>
        <w:numPr>
          <w:ilvl w:val="1"/>
          <w:numId w:val="37"/>
        </w:numPr>
        <w:suppressAutoHyphens w:val="0"/>
        <w:jc w:val="both"/>
        <w:rPr>
          <w:rFonts w:asciiTheme="minorHAnsi" w:hAnsiTheme="minorHAnsi" w:cstheme="minorHAnsi"/>
          <w:sz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“Rossi” ha partecipato a (1+3+2=6) ore di riunione, mentre “Neri” ha partecipato a (3+2+2=7) ore di riunione;</w:t>
      </w:r>
    </w:p>
    <w:p w:rsidRPr="00870F43" w:rsidR="00A41F91" w:rsidP="00A41F91" w:rsidRDefault="00A41F91" w14:paraId="141A2229" w14:textId="77777777">
      <w:pPr>
        <w:pStyle w:val="ListParagraph"/>
        <w:numPr>
          <w:ilvl w:val="1"/>
          <w:numId w:val="37"/>
        </w:numPr>
        <w:suppressAutoHyphens w:val="0"/>
        <w:jc w:val="both"/>
        <w:rPr>
          <w:rFonts w:asciiTheme="minorHAnsi" w:hAnsiTheme="minorHAnsi" w:cstheme="minorHAnsi"/>
          <w:sz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“Rossi” è esperto di [“A”, “B”, “C”], che è un sottoinsieme degli argomenti di cui è esperto “Neri” ([“A”, “B”, “C”, “E”, “F”]).</w:t>
      </w:r>
    </w:p>
    <w:p w:rsidRPr="00870F43" w:rsidR="00A41F91" w:rsidP="00A41F91" w:rsidRDefault="00C328CC" w14:paraId="499D2925" w14:textId="4C288EBA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i/>
          <w:sz w:val="22"/>
          <w:szCs w:val="22"/>
        </w:rPr>
        <w:t>a</w:t>
      </w:r>
      <w:r w:rsidRPr="00870F43" w:rsidR="00A41F91">
        <w:rPr>
          <w:rFonts w:asciiTheme="minorHAnsi" w:hAnsiTheme="minorHAnsi" w:cstheme="minorHAnsi"/>
          <w:i/>
          <w:sz w:val="22"/>
          <w:szCs w:val="22"/>
        </w:rPr>
        <w:t>rgomenti</w:t>
      </w:r>
      <w:r w:rsidRPr="00870F43">
        <w:rPr>
          <w:rFonts w:asciiTheme="minorHAnsi" w:hAnsiTheme="minorHAnsi" w:cstheme="minorHAnsi"/>
          <w:i/>
          <w:sz w:val="22"/>
          <w:szCs w:val="22"/>
        </w:rPr>
        <w:t>_n</w:t>
      </w:r>
      <w:r w:rsidRPr="00870F43" w:rsidR="00A41F91">
        <w:rPr>
          <w:rFonts w:asciiTheme="minorHAnsi" w:hAnsiTheme="minorHAnsi" w:cstheme="minorHAnsi"/>
          <w:i/>
          <w:sz w:val="22"/>
          <w:szCs w:val="22"/>
        </w:rPr>
        <w:t>o("Verdi",</w:t>
      </w:r>
      <w:r w:rsidRPr="00870F43" w:rsidR="00BF613D">
        <w:rPr>
          <w:rFonts w:asciiTheme="minorHAnsi" w:hAnsiTheme="minorHAnsi" w:cstheme="minorHAnsi"/>
          <w:i/>
          <w:sz w:val="22"/>
          <w:szCs w:val="22"/>
        </w:rPr>
        <w:t>15</w:t>
      </w:r>
      <w:r w:rsidRPr="00870F43" w:rsidR="00A41F91">
        <w:rPr>
          <w:rFonts w:asciiTheme="minorHAnsi" w:hAnsiTheme="minorHAnsi" w:cstheme="minorHAnsi"/>
          <w:i/>
          <w:sz w:val="22"/>
          <w:szCs w:val="22"/>
        </w:rPr>
        <w:t xml:space="preserve">) </w:t>
      </w:r>
      <w:r w:rsidRPr="00870F43" w:rsidR="00A41F91">
        <w:rPr>
          <w:rFonts w:asciiTheme="minorHAnsi" w:hAnsiTheme="minorHAnsi" w:cstheme="minorHAnsi"/>
          <w:sz w:val="22"/>
          <w:szCs w:val="22"/>
        </w:rPr>
        <w:t xml:space="preserve">restituisce la lista [ “D”] perché: </w:t>
      </w:r>
    </w:p>
    <w:p w:rsidRPr="00870F43" w:rsidR="00A41F91" w:rsidP="00A41F91" w:rsidRDefault="00A41F91" w14:paraId="2D404C1E" w14:textId="77777777">
      <w:pPr>
        <w:pStyle w:val="ListParagraph"/>
        <w:numPr>
          <w:ilvl w:val="1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>“Verdi” è esperto di [“A”, “D”, “E”];</w:t>
      </w:r>
    </w:p>
    <w:p w:rsidRPr="00870F43" w:rsidR="00A41F91" w:rsidP="00A41F91" w:rsidRDefault="00A41F91" w14:paraId="16B4EAA0" w14:textId="2F5CD07F">
      <w:pPr>
        <w:pStyle w:val="ListParagraph"/>
        <w:numPr>
          <w:ilvl w:val="1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870F43">
        <w:rPr>
          <w:rFonts w:asciiTheme="minorHAnsi" w:hAnsiTheme="minorHAnsi" w:cstheme="minorHAnsi"/>
          <w:sz w:val="22"/>
          <w:szCs w:val="22"/>
        </w:rPr>
        <w:t xml:space="preserve">nelle riunioni </w:t>
      </w:r>
      <w:r w:rsidRPr="00870F43" w:rsidR="006B469A">
        <w:rPr>
          <w:rFonts w:asciiTheme="minorHAnsi" w:hAnsiTheme="minorHAnsi" w:cstheme="minorHAnsi"/>
          <w:sz w:val="22"/>
          <w:szCs w:val="22"/>
        </w:rPr>
        <w:t>precedenti alla</w:t>
      </w:r>
      <w:r w:rsidRPr="00870F43">
        <w:rPr>
          <w:rFonts w:asciiTheme="minorHAnsi" w:hAnsiTheme="minorHAnsi" w:cstheme="minorHAnsi"/>
          <w:sz w:val="22"/>
          <w:szCs w:val="22"/>
        </w:rPr>
        <w:t xml:space="preserve"> data </w:t>
      </w:r>
      <w:r w:rsidRPr="00870F43" w:rsidR="006B469A">
        <w:rPr>
          <w:rFonts w:asciiTheme="minorHAnsi" w:hAnsiTheme="minorHAnsi" w:cstheme="minorHAnsi"/>
          <w:sz w:val="22"/>
          <w:szCs w:val="22"/>
        </w:rPr>
        <w:t>15 (esclusa)</w:t>
      </w:r>
      <w:r w:rsidRPr="00870F43">
        <w:rPr>
          <w:rFonts w:asciiTheme="minorHAnsi" w:hAnsiTheme="minorHAnsi" w:cstheme="minorHAnsi"/>
          <w:sz w:val="22"/>
          <w:szCs w:val="22"/>
        </w:rPr>
        <w:t xml:space="preserve"> s</w:t>
      </w:r>
      <w:r w:rsidRPr="00870F43" w:rsidR="00BF613D">
        <w:rPr>
          <w:rFonts w:asciiTheme="minorHAnsi" w:hAnsiTheme="minorHAnsi" w:cstheme="minorHAnsi"/>
          <w:sz w:val="22"/>
          <w:szCs w:val="22"/>
        </w:rPr>
        <w:t>ono stati trattati gli argomenti</w:t>
      </w:r>
      <w:r w:rsidRPr="00870F43">
        <w:rPr>
          <w:rFonts w:asciiTheme="minorHAnsi" w:hAnsiTheme="minorHAnsi" w:cstheme="minorHAnsi"/>
          <w:sz w:val="22"/>
          <w:szCs w:val="22"/>
        </w:rPr>
        <w:t xml:space="preserve"> [“</w:t>
      </w:r>
      <w:r w:rsidRPr="00870F43" w:rsidR="006B469A">
        <w:rPr>
          <w:rFonts w:asciiTheme="minorHAnsi" w:hAnsiTheme="minorHAnsi" w:cstheme="minorHAnsi"/>
          <w:sz w:val="22"/>
          <w:szCs w:val="22"/>
        </w:rPr>
        <w:t>A</w:t>
      </w:r>
      <w:r w:rsidRPr="00870F43">
        <w:rPr>
          <w:rFonts w:asciiTheme="minorHAnsi" w:hAnsiTheme="minorHAnsi" w:cstheme="minorHAnsi"/>
          <w:sz w:val="22"/>
          <w:szCs w:val="22"/>
        </w:rPr>
        <w:t>”, “</w:t>
      </w:r>
      <w:r w:rsidRPr="00870F43" w:rsidR="006B469A">
        <w:rPr>
          <w:rFonts w:asciiTheme="minorHAnsi" w:hAnsiTheme="minorHAnsi" w:cstheme="minorHAnsi"/>
          <w:sz w:val="22"/>
          <w:szCs w:val="22"/>
        </w:rPr>
        <w:t>C</w:t>
      </w:r>
      <w:r w:rsidRPr="00870F43">
        <w:rPr>
          <w:rFonts w:asciiTheme="minorHAnsi" w:hAnsiTheme="minorHAnsi" w:cstheme="minorHAnsi"/>
          <w:sz w:val="22"/>
          <w:szCs w:val="22"/>
        </w:rPr>
        <w:t>”, “</w:t>
      </w:r>
      <w:r w:rsidRPr="00870F43" w:rsidR="006B469A">
        <w:rPr>
          <w:rFonts w:asciiTheme="minorHAnsi" w:hAnsiTheme="minorHAnsi" w:cstheme="minorHAnsi"/>
          <w:sz w:val="22"/>
          <w:szCs w:val="22"/>
        </w:rPr>
        <w:t>E</w:t>
      </w:r>
      <w:r w:rsidRPr="00870F43">
        <w:rPr>
          <w:rFonts w:asciiTheme="minorHAnsi" w:hAnsiTheme="minorHAnsi" w:cstheme="minorHAnsi"/>
          <w:sz w:val="22"/>
          <w:szCs w:val="22"/>
        </w:rPr>
        <w:t>”].</w:t>
      </w:r>
    </w:p>
    <w:p w:rsidRPr="00746433" w:rsidR="009254F1" w:rsidP="008B69F0" w:rsidRDefault="009254F1" w14:paraId="37356F91" w14:textId="77777777">
      <w:pPr>
        <w:suppressAutoHyphens w:val="0"/>
        <w:rPr>
          <w:rFonts w:ascii="Calibri" w:hAnsi="Calibri" w:cs="Tahoma"/>
          <w:b/>
          <w:sz w:val="22"/>
          <w:szCs w:val="22"/>
        </w:rPr>
      </w:pPr>
    </w:p>
    <w:p w:rsidR="00316A89" w:rsidP="008B69F0" w:rsidRDefault="00316A89" w14:paraId="16412FA5" w14:textId="77777777">
      <w:pPr>
        <w:jc w:val="center"/>
        <w:rPr>
          <w:rFonts w:ascii="Calibri" w:hAnsi="Calibri" w:cs="Tahoma"/>
          <w:b/>
          <w:sz w:val="22"/>
          <w:szCs w:val="22"/>
          <w:u w:val="single"/>
        </w:rPr>
      </w:pPr>
    </w:p>
    <w:p w:rsidRPr="00746433" w:rsidR="008477FF" w:rsidP="008B69F0" w:rsidRDefault="008477FF" w14:paraId="70FF89CF" w14:textId="25570400">
      <w:pPr>
        <w:jc w:val="center"/>
        <w:rPr>
          <w:rFonts w:ascii="Calibri" w:hAnsi="Calibri" w:cs="Tahoma"/>
          <w:b/>
          <w:sz w:val="22"/>
          <w:szCs w:val="22"/>
        </w:rPr>
      </w:pPr>
      <w:r w:rsidRPr="00746433">
        <w:rPr>
          <w:rFonts w:ascii="Calibri" w:hAnsi="Calibri" w:cs="Tahoma"/>
          <w:b/>
          <w:sz w:val="22"/>
          <w:szCs w:val="22"/>
          <w:u w:val="single"/>
        </w:rPr>
        <w:t>Esercizio 2</w:t>
      </w:r>
    </w:p>
    <w:p w:rsidRPr="00746433" w:rsidR="008477FF" w:rsidP="008B69F0" w:rsidRDefault="008477FF" w14:paraId="569671B7" w14:textId="77777777">
      <w:pPr>
        <w:jc w:val="both"/>
        <w:rPr>
          <w:rFonts w:ascii="Calibri" w:hAnsi="Calibri" w:cs="Tahoma"/>
          <w:sz w:val="22"/>
          <w:szCs w:val="22"/>
        </w:rPr>
      </w:pPr>
    </w:p>
    <w:p w:rsidR="00D57A3B" w:rsidP="00D57A3B" w:rsidRDefault="00D57A3B" w14:paraId="34BCDEF8" w14:textId="472ED7D5">
      <w:pPr>
        <w:jc w:val="both"/>
        <w:rPr>
          <w:rFonts w:ascii="Calibri" w:hAnsi="Calibri" w:cs="Tahoma"/>
          <w:sz w:val="22"/>
          <w:szCs w:val="22"/>
        </w:rPr>
      </w:pPr>
      <w:r w:rsidRPr="00971CD8">
        <w:rPr>
          <w:rFonts w:ascii="Calibri" w:hAnsi="Calibri" w:cs="Tahoma"/>
          <w:sz w:val="22"/>
          <w:szCs w:val="22"/>
        </w:rPr>
        <w:t xml:space="preserve">Si arricchisca la classe </w:t>
      </w:r>
      <w:r w:rsidRPr="00971CD8">
        <w:rPr>
          <w:rFonts w:ascii="Calibri" w:hAnsi="Calibri" w:cs="Tahoma"/>
          <w:i/>
          <w:sz w:val="22"/>
          <w:szCs w:val="22"/>
        </w:rPr>
        <w:t>ListaConcatenata</w:t>
      </w:r>
      <w:r w:rsidRPr="00971CD8">
        <w:rPr>
          <w:rFonts w:ascii="Calibri" w:hAnsi="Calibri" w:cs="Tahoma"/>
          <w:sz w:val="22"/>
          <w:szCs w:val="22"/>
        </w:rPr>
        <w:t xml:space="preserve"> sviluppata durante il corso con un metodo </w:t>
      </w:r>
      <w:r w:rsidRPr="00971CD8">
        <w:rPr>
          <w:rFonts w:ascii="Calibri" w:hAnsi="Calibri" w:cs="Tahoma"/>
          <w:i/>
          <w:sz w:val="22"/>
          <w:szCs w:val="22"/>
        </w:rPr>
        <w:t>verifica(</w:t>
      </w:r>
      <w:r>
        <w:rPr>
          <w:rFonts w:ascii="Calibri" w:hAnsi="Calibri" w:cs="Tahoma"/>
          <w:i/>
          <w:sz w:val="22"/>
          <w:szCs w:val="22"/>
        </w:rPr>
        <w:t>k</w:t>
      </w:r>
      <w:r w:rsidRPr="00971CD8">
        <w:rPr>
          <w:rFonts w:ascii="Calibri" w:hAnsi="Calibri" w:cs="Tahoma"/>
          <w:i/>
          <w:sz w:val="22"/>
          <w:szCs w:val="22"/>
        </w:rPr>
        <w:t>)</w:t>
      </w:r>
      <w:r w:rsidRPr="00971CD8">
        <w:rPr>
          <w:rFonts w:ascii="Calibri" w:hAnsi="Calibri" w:cs="Tahoma"/>
          <w:sz w:val="22"/>
          <w:szCs w:val="22"/>
        </w:rPr>
        <w:t xml:space="preserve"> che</w:t>
      </w:r>
      <w:r>
        <w:rPr>
          <w:rFonts w:ascii="Calibri" w:hAnsi="Calibri" w:cs="Tahoma"/>
          <w:sz w:val="22"/>
          <w:szCs w:val="22"/>
        </w:rPr>
        <w:t xml:space="preserve"> </w:t>
      </w:r>
      <w:r w:rsidRPr="00971CD8">
        <w:rPr>
          <w:rFonts w:ascii="Calibri" w:hAnsi="Calibri" w:cs="Tahoma"/>
          <w:sz w:val="22"/>
          <w:szCs w:val="22"/>
        </w:rPr>
        <w:t xml:space="preserve">restituisce </w:t>
      </w:r>
      <w:r w:rsidR="003E1556">
        <w:rPr>
          <w:rFonts w:ascii="Calibri" w:hAnsi="Calibri" w:cs="Tahoma"/>
          <w:i/>
          <w:iCs/>
          <w:sz w:val="22"/>
          <w:szCs w:val="22"/>
        </w:rPr>
        <w:t>T</w:t>
      </w:r>
      <w:r w:rsidRPr="00971CD8">
        <w:rPr>
          <w:rFonts w:ascii="Calibri" w:hAnsi="Calibri" w:cs="Tahoma"/>
          <w:i/>
          <w:iCs/>
          <w:sz w:val="22"/>
          <w:szCs w:val="22"/>
        </w:rPr>
        <w:t>rue</w:t>
      </w:r>
      <w:r w:rsidRPr="00971CD8">
        <w:rPr>
          <w:rFonts w:ascii="Calibri" w:hAnsi="Calibri" w:cs="Tahoma"/>
          <w:sz w:val="22"/>
          <w:szCs w:val="22"/>
        </w:rPr>
        <w:t xml:space="preserve"> se e solo se </w:t>
      </w:r>
      <w:r>
        <w:rPr>
          <w:rFonts w:ascii="Calibri" w:hAnsi="Calibri" w:cs="Tahoma"/>
          <w:sz w:val="22"/>
          <w:szCs w:val="22"/>
        </w:rPr>
        <w:t xml:space="preserve">i primi </w:t>
      </w:r>
      <w:r w:rsidRPr="00971CD8">
        <w:rPr>
          <w:rFonts w:ascii="Calibri" w:hAnsi="Calibri" w:cs="Tahoma"/>
          <w:i/>
          <w:iCs/>
          <w:sz w:val="22"/>
          <w:szCs w:val="22"/>
        </w:rPr>
        <w:t>k</w:t>
      </w:r>
      <w:r>
        <w:rPr>
          <w:rFonts w:ascii="Calibri" w:hAnsi="Calibri" w:cs="Tahoma"/>
          <w:sz w:val="22"/>
          <w:szCs w:val="22"/>
        </w:rPr>
        <w:t xml:space="preserve"> elementi della lista hanno </w:t>
      </w:r>
      <w:r w:rsidR="007E4200">
        <w:rPr>
          <w:rFonts w:ascii="Calibri" w:hAnsi="Calibri" w:cs="Tahoma"/>
          <w:sz w:val="22"/>
          <w:szCs w:val="22"/>
        </w:rPr>
        <w:t xml:space="preserve">tutti </w:t>
      </w:r>
      <w:r>
        <w:rPr>
          <w:rFonts w:ascii="Calibri" w:hAnsi="Calibri" w:cs="Tahoma"/>
          <w:sz w:val="22"/>
          <w:szCs w:val="22"/>
        </w:rPr>
        <w:t xml:space="preserve">valore minore di </w:t>
      </w:r>
      <w:r w:rsidRPr="00D57A3B">
        <w:rPr>
          <w:rFonts w:ascii="Calibri" w:hAnsi="Calibri" w:cs="Tahoma"/>
          <w:i/>
          <w:iCs/>
          <w:sz w:val="22"/>
          <w:szCs w:val="22"/>
        </w:rPr>
        <w:t>k</w:t>
      </w:r>
      <w:r>
        <w:rPr>
          <w:rFonts w:ascii="Calibri" w:hAnsi="Calibri" w:cs="Tahoma"/>
          <w:sz w:val="22"/>
          <w:szCs w:val="22"/>
        </w:rPr>
        <w:t xml:space="preserve"> e gli elementi successivi al </w:t>
      </w:r>
      <w:r w:rsidRPr="00971CD8">
        <w:rPr>
          <w:rFonts w:ascii="Calibri" w:hAnsi="Calibri" w:cs="Tahoma"/>
          <w:i/>
          <w:iCs/>
          <w:sz w:val="22"/>
          <w:szCs w:val="22"/>
        </w:rPr>
        <w:t>k</w:t>
      </w:r>
      <w:r>
        <w:rPr>
          <w:rFonts w:ascii="Calibri" w:hAnsi="Calibri" w:cs="Tahoma"/>
          <w:sz w:val="22"/>
          <w:szCs w:val="22"/>
        </w:rPr>
        <w:t>-esimo</w:t>
      </w:r>
      <w:r w:rsidRPr="00434E7C">
        <w:rPr>
          <w:rFonts w:ascii="Calibri" w:hAnsi="Calibri" w:cs="Tahoma"/>
          <w:sz w:val="22"/>
          <w:szCs w:val="22"/>
        </w:rPr>
        <w:t xml:space="preserve"> </w:t>
      </w:r>
      <w:r>
        <w:rPr>
          <w:rFonts w:ascii="Calibri" w:hAnsi="Calibri" w:cs="Tahoma"/>
          <w:sz w:val="22"/>
          <w:szCs w:val="22"/>
        </w:rPr>
        <w:t xml:space="preserve">hanno </w:t>
      </w:r>
      <w:r w:rsidR="007E4200">
        <w:rPr>
          <w:rFonts w:ascii="Calibri" w:hAnsi="Calibri" w:cs="Tahoma"/>
          <w:sz w:val="22"/>
          <w:szCs w:val="22"/>
        </w:rPr>
        <w:t xml:space="preserve">tutti </w:t>
      </w:r>
      <w:r>
        <w:rPr>
          <w:rFonts w:ascii="Calibri" w:hAnsi="Calibri" w:cs="Tahoma"/>
          <w:sz w:val="22"/>
          <w:szCs w:val="22"/>
        </w:rPr>
        <w:t xml:space="preserve">valore maggiore di </w:t>
      </w:r>
      <w:r w:rsidRPr="00D57A3B">
        <w:rPr>
          <w:rFonts w:ascii="Calibri" w:hAnsi="Calibri" w:cs="Tahoma"/>
          <w:i/>
          <w:iCs/>
          <w:sz w:val="22"/>
          <w:szCs w:val="22"/>
        </w:rPr>
        <w:t>k</w:t>
      </w:r>
      <w:r>
        <w:rPr>
          <w:rFonts w:ascii="Calibri" w:hAnsi="Calibri" w:cs="Tahoma"/>
          <w:sz w:val="22"/>
          <w:szCs w:val="22"/>
        </w:rPr>
        <w:t>.</w:t>
      </w:r>
      <w:r w:rsidRPr="00971CD8">
        <w:rPr>
          <w:rFonts w:ascii="Calibri" w:hAnsi="Calibri" w:cs="Tahoma"/>
          <w:sz w:val="22"/>
          <w:szCs w:val="22"/>
        </w:rPr>
        <w:t xml:space="preserve"> Si assuma che </w:t>
      </w:r>
      <w:r w:rsidRPr="00971CD8">
        <w:rPr>
          <w:rFonts w:ascii="Calibri" w:hAnsi="Calibri" w:cs="Tahoma"/>
          <w:i/>
          <w:iCs/>
          <w:sz w:val="22"/>
          <w:szCs w:val="22"/>
        </w:rPr>
        <w:t>k</w:t>
      </w:r>
      <w:r>
        <w:rPr>
          <w:rFonts w:ascii="Calibri" w:hAnsi="Calibri" w:cs="Tahoma"/>
          <w:sz w:val="22"/>
          <w:szCs w:val="22"/>
        </w:rPr>
        <w:t xml:space="preserve"> sia compreso tra 0 e </w:t>
      </w:r>
      <w:r w:rsidRPr="00971CD8">
        <w:rPr>
          <w:rFonts w:ascii="Calibri" w:hAnsi="Calibri" w:cs="Tahoma"/>
          <w:i/>
          <w:iCs/>
          <w:sz w:val="22"/>
          <w:szCs w:val="22"/>
        </w:rPr>
        <w:t>n</w:t>
      </w:r>
      <w:r>
        <w:rPr>
          <w:rFonts w:ascii="Calibri" w:hAnsi="Calibri" w:cs="Tahoma"/>
          <w:sz w:val="22"/>
          <w:szCs w:val="22"/>
        </w:rPr>
        <w:t xml:space="preserve">-1, dove </w:t>
      </w:r>
      <w:r w:rsidRPr="00971CD8">
        <w:rPr>
          <w:rFonts w:ascii="Calibri" w:hAnsi="Calibri" w:cs="Tahoma"/>
          <w:i/>
          <w:iCs/>
          <w:sz w:val="22"/>
          <w:szCs w:val="22"/>
        </w:rPr>
        <w:t>n</w:t>
      </w:r>
      <w:r>
        <w:rPr>
          <w:rFonts w:ascii="Calibri" w:hAnsi="Calibri" w:cs="Tahoma"/>
          <w:sz w:val="22"/>
          <w:szCs w:val="22"/>
        </w:rPr>
        <w:t xml:space="preserve"> è la lunghezza della lista</w:t>
      </w:r>
      <w:r w:rsidRPr="00971CD8">
        <w:rPr>
          <w:rFonts w:ascii="Calibri" w:hAnsi="Calibri" w:cs="Tahoma"/>
          <w:sz w:val="22"/>
          <w:szCs w:val="22"/>
        </w:rPr>
        <w:t xml:space="preserve">. </w:t>
      </w:r>
    </w:p>
    <w:p w:rsidRPr="00746433" w:rsidR="00D57A3B" w:rsidP="00D57A3B" w:rsidRDefault="00D57A3B" w14:paraId="4CC2903B" w14:textId="10A0AA72">
      <w:pPr>
        <w:jc w:val="both"/>
        <w:rPr>
          <w:rFonts w:ascii="Calibri" w:hAnsi="Calibri" w:cs="Tahoma"/>
          <w:sz w:val="22"/>
          <w:szCs w:val="22"/>
        </w:rPr>
      </w:pPr>
      <w:r w:rsidRPr="00971CD8">
        <w:rPr>
          <w:rFonts w:ascii="Calibri" w:hAnsi="Calibri" w:cs="Tahoma"/>
          <w:sz w:val="22"/>
          <w:szCs w:val="22"/>
        </w:rPr>
        <w:t xml:space="preserve">Il metodo </w:t>
      </w:r>
      <w:r w:rsidRPr="00971CD8">
        <w:rPr>
          <w:rFonts w:ascii="Calibri" w:hAnsi="Calibri" w:cs="Tahoma"/>
          <w:i/>
          <w:sz w:val="22"/>
          <w:szCs w:val="22"/>
        </w:rPr>
        <w:t>verifica</w:t>
      </w:r>
      <w:r w:rsidRPr="00971CD8">
        <w:rPr>
          <w:rFonts w:ascii="Calibri" w:hAnsi="Calibri" w:cs="Tahoma"/>
          <w:sz w:val="22"/>
          <w:szCs w:val="22"/>
        </w:rPr>
        <w:t xml:space="preserve"> dovrà essere ricorsivo o invocare un opportuno metodo ricorsivo.</w:t>
      </w:r>
      <w:r w:rsidRPr="00746433">
        <w:rPr>
          <w:rFonts w:ascii="Calibri" w:hAnsi="Calibri" w:cs="Tahoma"/>
          <w:sz w:val="22"/>
          <w:szCs w:val="22"/>
        </w:rPr>
        <w:t xml:space="preserve"> </w:t>
      </w:r>
    </w:p>
    <w:p w:rsidR="002F745E" w:rsidP="002F745E" w:rsidRDefault="002F745E" w14:paraId="27D41A16" w14:textId="77777777">
      <w:pPr>
        <w:jc w:val="both"/>
        <w:rPr>
          <w:rFonts w:ascii="Calibri" w:hAnsi="Calibri" w:cs="Tahoma"/>
          <w:sz w:val="22"/>
          <w:szCs w:val="22"/>
        </w:rPr>
      </w:pPr>
    </w:p>
    <w:p w:rsidR="0018165C" w:rsidP="0018165C" w:rsidRDefault="0018165C" w14:paraId="01E0E082" w14:textId="6565FB52">
      <w:pPr>
        <w:jc w:val="both"/>
        <w:rPr>
          <w:rFonts w:ascii="Calibri" w:hAnsi="Calibri" w:cs="Tahoma"/>
          <w:sz w:val="22"/>
          <w:szCs w:val="22"/>
        </w:rPr>
      </w:pPr>
      <w:r w:rsidRPr="009254F1">
        <w:rPr>
          <w:rFonts w:ascii="Calibri" w:hAnsi="Calibri" w:cs="Tahoma"/>
          <w:i/>
          <w:sz w:val="22"/>
          <w:szCs w:val="22"/>
        </w:rPr>
        <w:t>Esempio.</w:t>
      </w:r>
      <w:r w:rsidRPr="009254F1">
        <w:rPr>
          <w:rFonts w:ascii="Calibri" w:hAnsi="Calibri" w:cs="Tahoma"/>
          <w:sz w:val="22"/>
          <w:szCs w:val="22"/>
        </w:rPr>
        <w:t xml:space="preserve"> Se la lista contiene i valori </w:t>
      </w:r>
      <w:r w:rsidRPr="009254F1">
        <w:rPr>
          <w:rFonts w:ascii="Calibri" w:hAnsi="Calibri" w:cs="Tahoma"/>
          <w:iCs/>
          <w:sz w:val="22"/>
          <w:szCs w:val="22"/>
        </w:rPr>
        <w:t>[</w:t>
      </w:r>
      <w:r w:rsidRPr="009254F1" w:rsidR="009254F1">
        <w:rPr>
          <w:rFonts w:ascii="Calibri" w:hAnsi="Calibri" w:cs="Tahoma"/>
          <w:iCs/>
          <w:sz w:val="22"/>
          <w:szCs w:val="22"/>
        </w:rPr>
        <w:t>1</w:t>
      </w:r>
      <w:r w:rsidRPr="009254F1">
        <w:rPr>
          <w:rFonts w:ascii="Calibri" w:hAnsi="Calibri" w:cs="Tahoma"/>
          <w:iCs/>
          <w:sz w:val="22"/>
          <w:szCs w:val="22"/>
        </w:rPr>
        <w:t xml:space="preserve">, </w:t>
      </w:r>
      <w:r w:rsidRPr="009254F1" w:rsidR="009254F1">
        <w:rPr>
          <w:rFonts w:ascii="Calibri" w:hAnsi="Calibri" w:cs="Tahoma"/>
          <w:iCs/>
          <w:sz w:val="22"/>
          <w:szCs w:val="22"/>
        </w:rPr>
        <w:t>0</w:t>
      </w:r>
      <w:r w:rsidRPr="009254F1">
        <w:rPr>
          <w:rFonts w:ascii="Calibri" w:hAnsi="Calibri" w:cs="Tahoma"/>
          <w:iCs/>
          <w:sz w:val="22"/>
          <w:szCs w:val="22"/>
        </w:rPr>
        <w:t xml:space="preserve">, </w:t>
      </w:r>
      <w:r w:rsidRPr="009254F1" w:rsidR="009254F1">
        <w:rPr>
          <w:rFonts w:ascii="Calibri" w:hAnsi="Calibri" w:cs="Tahoma"/>
          <w:iCs/>
          <w:sz w:val="22"/>
          <w:szCs w:val="22"/>
        </w:rPr>
        <w:t>2</w:t>
      </w:r>
      <w:r w:rsidRPr="009254F1">
        <w:rPr>
          <w:rFonts w:ascii="Calibri" w:hAnsi="Calibri" w:cs="Tahoma"/>
          <w:iCs/>
          <w:sz w:val="22"/>
          <w:szCs w:val="22"/>
        </w:rPr>
        <w:t xml:space="preserve">, </w:t>
      </w:r>
      <w:r w:rsidRPr="009254F1" w:rsidR="009254F1">
        <w:rPr>
          <w:rFonts w:ascii="Calibri" w:hAnsi="Calibri" w:cs="Tahoma"/>
          <w:iCs/>
          <w:sz w:val="22"/>
          <w:szCs w:val="22"/>
        </w:rPr>
        <w:t>6</w:t>
      </w:r>
      <w:r w:rsidRPr="009254F1">
        <w:rPr>
          <w:rFonts w:ascii="Calibri" w:hAnsi="Calibri" w:cs="Tahoma"/>
          <w:iCs/>
          <w:sz w:val="22"/>
          <w:szCs w:val="22"/>
        </w:rPr>
        <w:t xml:space="preserve">, </w:t>
      </w:r>
      <w:r w:rsidRPr="009254F1" w:rsidR="009254F1">
        <w:rPr>
          <w:rFonts w:ascii="Calibri" w:hAnsi="Calibri" w:cs="Tahoma"/>
          <w:iCs/>
          <w:sz w:val="22"/>
          <w:szCs w:val="22"/>
        </w:rPr>
        <w:t>4</w:t>
      </w:r>
      <w:r w:rsidRPr="009254F1">
        <w:rPr>
          <w:rFonts w:ascii="Calibri" w:hAnsi="Calibri" w:cs="Tahoma"/>
          <w:iCs/>
          <w:sz w:val="22"/>
          <w:szCs w:val="22"/>
        </w:rPr>
        <w:t>]</w:t>
      </w:r>
      <w:r w:rsidRPr="009254F1">
        <w:rPr>
          <w:rFonts w:ascii="Calibri" w:hAnsi="Calibri" w:cs="Tahoma"/>
          <w:sz w:val="22"/>
          <w:szCs w:val="22"/>
        </w:rPr>
        <w:t xml:space="preserve"> allora </w:t>
      </w:r>
      <w:r w:rsidRPr="009254F1">
        <w:rPr>
          <w:rFonts w:ascii="Calibri" w:hAnsi="Calibri" w:cs="Tahoma"/>
          <w:i/>
          <w:sz w:val="22"/>
          <w:szCs w:val="22"/>
        </w:rPr>
        <w:t xml:space="preserve">verifica(3) </w:t>
      </w:r>
      <w:r w:rsidRPr="009254F1">
        <w:rPr>
          <w:rFonts w:ascii="Calibri" w:hAnsi="Calibri" w:cs="Tahoma"/>
          <w:sz w:val="22"/>
          <w:szCs w:val="22"/>
        </w:rPr>
        <w:t xml:space="preserve">restituisce </w:t>
      </w:r>
      <w:r w:rsidR="003E1556">
        <w:rPr>
          <w:rFonts w:ascii="Calibri" w:hAnsi="Calibri" w:cs="Tahoma"/>
          <w:i/>
          <w:iCs/>
          <w:sz w:val="22"/>
          <w:szCs w:val="22"/>
        </w:rPr>
        <w:t>T</w:t>
      </w:r>
      <w:r w:rsidRPr="009254F1">
        <w:rPr>
          <w:rFonts w:ascii="Calibri" w:hAnsi="Calibri" w:cs="Tahoma"/>
          <w:i/>
          <w:iCs/>
          <w:sz w:val="22"/>
          <w:szCs w:val="22"/>
        </w:rPr>
        <w:t>rue</w:t>
      </w:r>
      <w:r w:rsidRPr="009254F1">
        <w:rPr>
          <w:rFonts w:ascii="Calibri" w:hAnsi="Calibri" w:cs="Tahoma"/>
          <w:sz w:val="22"/>
          <w:szCs w:val="22"/>
        </w:rPr>
        <w:t xml:space="preserve">, perché </w:t>
      </w:r>
      <w:r w:rsidRPr="009254F1" w:rsidR="009254F1">
        <w:rPr>
          <w:rFonts w:ascii="Calibri" w:hAnsi="Calibri" w:cs="Tahoma"/>
          <w:sz w:val="22"/>
          <w:szCs w:val="22"/>
        </w:rPr>
        <w:t>i primi 3 elementi della lista hanno tutti valore minore di 3 e gli elementi successivi al terzo</w:t>
      </w:r>
      <w:r w:rsidRPr="009254F1" w:rsidR="009254F1">
        <w:rPr>
          <w:rFonts w:ascii="Calibri" w:hAnsi="Calibri" w:cs="Tahoma"/>
          <w:i/>
          <w:iCs/>
          <w:sz w:val="22"/>
          <w:szCs w:val="22"/>
        </w:rPr>
        <w:t xml:space="preserve"> </w:t>
      </w:r>
      <w:r w:rsidRPr="009254F1" w:rsidR="009254F1">
        <w:rPr>
          <w:rFonts w:ascii="Calibri" w:hAnsi="Calibri" w:cs="Tahoma"/>
          <w:sz w:val="22"/>
          <w:szCs w:val="22"/>
        </w:rPr>
        <w:t>hanno tutti valore maggiore di 3</w:t>
      </w:r>
      <w:r w:rsidRPr="009254F1">
        <w:rPr>
          <w:rFonts w:ascii="Calibri" w:hAnsi="Calibri" w:cs="Tahoma"/>
          <w:sz w:val="22"/>
          <w:szCs w:val="22"/>
        </w:rPr>
        <w:t>.</w:t>
      </w:r>
    </w:p>
    <w:p w:rsidR="0018165C" w:rsidP="008B69F0" w:rsidRDefault="0018165C" w14:paraId="645C0409" w14:textId="77777777">
      <w:pPr>
        <w:jc w:val="both"/>
        <w:rPr>
          <w:rFonts w:ascii="Calibri" w:hAnsi="Calibri" w:cs="Tahoma"/>
          <w:sz w:val="22"/>
          <w:szCs w:val="22"/>
        </w:rPr>
      </w:pPr>
    </w:p>
    <w:p w:rsidRPr="00746433" w:rsidR="0018165C" w:rsidP="008B69F0" w:rsidRDefault="0018165C" w14:paraId="4470F6A4" w14:textId="77777777">
      <w:pPr>
        <w:jc w:val="both"/>
        <w:rPr>
          <w:rFonts w:ascii="Calibri" w:hAnsi="Calibri" w:cs="Tahoma"/>
          <w:iCs/>
          <w:sz w:val="22"/>
          <w:szCs w:val="22"/>
        </w:rPr>
      </w:pPr>
    </w:p>
    <w:p w:rsidRPr="00746433" w:rsidR="009E6F76" w:rsidP="008B69F0" w:rsidRDefault="009E6F76" w14:paraId="18562D03" w14:textId="77777777">
      <w:pPr>
        <w:jc w:val="both"/>
        <w:rPr>
          <w:rFonts w:ascii="Calibri" w:hAnsi="Calibri" w:cs="Tahoma"/>
          <w:sz w:val="22"/>
          <w:szCs w:val="22"/>
        </w:rPr>
      </w:pPr>
    </w:p>
    <w:p w:rsidRPr="00746433" w:rsidR="008477FF" w:rsidP="008B69F0" w:rsidRDefault="008477FF" w14:paraId="1656CF20" w14:textId="77777777">
      <w:pPr>
        <w:rPr>
          <w:rFonts w:asciiTheme="minorHAnsi" w:hAnsiTheme="minorHAnsi"/>
          <w:sz w:val="22"/>
          <w:szCs w:val="20"/>
        </w:rPr>
      </w:pPr>
    </w:p>
    <w:p w:rsidRPr="00746433" w:rsidR="008477FF" w:rsidP="008B69F0" w:rsidRDefault="008477FF" w14:paraId="7DA5441E" w14:textId="77777777">
      <w:pPr>
        <w:jc w:val="both"/>
        <w:rPr>
          <w:rFonts w:asciiTheme="minorHAnsi" w:hAnsiTheme="minorHAnsi" w:cstheme="minorHAnsi"/>
          <w:sz w:val="22"/>
        </w:rPr>
      </w:pPr>
    </w:p>
    <w:sectPr w:rsidRPr="00746433" w:rsidR="008477FF" w:rsidSect="009C0A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720" w:right="720" w:bottom="7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0717" w:rsidRDefault="00C60717" w14:paraId="6DE6E75A" w14:textId="77777777">
      <w:r>
        <w:separator/>
      </w:r>
    </w:p>
  </w:endnote>
  <w:endnote w:type="continuationSeparator" w:id="0">
    <w:p w:rsidR="00C60717" w:rsidRDefault="00C60717" w14:paraId="7DAB0FA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">
    <w:charset w:val="80"/>
    <w:family w:val="auto"/>
    <w:pitch w:val="variable"/>
  </w:font>
  <w:font w:name="FreeSans">
    <w:altName w:val="Times New Roman"/>
    <w:charset w:val="00"/>
    <w:family w:val="auto"/>
    <w:pitch w:val="variable"/>
  </w:font>
  <w:font w:name="Lohit Hindi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DejaVu Sans">
    <w:altName w:val="Arial"/>
    <w:charset w:val="00"/>
    <w:family w:val="swiss"/>
    <w:pitch w:val="variable"/>
    <w:sig w:usb0="E7003EFF" w:usb1="D200FDFF" w:usb2="00042029" w:usb3="00000000" w:csb0="8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306B32A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019F7" w:rsidRDefault="002019F7" w14:paraId="2F7849F5" w14:textId="77777777">
    <w:pPr>
      <w:pStyle w:val="Footer"/>
      <w:ind w:right="360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31EBC068" wp14:editId="3C412E7F">
              <wp:simplePos x="0" y="0"/>
              <wp:positionH relativeFrom="page">
                <wp:posOffset>5967730</wp:posOffset>
              </wp:positionH>
              <wp:positionV relativeFrom="paragraph">
                <wp:posOffset>635</wp:posOffset>
              </wp:positionV>
              <wp:extent cx="942975" cy="173990"/>
              <wp:effectExtent l="0" t="0" r="0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2975" cy="17399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2019F7" w:rsidRDefault="002019F7" w14:paraId="2BA19A60" w14:textId="77777777">
                          <w:pPr>
                            <w:pStyle w:val="Foo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1EBC068">
              <v:stroke joinstyle="miter"/>
              <v:path gradientshapeok="t" o:connecttype="rect"/>
            </v:shapetype>
            <v:shape id="Text Box 1" style="position:absolute;margin-left:469.9pt;margin-top:.05pt;width:74.25pt;height:13.7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">
              <v:fill opacity="0"/>
              <v:textbox inset="0,0,0,0">
                <w:txbxContent>
                  <w:p w:rsidR="002019F7" w:rsidRDefault="002019F7" w14:paraId="2BA19A60" w14:textId="77777777">
                    <w:pPr>
                      <w:pStyle w:val="Footer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7810634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0717" w:rsidRDefault="00C60717" w14:paraId="2D20DA9A" w14:textId="77777777">
      <w:r>
        <w:separator/>
      </w:r>
    </w:p>
  </w:footnote>
  <w:footnote w:type="continuationSeparator" w:id="0">
    <w:p w:rsidR="00C60717" w:rsidRDefault="00C60717" w14:paraId="20A2050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04C2D03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3E80A9E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19F7" w:rsidRDefault="002019F7" w14:paraId="1B90899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56ECC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0000001"/>
    <w:multiLevelType w:val="single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Calibri"/>
        <w:color w:val="auto"/>
        <w:sz w:val="20"/>
      </w:r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>
        <w:rFonts w:ascii="Symbol" w:hAnsi="Symbol" w:cs="Calibri"/>
      </w:r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14575AF"/>
    <w:multiLevelType w:val="hybridMultilevel"/>
    <w:tmpl w:val="3E6ADC0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E827B7"/>
    <w:multiLevelType w:val="hybridMultilevel"/>
    <w:tmpl w:val="AE72E8D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66A5200"/>
    <w:multiLevelType w:val="hybridMultilevel"/>
    <w:tmpl w:val="05D4D5A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8A28C8B2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8845EA7"/>
    <w:multiLevelType w:val="hybridMultilevel"/>
    <w:tmpl w:val="0D549114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09F5382D"/>
    <w:multiLevelType w:val="hybridMultilevel"/>
    <w:tmpl w:val="A9D4A720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0AA8707C"/>
    <w:multiLevelType w:val="hybridMultilevel"/>
    <w:tmpl w:val="FC04E7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B276F5"/>
    <w:multiLevelType w:val="hybridMultilevel"/>
    <w:tmpl w:val="A7C49D0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1FD4BF4"/>
    <w:multiLevelType w:val="hybridMultilevel"/>
    <w:tmpl w:val="8432DAC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F32B88"/>
    <w:multiLevelType w:val="hybridMultilevel"/>
    <w:tmpl w:val="819EF248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1E45701F"/>
    <w:multiLevelType w:val="hybridMultilevel"/>
    <w:tmpl w:val="47F4E21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5E1E7A"/>
    <w:multiLevelType w:val="hybridMultilevel"/>
    <w:tmpl w:val="EFAEA84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C706E"/>
    <w:multiLevelType w:val="hybridMultilevel"/>
    <w:tmpl w:val="EA00B31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CAA4151"/>
    <w:multiLevelType w:val="hybridMultilevel"/>
    <w:tmpl w:val="273A1FC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F3301BF"/>
    <w:multiLevelType w:val="hybridMultilevel"/>
    <w:tmpl w:val="3530BD6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B126F"/>
    <w:multiLevelType w:val="hybridMultilevel"/>
    <w:tmpl w:val="DA625A6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7172794"/>
    <w:multiLevelType w:val="hybridMultilevel"/>
    <w:tmpl w:val="E438C1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B24EFB"/>
    <w:multiLevelType w:val="hybridMultilevel"/>
    <w:tmpl w:val="85E4E41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EC3D8B"/>
    <w:multiLevelType w:val="hybridMultilevel"/>
    <w:tmpl w:val="76B8FA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CF53092"/>
    <w:multiLevelType w:val="hybridMultilevel"/>
    <w:tmpl w:val="147EA1E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D9962D4"/>
    <w:multiLevelType w:val="hybridMultilevel"/>
    <w:tmpl w:val="6FDCDFB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14E116E"/>
    <w:multiLevelType w:val="hybridMultilevel"/>
    <w:tmpl w:val="A4F6DB8E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42F90784"/>
    <w:multiLevelType w:val="hybridMultilevel"/>
    <w:tmpl w:val="22627A5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3DB6765"/>
    <w:multiLevelType w:val="hybridMultilevel"/>
    <w:tmpl w:val="D8D2846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9A63330"/>
    <w:multiLevelType w:val="hybridMultilevel"/>
    <w:tmpl w:val="DBCA9464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5077354F"/>
    <w:multiLevelType w:val="hybridMultilevel"/>
    <w:tmpl w:val="C8D08F5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0E51583"/>
    <w:multiLevelType w:val="hybridMultilevel"/>
    <w:tmpl w:val="0BE0F37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1986E1D"/>
    <w:multiLevelType w:val="hybridMultilevel"/>
    <w:tmpl w:val="400C65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52BD"/>
    <w:multiLevelType w:val="hybridMultilevel"/>
    <w:tmpl w:val="C320437E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3" w15:restartNumberingAfterBreak="0">
    <w:nsid w:val="5983369C"/>
    <w:multiLevelType w:val="hybridMultilevel"/>
    <w:tmpl w:val="8464975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BCE1E3A"/>
    <w:multiLevelType w:val="hybridMultilevel"/>
    <w:tmpl w:val="A10007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C50868"/>
    <w:multiLevelType w:val="hybridMultilevel"/>
    <w:tmpl w:val="FDC65C1C"/>
    <w:lvl w:ilvl="0" w:tplc="B11898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405A74"/>
    <w:multiLevelType w:val="hybridMultilevel"/>
    <w:tmpl w:val="B194172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CC43718"/>
    <w:multiLevelType w:val="hybridMultilevel"/>
    <w:tmpl w:val="B3F444A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8A28C8B2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D945D07"/>
    <w:multiLevelType w:val="hybridMultilevel"/>
    <w:tmpl w:val="56D4565E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3559481">
    <w:abstractNumId w:val="1"/>
  </w:num>
  <w:num w:numId="2" w16cid:durableId="2074810839">
    <w:abstractNumId w:val="2"/>
  </w:num>
  <w:num w:numId="3" w16cid:durableId="1960067656">
    <w:abstractNumId w:val="3"/>
  </w:num>
  <w:num w:numId="4" w16cid:durableId="1377125533">
    <w:abstractNumId w:val="4"/>
  </w:num>
  <w:num w:numId="5" w16cid:durableId="183708680">
    <w:abstractNumId w:val="35"/>
  </w:num>
  <w:num w:numId="6" w16cid:durableId="1180465316">
    <w:abstractNumId w:val="10"/>
  </w:num>
  <w:num w:numId="7" w16cid:durableId="2085909539">
    <w:abstractNumId w:val="15"/>
  </w:num>
  <w:num w:numId="8" w16cid:durableId="1056129998">
    <w:abstractNumId w:val="20"/>
  </w:num>
  <w:num w:numId="9" w16cid:durableId="2094474340">
    <w:abstractNumId w:val="0"/>
  </w:num>
  <w:num w:numId="10" w16cid:durableId="1150294241">
    <w:abstractNumId w:val="25"/>
  </w:num>
  <w:num w:numId="11" w16cid:durableId="265624570">
    <w:abstractNumId w:val="9"/>
  </w:num>
  <w:num w:numId="12" w16cid:durableId="160236744">
    <w:abstractNumId w:val="36"/>
  </w:num>
  <w:num w:numId="13" w16cid:durableId="200678827">
    <w:abstractNumId w:val="28"/>
  </w:num>
  <w:num w:numId="14" w16cid:durableId="1706170732">
    <w:abstractNumId w:val="31"/>
  </w:num>
  <w:num w:numId="15" w16cid:durableId="197857668">
    <w:abstractNumId w:val="5"/>
  </w:num>
  <w:num w:numId="16" w16cid:durableId="2084138517">
    <w:abstractNumId w:val="38"/>
  </w:num>
  <w:num w:numId="17" w16cid:durableId="1199314972">
    <w:abstractNumId w:val="13"/>
  </w:num>
  <w:num w:numId="18" w16cid:durableId="1412315967">
    <w:abstractNumId w:val="32"/>
  </w:num>
  <w:num w:numId="19" w16cid:durableId="1528979417">
    <w:abstractNumId w:val="29"/>
  </w:num>
  <w:num w:numId="20" w16cid:durableId="604268907">
    <w:abstractNumId w:val="37"/>
  </w:num>
  <w:num w:numId="21" w16cid:durableId="2104446701">
    <w:abstractNumId w:val="7"/>
  </w:num>
  <w:num w:numId="22" w16cid:durableId="1695112775">
    <w:abstractNumId w:val="24"/>
  </w:num>
  <w:num w:numId="23" w16cid:durableId="1319961856">
    <w:abstractNumId w:val="14"/>
  </w:num>
  <w:num w:numId="24" w16cid:durableId="2042626063">
    <w:abstractNumId w:val="6"/>
  </w:num>
  <w:num w:numId="25" w16cid:durableId="1247350056">
    <w:abstractNumId w:val="8"/>
  </w:num>
  <w:num w:numId="26" w16cid:durableId="2118284681">
    <w:abstractNumId w:val="11"/>
  </w:num>
  <w:num w:numId="27" w16cid:durableId="659120608">
    <w:abstractNumId w:val="34"/>
  </w:num>
  <w:num w:numId="28" w16cid:durableId="6911619">
    <w:abstractNumId w:val="16"/>
  </w:num>
  <w:num w:numId="29" w16cid:durableId="1063060790">
    <w:abstractNumId w:val="22"/>
  </w:num>
  <w:num w:numId="30" w16cid:durableId="1806192426">
    <w:abstractNumId w:val="33"/>
  </w:num>
  <w:num w:numId="31" w16cid:durableId="1921285501">
    <w:abstractNumId w:val="30"/>
  </w:num>
  <w:num w:numId="32" w16cid:durableId="398745796">
    <w:abstractNumId w:val="17"/>
  </w:num>
  <w:num w:numId="33" w16cid:durableId="676230909">
    <w:abstractNumId w:val="27"/>
  </w:num>
  <w:num w:numId="34" w16cid:durableId="1362516530">
    <w:abstractNumId w:val="18"/>
  </w:num>
  <w:num w:numId="35" w16cid:durableId="1687056577">
    <w:abstractNumId w:val="26"/>
  </w:num>
  <w:num w:numId="36" w16cid:durableId="1741900021">
    <w:abstractNumId w:val="19"/>
  </w:num>
  <w:num w:numId="37" w16cid:durableId="848642510">
    <w:abstractNumId w:val="21"/>
  </w:num>
  <w:num w:numId="38" w16cid:durableId="538783211">
    <w:abstractNumId w:val="12"/>
  </w:num>
  <w:num w:numId="39" w16cid:durableId="4398866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isplayBackgroundShape/>
  <w:embedSystemFonts/>
  <w:trackRevisions w:val="false"/>
  <w:defaultTabStop w:val="708"/>
  <w:hyphenationZone w:val="283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6C6"/>
    <w:rsid w:val="0000193F"/>
    <w:rsid w:val="0000302B"/>
    <w:rsid w:val="000068DD"/>
    <w:rsid w:val="00007F1D"/>
    <w:rsid w:val="00012138"/>
    <w:rsid w:val="00013715"/>
    <w:rsid w:val="00014401"/>
    <w:rsid w:val="00014C07"/>
    <w:rsid w:val="00015564"/>
    <w:rsid w:val="00021168"/>
    <w:rsid w:val="000216D7"/>
    <w:rsid w:val="000247CB"/>
    <w:rsid w:val="00025773"/>
    <w:rsid w:val="00025DE2"/>
    <w:rsid w:val="00026EFA"/>
    <w:rsid w:val="000316C4"/>
    <w:rsid w:val="00032130"/>
    <w:rsid w:val="00032DE1"/>
    <w:rsid w:val="00034347"/>
    <w:rsid w:val="00041D47"/>
    <w:rsid w:val="00042F39"/>
    <w:rsid w:val="000438CF"/>
    <w:rsid w:val="00043E43"/>
    <w:rsid w:val="00046E91"/>
    <w:rsid w:val="00050588"/>
    <w:rsid w:val="00050F56"/>
    <w:rsid w:val="00051E5A"/>
    <w:rsid w:val="00053C15"/>
    <w:rsid w:val="00053F59"/>
    <w:rsid w:val="00054569"/>
    <w:rsid w:val="000566B9"/>
    <w:rsid w:val="000602EC"/>
    <w:rsid w:val="00060745"/>
    <w:rsid w:val="000621CF"/>
    <w:rsid w:val="00062CD7"/>
    <w:rsid w:val="000633CF"/>
    <w:rsid w:val="0006443F"/>
    <w:rsid w:val="0006560C"/>
    <w:rsid w:val="00066298"/>
    <w:rsid w:val="000674BD"/>
    <w:rsid w:val="00070727"/>
    <w:rsid w:val="0007525E"/>
    <w:rsid w:val="00077901"/>
    <w:rsid w:val="00081FCA"/>
    <w:rsid w:val="00085014"/>
    <w:rsid w:val="00086723"/>
    <w:rsid w:val="00091AD4"/>
    <w:rsid w:val="00092111"/>
    <w:rsid w:val="00092648"/>
    <w:rsid w:val="00092E38"/>
    <w:rsid w:val="00094067"/>
    <w:rsid w:val="00097EFF"/>
    <w:rsid w:val="000A02EB"/>
    <w:rsid w:val="000A24C1"/>
    <w:rsid w:val="000A277B"/>
    <w:rsid w:val="000A28F0"/>
    <w:rsid w:val="000A4FA0"/>
    <w:rsid w:val="000B0BCC"/>
    <w:rsid w:val="000B1230"/>
    <w:rsid w:val="000B2898"/>
    <w:rsid w:val="000B6FD0"/>
    <w:rsid w:val="000C03ED"/>
    <w:rsid w:val="000C06C6"/>
    <w:rsid w:val="000C0C44"/>
    <w:rsid w:val="000C2A31"/>
    <w:rsid w:val="000C2CD4"/>
    <w:rsid w:val="000C7E9B"/>
    <w:rsid w:val="000D2B69"/>
    <w:rsid w:val="000D351E"/>
    <w:rsid w:val="000D577D"/>
    <w:rsid w:val="000E2898"/>
    <w:rsid w:val="000E48D8"/>
    <w:rsid w:val="000E4949"/>
    <w:rsid w:val="000E6E66"/>
    <w:rsid w:val="000E7220"/>
    <w:rsid w:val="000F0EFB"/>
    <w:rsid w:val="000F2EC4"/>
    <w:rsid w:val="000F3449"/>
    <w:rsid w:val="000F5C7D"/>
    <w:rsid w:val="000F6A49"/>
    <w:rsid w:val="000F71E5"/>
    <w:rsid w:val="000F733D"/>
    <w:rsid w:val="000F7BBE"/>
    <w:rsid w:val="001024D0"/>
    <w:rsid w:val="001036F1"/>
    <w:rsid w:val="00104F8C"/>
    <w:rsid w:val="00106540"/>
    <w:rsid w:val="0010753C"/>
    <w:rsid w:val="001128C7"/>
    <w:rsid w:val="0011410E"/>
    <w:rsid w:val="00114C09"/>
    <w:rsid w:val="001171C2"/>
    <w:rsid w:val="0012214B"/>
    <w:rsid w:val="00125369"/>
    <w:rsid w:val="00126965"/>
    <w:rsid w:val="00134D9B"/>
    <w:rsid w:val="0013598F"/>
    <w:rsid w:val="00137F14"/>
    <w:rsid w:val="00143859"/>
    <w:rsid w:val="001468BD"/>
    <w:rsid w:val="00146C73"/>
    <w:rsid w:val="00146F25"/>
    <w:rsid w:val="00150069"/>
    <w:rsid w:val="001513B1"/>
    <w:rsid w:val="0015238B"/>
    <w:rsid w:val="00160753"/>
    <w:rsid w:val="00161396"/>
    <w:rsid w:val="00162330"/>
    <w:rsid w:val="0016600F"/>
    <w:rsid w:val="00166F9D"/>
    <w:rsid w:val="00166FD4"/>
    <w:rsid w:val="00167360"/>
    <w:rsid w:val="00172B7A"/>
    <w:rsid w:val="001743E0"/>
    <w:rsid w:val="00175359"/>
    <w:rsid w:val="00175413"/>
    <w:rsid w:val="0017582C"/>
    <w:rsid w:val="0017712F"/>
    <w:rsid w:val="00180171"/>
    <w:rsid w:val="00180547"/>
    <w:rsid w:val="0018165C"/>
    <w:rsid w:val="001844C6"/>
    <w:rsid w:val="00192758"/>
    <w:rsid w:val="0019375A"/>
    <w:rsid w:val="00195240"/>
    <w:rsid w:val="001967E4"/>
    <w:rsid w:val="001A08FD"/>
    <w:rsid w:val="001A2D27"/>
    <w:rsid w:val="001A7284"/>
    <w:rsid w:val="001B01D2"/>
    <w:rsid w:val="001B32D6"/>
    <w:rsid w:val="001B4615"/>
    <w:rsid w:val="001B5958"/>
    <w:rsid w:val="001C79B0"/>
    <w:rsid w:val="001C7C10"/>
    <w:rsid w:val="001E0631"/>
    <w:rsid w:val="001E138E"/>
    <w:rsid w:val="001E1DA8"/>
    <w:rsid w:val="001E3321"/>
    <w:rsid w:val="001E487C"/>
    <w:rsid w:val="001E4915"/>
    <w:rsid w:val="001F2F08"/>
    <w:rsid w:val="001F32E9"/>
    <w:rsid w:val="001F6A08"/>
    <w:rsid w:val="001F6D66"/>
    <w:rsid w:val="00200ED8"/>
    <w:rsid w:val="002019F7"/>
    <w:rsid w:val="0021064C"/>
    <w:rsid w:val="00213831"/>
    <w:rsid w:val="00214159"/>
    <w:rsid w:val="002142E1"/>
    <w:rsid w:val="00214446"/>
    <w:rsid w:val="00215B1C"/>
    <w:rsid w:val="00215EBB"/>
    <w:rsid w:val="002164EE"/>
    <w:rsid w:val="002165E5"/>
    <w:rsid w:val="00216CF2"/>
    <w:rsid w:val="00216FC4"/>
    <w:rsid w:val="00224923"/>
    <w:rsid w:val="00225138"/>
    <w:rsid w:val="00225AFA"/>
    <w:rsid w:val="0022662F"/>
    <w:rsid w:val="002269F5"/>
    <w:rsid w:val="002341FC"/>
    <w:rsid w:val="0023597B"/>
    <w:rsid w:val="002432BD"/>
    <w:rsid w:val="002436C0"/>
    <w:rsid w:val="00244232"/>
    <w:rsid w:val="00246561"/>
    <w:rsid w:val="00252724"/>
    <w:rsid w:val="00255DF8"/>
    <w:rsid w:val="00261C52"/>
    <w:rsid w:val="0026338D"/>
    <w:rsid w:val="00265AFC"/>
    <w:rsid w:val="00265BB4"/>
    <w:rsid w:val="00271B3D"/>
    <w:rsid w:val="00275921"/>
    <w:rsid w:val="00277A4B"/>
    <w:rsid w:val="00281758"/>
    <w:rsid w:val="00282002"/>
    <w:rsid w:val="00282453"/>
    <w:rsid w:val="00282FE7"/>
    <w:rsid w:val="00283BCE"/>
    <w:rsid w:val="00296606"/>
    <w:rsid w:val="00297E94"/>
    <w:rsid w:val="002A41C4"/>
    <w:rsid w:val="002A4567"/>
    <w:rsid w:val="002B1F94"/>
    <w:rsid w:val="002B71C9"/>
    <w:rsid w:val="002C0A2A"/>
    <w:rsid w:val="002C131B"/>
    <w:rsid w:val="002C145C"/>
    <w:rsid w:val="002C153C"/>
    <w:rsid w:val="002D04F9"/>
    <w:rsid w:val="002D2436"/>
    <w:rsid w:val="002D4F55"/>
    <w:rsid w:val="002D5EB0"/>
    <w:rsid w:val="002F0A6D"/>
    <w:rsid w:val="002F0ADD"/>
    <w:rsid w:val="002F22F6"/>
    <w:rsid w:val="002F2EC7"/>
    <w:rsid w:val="002F745E"/>
    <w:rsid w:val="003016FB"/>
    <w:rsid w:val="00311E3F"/>
    <w:rsid w:val="00312637"/>
    <w:rsid w:val="00316A89"/>
    <w:rsid w:val="0032004C"/>
    <w:rsid w:val="0032664E"/>
    <w:rsid w:val="00327386"/>
    <w:rsid w:val="0033406C"/>
    <w:rsid w:val="00342C92"/>
    <w:rsid w:val="00345E95"/>
    <w:rsid w:val="00347110"/>
    <w:rsid w:val="00350E08"/>
    <w:rsid w:val="00351389"/>
    <w:rsid w:val="003515D7"/>
    <w:rsid w:val="0035167D"/>
    <w:rsid w:val="00352FEF"/>
    <w:rsid w:val="003552E4"/>
    <w:rsid w:val="0035670B"/>
    <w:rsid w:val="00356C6A"/>
    <w:rsid w:val="0036707A"/>
    <w:rsid w:val="00370947"/>
    <w:rsid w:val="00372B83"/>
    <w:rsid w:val="00372D66"/>
    <w:rsid w:val="00377E3D"/>
    <w:rsid w:val="00382AB5"/>
    <w:rsid w:val="00383C15"/>
    <w:rsid w:val="00384F53"/>
    <w:rsid w:val="00385FBA"/>
    <w:rsid w:val="00394CE3"/>
    <w:rsid w:val="00395D2D"/>
    <w:rsid w:val="003A0BD8"/>
    <w:rsid w:val="003A118E"/>
    <w:rsid w:val="003A366F"/>
    <w:rsid w:val="003A5B76"/>
    <w:rsid w:val="003A6435"/>
    <w:rsid w:val="003B2DB2"/>
    <w:rsid w:val="003B4D1C"/>
    <w:rsid w:val="003B6497"/>
    <w:rsid w:val="003C242D"/>
    <w:rsid w:val="003C3556"/>
    <w:rsid w:val="003C5FE3"/>
    <w:rsid w:val="003D1038"/>
    <w:rsid w:val="003D1B1A"/>
    <w:rsid w:val="003D786C"/>
    <w:rsid w:val="003E1556"/>
    <w:rsid w:val="003E4525"/>
    <w:rsid w:val="003E6303"/>
    <w:rsid w:val="003E679E"/>
    <w:rsid w:val="003E67D1"/>
    <w:rsid w:val="003F4ED2"/>
    <w:rsid w:val="003F5D98"/>
    <w:rsid w:val="003F5E5D"/>
    <w:rsid w:val="003F6550"/>
    <w:rsid w:val="00400137"/>
    <w:rsid w:val="00401014"/>
    <w:rsid w:val="0041413C"/>
    <w:rsid w:val="004165CA"/>
    <w:rsid w:val="00417F01"/>
    <w:rsid w:val="0042007C"/>
    <w:rsid w:val="004229DE"/>
    <w:rsid w:val="00423330"/>
    <w:rsid w:val="00426711"/>
    <w:rsid w:val="00426B85"/>
    <w:rsid w:val="00430D7B"/>
    <w:rsid w:val="004327A3"/>
    <w:rsid w:val="00433473"/>
    <w:rsid w:val="004335CC"/>
    <w:rsid w:val="00434E7C"/>
    <w:rsid w:val="00435F42"/>
    <w:rsid w:val="00436D75"/>
    <w:rsid w:val="004474FC"/>
    <w:rsid w:val="004522DC"/>
    <w:rsid w:val="00453BC4"/>
    <w:rsid w:val="00455B15"/>
    <w:rsid w:val="00456E1C"/>
    <w:rsid w:val="00457E5D"/>
    <w:rsid w:val="00461842"/>
    <w:rsid w:val="00462257"/>
    <w:rsid w:val="00463282"/>
    <w:rsid w:val="00465A5C"/>
    <w:rsid w:val="0047527B"/>
    <w:rsid w:val="004759BB"/>
    <w:rsid w:val="004762A8"/>
    <w:rsid w:val="00476F44"/>
    <w:rsid w:val="00483DFC"/>
    <w:rsid w:val="00483EAC"/>
    <w:rsid w:val="0048474D"/>
    <w:rsid w:val="0048500C"/>
    <w:rsid w:val="00486E84"/>
    <w:rsid w:val="00493008"/>
    <w:rsid w:val="0049418B"/>
    <w:rsid w:val="004942D0"/>
    <w:rsid w:val="0049459F"/>
    <w:rsid w:val="004947E7"/>
    <w:rsid w:val="004964C8"/>
    <w:rsid w:val="0049767C"/>
    <w:rsid w:val="004A0C0B"/>
    <w:rsid w:val="004A12F0"/>
    <w:rsid w:val="004A1DC3"/>
    <w:rsid w:val="004A2F51"/>
    <w:rsid w:val="004A489C"/>
    <w:rsid w:val="004A688C"/>
    <w:rsid w:val="004A7247"/>
    <w:rsid w:val="004B176C"/>
    <w:rsid w:val="004B36A5"/>
    <w:rsid w:val="004B484E"/>
    <w:rsid w:val="004B4C1F"/>
    <w:rsid w:val="004B6328"/>
    <w:rsid w:val="004B68DC"/>
    <w:rsid w:val="004C0C86"/>
    <w:rsid w:val="004C5F40"/>
    <w:rsid w:val="004C6C01"/>
    <w:rsid w:val="004C7CCF"/>
    <w:rsid w:val="004D11CB"/>
    <w:rsid w:val="004D2004"/>
    <w:rsid w:val="004D321F"/>
    <w:rsid w:val="004D7403"/>
    <w:rsid w:val="004D7646"/>
    <w:rsid w:val="004F0478"/>
    <w:rsid w:val="004F24D8"/>
    <w:rsid w:val="004F5BBE"/>
    <w:rsid w:val="004F64E8"/>
    <w:rsid w:val="004F69E6"/>
    <w:rsid w:val="004F6EDC"/>
    <w:rsid w:val="00501574"/>
    <w:rsid w:val="005060BE"/>
    <w:rsid w:val="00507136"/>
    <w:rsid w:val="00507CCE"/>
    <w:rsid w:val="00512D5D"/>
    <w:rsid w:val="00512FB0"/>
    <w:rsid w:val="0051309D"/>
    <w:rsid w:val="00516677"/>
    <w:rsid w:val="00520A72"/>
    <w:rsid w:val="0052103F"/>
    <w:rsid w:val="0052414C"/>
    <w:rsid w:val="00526173"/>
    <w:rsid w:val="00527256"/>
    <w:rsid w:val="00530AB1"/>
    <w:rsid w:val="00531550"/>
    <w:rsid w:val="00533AB1"/>
    <w:rsid w:val="00534469"/>
    <w:rsid w:val="005353BD"/>
    <w:rsid w:val="00536681"/>
    <w:rsid w:val="00542AFF"/>
    <w:rsid w:val="0054314F"/>
    <w:rsid w:val="00543D30"/>
    <w:rsid w:val="00550D99"/>
    <w:rsid w:val="00555196"/>
    <w:rsid w:val="00555736"/>
    <w:rsid w:val="0055671F"/>
    <w:rsid w:val="00557897"/>
    <w:rsid w:val="00561B2C"/>
    <w:rsid w:val="00563E8A"/>
    <w:rsid w:val="00565E18"/>
    <w:rsid w:val="00571387"/>
    <w:rsid w:val="00576147"/>
    <w:rsid w:val="00580465"/>
    <w:rsid w:val="00582B43"/>
    <w:rsid w:val="00585B83"/>
    <w:rsid w:val="005866BF"/>
    <w:rsid w:val="005871AF"/>
    <w:rsid w:val="00587322"/>
    <w:rsid w:val="00591F64"/>
    <w:rsid w:val="00593710"/>
    <w:rsid w:val="005A0C35"/>
    <w:rsid w:val="005A10A9"/>
    <w:rsid w:val="005A1263"/>
    <w:rsid w:val="005A2765"/>
    <w:rsid w:val="005A27F4"/>
    <w:rsid w:val="005A331B"/>
    <w:rsid w:val="005A413B"/>
    <w:rsid w:val="005A4B3B"/>
    <w:rsid w:val="005A5452"/>
    <w:rsid w:val="005B0D13"/>
    <w:rsid w:val="005B14D4"/>
    <w:rsid w:val="005B6452"/>
    <w:rsid w:val="005B6B54"/>
    <w:rsid w:val="005C5682"/>
    <w:rsid w:val="005D29F4"/>
    <w:rsid w:val="005E0B95"/>
    <w:rsid w:val="005E3057"/>
    <w:rsid w:val="005E318A"/>
    <w:rsid w:val="005E55CC"/>
    <w:rsid w:val="005E6A6B"/>
    <w:rsid w:val="005F166E"/>
    <w:rsid w:val="005F1761"/>
    <w:rsid w:val="005F2752"/>
    <w:rsid w:val="005F3117"/>
    <w:rsid w:val="005F3874"/>
    <w:rsid w:val="005F594D"/>
    <w:rsid w:val="005F7A98"/>
    <w:rsid w:val="00600066"/>
    <w:rsid w:val="006065D3"/>
    <w:rsid w:val="006079A6"/>
    <w:rsid w:val="006139BD"/>
    <w:rsid w:val="00614B47"/>
    <w:rsid w:val="00615DCF"/>
    <w:rsid w:val="00616135"/>
    <w:rsid w:val="00617252"/>
    <w:rsid w:val="0062089F"/>
    <w:rsid w:val="00626378"/>
    <w:rsid w:val="00633892"/>
    <w:rsid w:val="00636307"/>
    <w:rsid w:val="0064013B"/>
    <w:rsid w:val="00641100"/>
    <w:rsid w:val="0064455D"/>
    <w:rsid w:val="00644E23"/>
    <w:rsid w:val="00652575"/>
    <w:rsid w:val="00660638"/>
    <w:rsid w:val="00660958"/>
    <w:rsid w:val="00660A22"/>
    <w:rsid w:val="00662185"/>
    <w:rsid w:val="00662DBC"/>
    <w:rsid w:val="0066305C"/>
    <w:rsid w:val="006630AE"/>
    <w:rsid w:val="0066326F"/>
    <w:rsid w:val="0066350A"/>
    <w:rsid w:val="0066692D"/>
    <w:rsid w:val="0067248D"/>
    <w:rsid w:val="00673314"/>
    <w:rsid w:val="00675B22"/>
    <w:rsid w:val="00677E0D"/>
    <w:rsid w:val="0068167C"/>
    <w:rsid w:val="00685C1A"/>
    <w:rsid w:val="00686907"/>
    <w:rsid w:val="006900CD"/>
    <w:rsid w:val="006905F6"/>
    <w:rsid w:val="00692F00"/>
    <w:rsid w:val="006939C4"/>
    <w:rsid w:val="00693B12"/>
    <w:rsid w:val="00695BAD"/>
    <w:rsid w:val="006973B5"/>
    <w:rsid w:val="006A0AC3"/>
    <w:rsid w:val="006A1965"/>
    <w:rsid w:val="006A3407"/>
    <w:rsid w:val="006A4BA2"/>
    <w:rsid w:val="006A4BCC"/>
    <w:rsid w:val="006B0E5F"/>
    <w:rsid w:val="006B39A7"/>
    <w:rsid w:val="006B469A"/>
    <w:rsid w:val="006C2220"/>
    <w:rsid w:val="006C2BD6"/>
    <w:rsid w:val="006C3AB4"/>
    <w:rsid w:val="006C41B7"/>
    <w:rsid w:val="006D18E1"/>
    <w:rsid w:val="006D5B8A"/>
    <w:rsid w:val="006D649B"/>
    <w:rsid w:val="006D6B37"/>
    <w:rsid w:val="006D7540"/>
    <w:rsid w:val="006E1417"/>
    <w:rsid w:val="006E7112"/>
    <w:rsid w:val="006E7649"/>
    <w:rsid w:val="006F02FB"/>
    <w:rsid w:val="006F19E7"/>
    <w:rsid w:val="006F1C3C"/>
    <w:rsid w:val="006F37E8"/>
    <w:rsid w:val="0070662C"/>
    <w:rsid w:val="007069D3"/>
    <w:rsid w:val="00706D48"/>
    <w:rsid w:val="00707E87"/>
    <w:rsid w:val="00710109"/>
    <w:rsid w:val="007115B2"/>
    <w:rsid w:val="0071458A"/>
    <w:rsid w:val="0071485A"/>
    <w:rsid w:val="00714D86"/>
    <w:rsid w:val="007155F7"/>
    <w:rsid w:val="00715F5D"/>
    <w:rsid w:val="00717031"/>
    <w:rsid w:val="007170CB"/>
    <w:rsid w:val="00717665"/>
    <w:rsid w:val="00720E95"/>
    <w:rsid w:val="00725330"/>
    <w:rsid w:val="00726718"/>
    <w:rsid w:val="00727FEB"/>
    <w:rsid w:val="00732328"/>
    <w:rsid w:val="00733C6D"/>
    <w:rsid w:val="00735495"/>
    <w:rsid w:val="00735C39"/>
    <w:rsid w:val="00736BAB"/>
    <w:rsid w:val="007413D3"/>
    <w:rsid w:val="00741921"/>
    <w:rsid w:val="00742C48"/>
    <w:rsid w:val="00744CA4"/>
    <w:rsid w:val="00745117"/>
    <w:rsid w:val="00746433"/>
    <w:rsid w:val="007506AA"/>
    <w:rsid w:val="0075394C"/>
    <w:rsid w:val="00754249"/>
    <w:rsid w:val="007545B9"/>
    <w:rsid w:val="007549E5"/>
    <w:rsid w:val="00756DA4"/>
    <w:rsid w:val="00760F10"/>
    <w:rsid w:val="007635BE"/>
    <w:rsid w:val="007637FE"/>
    <w:rsid w:val="0076427E"/>
    <w:rsid w:val="0076449C"/>
    <w:rsid w:val="007670D2"/>
    <w:rsid w:val="007677DF"/>
    <w:rsid w:val="0077015F"/>
    <w:rsid w:val="00770248"/>
    <w:rsid w:val="007720B4"/>
    <w:rsid w:val="00772BC0"/>
    <w:rsid w:val="007754E1"/>
    <w:rsid w:val="007761C7"/>
    <w:rsid w:val="00776EE2"/>
    <w:rsid w:val="00777577"/>
    <w:rsid w:val="0077785A"/>
    <w:rsid w:val="00781222"/>
    <w:rsid w:val="00781E6E"/>
    <w:rsid w:val="0078219C"/>
    <w:rsid w:val="007831C2"/>
    <w:rsid w:val="00783AAB"/>
    <w:rsid w:val="00786125"/>
    <w:rsid w:val="00786D29"/>
    <w:rsid w:val="00787024"/>
    <w:rsid w:val="00787C00"/>
    <w:rsid w:val="007931F2"/>
    <w:rsid w:val="0079392D"/>
    <w:rsid w:val="00793F05"/>
    <w:rsid w:val="0079460B"/>
    <w:rsid w:val="00797B96"/>
    <w:rsid w:val="00797D7E"/>
    <w:rsid w:val="007A0261"/>
    <w:rsid w:val="007A0C40"/>
    <w:rsid w:val="007A42BD"/>
    <w:rsid w:val="007A437B"/>
    <w:rsid w:val="007A6708"/>
    <w:rsid w:val="007B0AB9"/>
    <w:rsid w:val="007B252E"/>
    <w:rsid w:val="007B2B2F"/>
    <w:rsid w:val="007B3E7D"/>
    <w:rsid w:val="007C1DF1"/>
    <w:rsid w:val="007D177B"/>
    <w:rsid w:val="007D36A5"/>
    <w:rsid w:val="007D5B76"/>
    <w:rsid w:val="007E008D"/>
    <w:rsid w:val="007E148E"/>
    <w:rsid w:val="007E189F"/>
    <w:rsid w:val="007E4200"/>
    <w:rsid w:val="007E45A8"/>
    <w:rsid w:val="007E4FBD"/>
    <w:rsid w:val="007E5B65"/>
    <w:rsid w:val="007F50E1"/>
    <w:rsid w:val="00801447"/>
    <w:rsid w:val="00802E87"/>
    <w:rsid w:val="008031A3"/>
    <w:rsid w:val="00803681"/>
    <w:rsid w:val="00805946"/>
    <w:rsid w:val="00805D9A"/>
    <w:rsid w:val="00806D2F"/>
    <w:rsid w:val="00806FC7"/>
    <w:rsid w:val="008131BB"/>
    <w:rsid w:val="008174A8"/>
    <w:rsid w:val="008217AD"/>
    <w:rsid w:val="00823657"/>
    <w:rsid w:val="008250D3"/>
    <w:rsid w:val="008254F7"/>
    <w:rsid w:val="00826776"/>
    <w:rsid w:val="00832E52"/>
    <w:rsid w:val="00832F61"/>
    <w:rsid w:val="00834FE2"/>
    <w:rsid w:val="00835514"/>
    <w:rsid w:val="00836352"/>
    <w:rsid w:val="00841092"/>
    <w:rsid w:val="008414A1"/>
    <w:rsid w:val="00841D63"/>
    <w:rsid w:val="00842B62"/>
    <w:rsid w:val="00846660"/>
    <w:rsid w:val="00846F3B"/>
    <w:rsid w:val="008477FF"/>
    <w:rsid w:val="00853F05"/>
    <w:rsid w:val="00854861"/>
    <w:rsid w:val="0085551E"/>
    <w:rsid w:val="00855555"/>
    <w:rsid w:val="0085615F"/>
    <w:rsid w:val="00856DF4"/>
    <w:rsid w:val="00862334"/>
    <w:rsid w:val="00862593"/>
    <w:rsid w:val="0086622F"/>
    <w:rsid w:val="00870F43"/>
    <w:rsid w:val="00876542"/>
    <w:rsid w:val="00880177"/>
    <w:rsid w:val="00882027"/>
    <w:rsid w:val="00882EC0"/>
    <w:rsid w:val="00883644"/>
    <w:rsid w:val="00885689"/>
    <w:rsid w:val="00885933"/>
    <w:rsid w:val="008863FF"/>
    <w:rsid w:val="00887B0C"/>
    <w:rsid w:val="008924B4"/>
    <w:rsid w:val="00893247"/>
    <w:rsid w:val="00894D8D"/>
    <w:rsid w:val="008A1AF3"/>
    <w:rsid w:val="008A4FA0"/>
    <w:rsid w:val="008A5A68"/>
    <w:rsid w:val="008A7007"/>
    <w:rsid w:val="008B2FA6"/>
    <w:rsid w:val="008B3CCE"/>
    <w:rsid w:val="008B69F0"/>
    <w:rsid w:val="008B703A"/>
    <w:rsid w:val="008D6312"/>
    <w:rsid w:val="008D66A9"/>
    <w:rsid w:val="008D7692"/>
    <w:rsid w:val="008E6334"/>
    <w:rsid w:val="008F0178"/>
    <w:rsid w:val="008F04C3"/>
    <w:rsid w:val="008F6A01"/>
    <w:rsid w:val="009016A4"/>
    <w:rsid w:val="0090353C"/>
    <w:rsid w:val="009035FE"/>
    <w:rsid w:val="009038A4"/>
    <w:rsid w:val="00910672"/>
    <w:rsid w:val="00915ABC"/>
    <w:rsid w:val="009203F5"/>
    <w:rsid w:val="009206B4"/>
    <w:rsid w:val="00922F07"/>
    <w:rsid w:val="009254F1"/>
    <w:rsid w:val="0092594B"/>
    <w:rsid w:val="009336D3"/>
    <w:rsid w:val="00940F6D"/>
    <w:rsid w:val="00940FD3"/>
    <w:rsid w:val="00946333"/>
    <w:rsid w:val="0094633E"/>
    <w:rsid w:val="009464C2"/>
    <w:rsid w:val="00946826"/>
    <w:rsid w:val="00951129"/>
    <w:rsid w:val="00951E0F"/>
    <w:rsid w:val="009530D6"/>
    <w:rsid w:val="009544E0"/>
    <w:rsid w:val="00960E07"/>
    <w:rsid w:val="00960F40"/>
    <w:rsid w:val="0096231C"/>
    <w:rsid w:val="00962523"/>
    <w:rsid w:val="00967230"/>
    <w:rsid w:val="0097072C"/>
    <w:rsid w:val="0097079E"/>
    <w:rsid w:val="00971CD8"/>
    <w:rsid w:val="00973ECC"/>
    <w:rsid w:val="00974D04"/>
    <w:rsid w:val="0097599D"/>
    <w:rsid w:val="00976981"/>
    <w:rsid w:val="00980CF4"/>
    <w:rsid w:val="00981D80"/>
    <w:rsid w:val="00984352"/>
    <w:rsid w:val="00984FE9"/>
    <w:rsid w:val="00986073"/>
    <w:rsid w:val="009860E8"/>
    <w:rsid w:val="00986EA8"/>
    <w:rsid w:val="009A07C5"/>
    <w:rsid w:val="009A4678"/>
    <w:rsid w:val="009B5895"/>
    <w:rsid w:val="009B7885"/>
    <w:rsid w:val="009B798C"/>
    <w:rsid w:val="009C0A91"/>
    <w:rsid w:val="009C0BAB"/>
    <w:rsid w:val="009C1BA5"/>
    <w:rsid w:val="009C2FE3"/>
    <w:rsid w:val="009D212A"/>
    <w:rsid w:val="009D3D7F"/>
    <w:rsid w:val="009D41EB"/>
    <w:rsid w:val="009D48E0"/>
    <w:rsid w:val="009D4C9D"/>
    <w:rsid w:val="009D537D"/>
    <w:rsid w:val="009D75D9"/>
    <w:rsid w:val="009E13AF"/>
    <w:rsid w:val="009E1581"/>
    <w:rsid w:val="009E1F9D"/>
    <w:rsid w:val="009E6F76"/>
    <w:rsid w:val="009E7E6F"/>
    <w:rsid w:val="009F0A0B"/>
    <w:rsid w:val="009F1FAC"/>
    <w:rsid w:val="009F4D5A"/>
    <w:rsid w:val="009F5D99"/>
    <w:rsid w:val="00A00289"/>
    <w:rsid w:val="00A0160E"/>
    <w:rsid w:val="00A03F23"/>
    <w:rsid w:val="00A140BA"/>
    <w:rsid w:val="00A20CB9"/>
    <w:rsid w:val="00A2169B"/>
    <w:rsid w:val="00A216B3"/>
    <w:rsid w:val="00A219FA"/>
    <w:rsid w:val="00A2258E"/>
    <w:rsid w:val="00A23A57"/>
    <w:rsid w:val="00A2569E"/>
    <w:rsid w:val="00A2600A"/>
    <w:rsid w:val="00A26A25"/>
    <w:rsid w:val="00A26DEE"/>
    <w:rsid w:val="00A27A49"/>
    <w:rsid w:val="00A3441A"/>
    <w:rsid w:val="00A35A07"/>
    <w:rsid w:val="00A36C21"/>
    <w:rsid w:val="00A41F91"/>
    <w:rsid w:val="00A44741"/>
    <w:rsid w:val="00A46474"/>
    <w:rsid w:val="00A47CDE"/>
    <w:rsid w:val="00A5097D"/>
    <w:rsid w:val="00A54797"/>
    <w:rsid w:val="00A55306"/>
    <w:rsid w:val="00A55C58"/>
    <w:rsid w:val="00A55ED0"/>
    <w:rsid w:val="00A60AE4"/>
    <w:rsid w:val="00A60C19"/>
    <w:rsid w:val="00A618B9"/>
    <w:rsid w:val="00A6437C"/>
    <w:rsid w:val="00A65C9C"/>
    <w:rsid w:val="00A67BA9"/>
    <w:rsid w:val="00A7725D"/>
    <w:rsid w:val="00A80349"/>
    <w:rsid w:val="00A84932"/>
    <w:rsid w:val="00A87518"/>
    <w:rsid w:val="00A87897"/>
    <w:rsid w:val="00A87B7F"/>
    <w:rsid w:val="00A9016C"/>
    <w:rsid w:val="00A907E8"/>
    <w:rsid w:val="00A945E6"/>
    <w:rsid w:val="00A97402"/>
    <w:rsid w:val="00A97644"/>
    <w:rsid w:val="00A9773C"/>
    <w:rsid w:val="00A97E07"/>
    <w:rsid w:val="00AA0D5A"/>
    <w:rsid w:val="00AA37AB"/>
    <w:rsid w:val="00AA462E"/>
    <w:rsid w:val="00AA505F"/>
    <w:rsid w:val="00AA5AB1"/>
    <w:rsid w:val="00AA6AC1"/>
    <w:rsid w:val="00AB05E8"/>
    <w:rsid w:val="00AB1154"/>
    <w:rsid w:val="00AB4045"/>
    <w:rsid w:val="00AB59D6"/>
    <w:rsid w:val="00AB6A8C"/>
    <w:rsid w:val="00AB7805"/>
    <w:rsid w:val="00AC1FB0"/>
    <w:rsid w:val="00AC2067"/>
    <w:rsid w:val="00AC2DB4"/>
    <w:rsid w:val="00AC6280"/>
    <w:rsid w:val="00AD45B6"/>
    <w:rsid w:val="00AD4F5E"/>
    <w:rsid w:val="00AD72A1"/>
    <w:rsid w:val="00AE2E39"/>
    <w:rsid w:val="00AE63BC"/>
    <w:rsid w:val="00AF29AB"/>
    <w:rsid w:val="00AF5D36"/>
    <w:rsid w:val="00AF6B88"/>
    <w:rsid w:val="00B0065A"/>
    <w:rsid w:val="00B00866"/>
    <w:rsid w:val="00B023E1"/>
    <w:rsid w:val="00B03C47"/>
    <w:rsid w:val="00B05D87"/>
    <w:rsid w:val="00B13135"/>
    <w:rsid w:val="00B13D68"/>
    <w:rsid w:val="00B149AD"/>
    <w:rsid w:val="00B20CCA"/>
    <w:rsid w:val="00B24FF3"/>
    <w:rsid w:val="00B3030A"/>
    <w:rsid w:val="00B32796"/>
    <w:rsid w:val="00B36CAB"/>
    <w:rsid w:val="00B40B2B"/>
    <w:rsid w:val="00B42770"/>
    <w:rsid w:val="00B45AD4"/>
    <w:rsid w:val="00B46878"/>
    <w:rsid w:val="00B5248D"/>
    <w:rsid w:val="00B52902"/>
    <w:rsid w:val="00B54978"/>
    <w:rsid w:val="00B55D2B"/>
    <w:rsid w:val="00B61200"/>
    <w:rsid w:val="00B61449"/>
    <w:rsid w:val="00B6669E"/>
    <w:rsid w:val="00B677EF"/>
    <w:rsid w:val="00B71CD6"/>
    <w:rsid w:val="00B728A7"/>
    <w:rsid w:val="00B75417"/>
    <w:rsid w:val="00B80F50"/>
    <w:rsid w:val="00B8117D"/>
    <w:rsid w:val="00B854C3"/>
    <w:rsid w:val="00B90D2E"/>
    <w:rsid w:val="00B9273E"/>
    <w:rsid w:val="00B94A1A"/>
    <w:rsid w:val="00B956D6"/>
    <w:rsid w:val="00B95A0F"/>
    <w:rsid w:val="00BA3041"/>
    <w:rsid w:val="00BA3B28"/>
    <w:rsid w:val="00BA591D"/>
    <w:rsid w:val="00BA695B"/>
    <w:rsid w:val="00BA7BBE"/>
    <w:rsid w:val="00BB01C8"/>
    <w:rsid w:val="00BB12F0"/>
    <w:rsid w:val="00BB287D"/>
    <w:rsid w:val="00BB5783"/>
    <w:rsid w:val="00BB761F"/>
    <w:rsid w:val="00BC08E9"/>
    <w:rsid w:val="00BC3397"/>
    <w:rsid w:val="00BC5653"/>
    <w:rsid w:val="00BD218C"/>
    <w:rsid w:val="00BD3AFB"/>
    <w:rsid w:val="00BD3FB5"/>
    <w:rsid w:val="00BD636D"/>
    <w:rsid w:val="00BD6B07"/>
    <w:rsid w:val="00BE09B6"/>
    <w:rsid w:val="00BE2214"/>
    <w:rsid w:val="00BE382C"/>
    <w:rsid w:val="00BE4284"/>
    <w:rsid w:val="00BE480A"/>
    <w:rsid w:val="00BE5268"/>
    <w:rsid w:val="00BF12F2"/>
    <w:rsid w:val="00BF2A5F"/>
    <w:rsid w:val="00BF3342"/>
    <w:rsid w:val="00BF613D"/>
    <w:rsid w:val="00C00ACD"/>
    <w:rsid w:val="00C05919"/>
    <w:rsid w:val="00C060A2"/>
    <w:rsid w:val="00C071DF"/>
    <w:rsid w:val="00C10AE9"/>
    <w:rsid w:val="00C125BD"/>
    <w:rsid w:val="00C131FA"/>
    <w:rsid w:val="00C136E1"/>
    <w:rsid w:val="00C174AE"/>
    <w:rsid w:val="00C221C3"/>
    <w:rsid w:val="00C2324C"/>
    <w:rsid w:val="00C234F2"/>
    <w:rsid w:val="00C2604D"/>
    <w:rsid w:val="00C31573"/>
    <w:rsid w:val="00C31E8D"/>
    <w:rsid w:val="00C328CC"/>
    <w:rsid w:val="00C32939"/>
    <w:rsid w:val="00C35294"/>
    <w:rsid w:val="00C37C2D"/>
    <w:rsid w:val="00C42017"/>
    <w:rsid w:val="00C42A76"/>
    <w:rsid w:val="00C42D6D"/>
    <w:rsid w:val="00C4353C"/>
    <w:rsid w:val="00C465A6"/>
    <w:rsid w:val="00C470A6"/>
    <w:rsid w:val="00C511BE"/>
    <w:rsid w:val="00C54D95"/>
    <w:rsid w:val="00C55BB5"/>
    <w:rsid w:val="00C60571"/>
    <w:rsid w:val="00C60717"/>
    <w:rsid w:val="00C63A87"/>
    <w:rsid w:val="00C648B9"/>
    <w:rsid w:val="00C669BB"/>
    <w:rsid w:val="00C70E12"/>
    <w:rsid w:val="00C7253C"/>
    <w:rsid w:val="00C72FD3"/>
    <w:rsid w:val="00C77B84"/>
    <w:rsid w:val="00C80D82"/>
    <w:rsid w:val="00C8279B"/>
    <w:rsid w:val="00C83542"/>
    <w:rsid w:val="00C83E04"/>
    <w:rsid w:val="00C864DF"/>
    <w:rsid w:val="00C8703E"/>
    <w:rsid w:val="00C900F9"/>
    <w:rsid w:val="00C91C1B"/>
    <w:rsid w:val="00C94921"/>
    <w:rsid w:val="00C954FF"/>
    <w:rsid w:val="00CA11BD"/>
    <w:rsid w:val="00CA33B9"/>
    <w:rsid w:val="00CA4856"/>
    <w:rsid w:val="00CB0F9F"/>
    <w:rsid w:val="00CB5063"/>
    <w:rsid w:val="00CB5434"/>
    <w:rsid w:val="00CB59CE"/>
    <w:rsid w:val="00CB5D67"/>
    <w:rsid w:val="00CB6AA1"/>
    <w:rsid w:val="00CC1863"/>
    <w:rsid w:val="00CC4044"/>
    <w:rsid w:val="00CC68B7"/>
    <w:rsid w:val="00CC697B"/>
    <w:rsid w:val="00CD3AAE"/>
    <w:rsid w:val="00CD49B1"/>
    <w:rsid w:val="00CD4BB9"/>
    <w:rsid w:val="00CD6F57"/>
    <w:rsid w:val="00CE09E0"/>
    <w:rsid w:val="00CE4E75"/>
    <w:rsid w:val="00CE624C"/>
    <w:rsid w:val="00CE7CCB"/>
    <w:rsid w:val="00CF10A0"/>
    <w:rsid w:val="00CF6507"/>
    <w:rsid w:val="00CF6B44"/>
    <w:rsid w:val="00D10444"/>
    <w:rsid w:val="00D175F0"/>
    <w:rsid w:val="00D2187D"/>
    <w:rsid w:val="00D225E6"/>
    <w:rsid w:val="00D229AE"/>
    <w:rsid w:val="00D2445C"/>
    <w:rsid w:val="00D26B4A"/>
    <w:rsid w:val="00D32232"/>
    <w:rsid w:val="00D3247F"/>
    <w:rsid w:val="00D37923"/>
    <w:rsid w:val="00D41514"/>
    <w:rsid w:val="00D45FB8"/>
    <w:rsid w:val="00D46D1C"/>
    <w:rsid w:val="00D50330"/>
    <w:rsid w:val="00D5120B"/>
    <w:rsid w:val="00D515A8"/>
    <w:rsid w:val="00D54A95"/>
    <w:rsid w:val="00D57A3B"/>
    <w:rsid w:val="00D60109"/>
    <w:rsid w:val="00D612AD"/>
    <w:rsid w:val="00D61C82"/>
    <w:rsid w:val="00D61D77"/>
    <w:rsid w:val="00D62B2B"/>
    <w:rsid w:val="00D6579F"/>
    <w:rsid w:val="00D67618"/>
    <w:rsid w:val="00D70EE7"/>
    <w:rsid w:val="00D71DA9"/>
    <w:rsid w:val="00D7428A"/>
    <w:rsid w:val="00D8174C"/>
    <w:rsid w:val="00D82F3F"/>
    <w:rsid w:val="00D864B3"/>
    <w:rsid w:val="00D8769A"/>
    <w:rsid w:val="00D90D7E"/>
    <w:rsid w:val="00D91826"/>
    <w:rsid w:val="00D936AE"/>
    <w:rsid w:val="00D93D26"/>
    <w:rsid w:val="00D94A17"/>
    <w:rsid w:val="00D96AFC"/>
    <w:rsid w:val="00DA6B25"/>
    <w:rsid w:val="00DA7A07"/>
    <w:rsid w:val="00DB2C32"/>
    <w:rsid w:val="00DB3EE2"/>
    <w:rsid w:val="00DB4372"/>
    <w:rsid w:val="00DB43A3"/>
    <w:rsid w:val="00DB46C6"/>
    <w:rsid w:val="00DB503A"/>
    <w:rsid w:val="00DC0039"/>
    <w:rsid w:val="00DC099F"/>
    <w:rsid w:val="00DC0B66"/>
    <w:rsid w:val="00DC317B"/>
    <w:rsid w:val="00DC5ECC"/>
    <w:rsid w:val="00DD10DD"/>
    <w:rsid w:val="00DD3B51"/>
    <w:rsid w:val="00DD4282"/>
    <w:rsid w:val="00DD4B6D"/>
    <w:rsid w:val="00DD61CE"/>
    <w:rsid w:val="00DD6378"/>
    <w:rsid w:val="00DD6555"/>
    <w:rsid w:val="00DD6F51"/>
    <w:rsid w:val="00DD711C"/>
    <w:rsid w:val="00DD7997"/>
    <w:rsid w:val="00DE14A8"/>
    <w:rsid w:val="00DE1DAF"/>
    <w:rsid w:val="00DE68FA"/>
    <w:rsid w:val="00DE7F50"/>
    <w:rsid w:val="00DF37D9"/>
    <w:rsid w:val="00DF4B09"/>
    <w:rsid w:val="00DF5F5E"/>
    <w:rsid w:val="00DF6BC5"/>
    <w:rsid w:val="00E0393B"/>
    <w:rsid w:val="00E04129"/>
    <w:rsid w:val="00E05D3B"/>
    <w:rsid w:val="00E10568"/>
    <w:rsid w:val="00E10A0A"/>
    <w:rsid w:val="00E12DA9"/>
    <w:rsid w:val="00E2147D"/>
    <w:rsid w:val="00E22833"/>
    <w:rsid w:val="00E24635"/>
    <w:rsid w:val="00E300FF"/>
    <w:rsid w:val="00E30EE3"/>
    <w:rsid w:val="00E33AF7"/>
    <w:rsid w:val="00E347A5"/>
    <w:rsid w:val="00E352B2"/>
    <w:rsid w:val="00E41DF5"/>
    <w:rsid w:val="00E42690"/>
    <w:rsid w:val="00E4444F"/>
    <w:rsid w:val="00E44E82"/>
    <w:rsid w:val="00E478DB"/>
    <w:rsid w:val="00E47938"/>
    <w:rsid w:val="00E47CA8"/>
    <w:rsid w:val="00E510B2"/>
    <w:rsid w:val="00E54C82"/>
    <w:rsid w:val="00E5649E"/>
    <w:rsid w:val="00E572AC"/>
    <w:rsid w:val="00E64875"/>
    <w:rsid w:val="00E65A95"/>
    <w:rsid w:val="00E75942"/>
    <w:rsid w:val="00E823CD"/>
    <w:rsid w:val="00E83EAD"/>
    <w:rsid w:val="00E86518"/>
    <w:rsid w:val="00E93088"/>
    <w:rsid w:val="00E958B4"/>
    <w:rsid w:val="00E964B6"/>
    <w:rsid w:val="00E977D2"/>
    <w:rsid w:val="00EA0896"/>
    <w:rsid w:val="00EA0F93"/>
    <w:rsid w:val="00EA4008"/>
    <w:rsid w:val="00EA449E"/>
    <w:rsid w:val="00EA5A9E"/>
    <w:rsid w:val="00EA5B4A"/>
    <w:rsid w:val="00EA5B7D"/>
    <w:rsid w:val="00EA5F7D"/>
    <w:rsid w:val="00EA6F84"/>
    <w:rsid w:val="00EB0437"/>
    <w:rsid w:val="00EB142F"/>
    <w:rsid w:val="00EB1590"/>
    <w:rsid w:val="00EB43EB"/>
    <w:rsid w:val="00EB48ED"/>
    <w:rsid w:val="00EB540E"/>
    <w:rsid w:val="00EB6F18"/>
    <w:rsid w:val="00EC1425"/>
    <w:rsid w:val="00EC1FF3"/>
    <w:rsid w:val="00EC39EB"/>
    <w:rsid w:val="00EC3EEA"/>
    <w:rsid w:val="00EC5968"/>
    <w:rsid w:val="00EC6E3D"/>
    <w:rsid w:val="00EC76C1"/>
    <w:rsid w:val="00ED0EBD"/>
    <w:rsid w:val="00ED3990"/>
    <w:rsid w:val="00ED56DE"/>
    <w:rsid w:val="00ED6179"/>
    <w:rsid w:val="00ED68C1"/>
    <w:rsid w:val="00ED7621"/>
    <w:rsid w:val="00EE1241"/>
    <w:rsid w:val="00EE45D0"/>
    <w:rsid w:val="00EE70A4"/>
    <w:rsid w:val="00EF1481"/>
    <w:rsid w:val="00EF2235"/>
    <w:rsid w:val="00EF2635"/>
    <w:rsid w:val="00EF5B02"/>
    <w:rsid w:val="00EF7C73"/>
    <w:rsid w:val="00EF7EAC"/>
    <w:rsid w:val="00F0100B"/>
    <w:rsid w:val="00F023C8"/>
    <w:rsid w:val="00F048BC"/>
    <w:rsid w:val="00F07934"/>
    <w:rsid w:val="00F11C30"/>
    <w:rsid w:val="00F135CB"/>
    <w:rsid w:val="00F13EF1"/>
    <w:rsid w:val="00F13FC9"/>
    <w:rsid w:val="00F209FD"/>
    <w:rsid w:val="00F21756"/>
    <w:rsid w:val="00F22F1D"/>
    <w:rsid w:val="00F240B5"/>
    <w:rsid w:val="00F25C40"/>
    <w:rsid w:val="00F260D6"/>
    <w:rsid w:val="00F266BF"/>
    <w:rsid w:val="00F26BCA"/>
    <w:rsid w:val="00F31CBF"/>
    <w:rsid w:val="00F31CDC"/>
    <w:rsid w:val="00F33518"/>
    <w:rsid w:val="00F33CD8"/>
    <w:rsid w:val="00F34FCD"/>
    <w:rsid w:val="00F36382"/>
    <w:rsid w:val="00F3752E"/>
    <w:rsid w:val="00F40DBC"/>
    <w:rsid w:val="00F4215D"/>
    <w:rsid w:val="00F43419"/>
    <w:rsid w:val="00F453AE"/>
    <w:rsid w:val="00F45903"/>
    <w:rsid w:val="00F51CAF"/>
    <w:rsid w:val="00F522C5"/>
    <w:rsid w:val="00F53B88"/>
    <w:rsid w:val="00F541EF"/>
    <w:rsid w:val="00F544CF"/>
    <w:rsid w:val="00F54A1C"/>
    <w:rsid w:val="00F579DC"/>
    <w:rsid w:val="00F60DC3"/>
    <w:rsid w:val="00F6197A"/>
    <w:rsid w:val="00F6395D"/>
    <w:rsid w:val="00F70133"/>
    <w:rsid w:val="00F70404"/>
    <w:rsid w:val="00F730E6"/>
    <w:rsid w:val="00F762D1"/>
    <w:rsid w:val="00F84521"/>
    <w:rsid w:val="00F8477A"/>
    <w:rsid w:val="00F84A3E"/>
    <w:rsid w:val="00F905FA"/>
    <w:rsid w:val="00F92940"/>
    <w:rsid w:val="00F93157"/>
    <w:rsid w:val="00F95BBC"/>
    <w:rsid w:val="00F95FC0"/>
    <w:rsid w:val="00FA2220"/>
    <w:rsid w:val="00FB0429"/>
    <w:rsid w:val="00FB08CF"/>
    <w:rsid w:val="00FB2B64"/>
    <w:rsid w:val="00FB3E8D"/>
    <w:rsid w:val="00FB4551"/>
    <w:rsid w:val="00FB46D4"/>
    <w:rsid w:val="00FB51E5"/>
    <w:rsid w:val="00FB5CE4"/>
    <w:rsid w:val="00FB6549"/>
    <w:rsid w:val="00FC15D2"/>
    <w:rsid w:val="00FC177F"/>
    <w:rsid w:val="00FC3E8B"/>
    <w:rsid w:val="00FD1B17"/>
    <w:rsid w:val="00FD24F3"/>
    <w:rsid w:val="00FD3EF0"/>
    <w:rsid w:val="00FD560E"/>
    <w:rsid w:val="00FE05F4"/>
    <w:rsid w:val="00FE33AC"/>
    <w:rsid w:val="00FE4C1F"/>
    <w:rsid w:val="00FE6689"/>
    <w:rsid w:val="00FE67DE"/>
    <w:rsid w:val="00FE763B"/>
    <w:rsid w:val="00FF30DD"/>
    <w:rsid w:val="00FF3CCA"/>
    <w:rsid w:val="2DF2D8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3C4C38F"/>
  <w15:docId w15:val="{D32B4654-E48E-48E8-A7BD-5C162522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6307"/>
    <w:pPr>
      <w:suppressAutoHyphens/>
    </w:pPr>
    <w:rPr>
      <w:sz w:val="24"/>
      <w:szCs w:val="24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WW8Num1z0" w:customStyle="1">
    <w:name w:val="WW8Num1z0"/>
    <w:rsid w:val="00636307"/>
    <w:rPr>
      <w:rFonts w:ascii="Symbol" w:hAnsi="Symbol" w:cs="Symbol"/>
    </w:rPr>
  </w:style>
  <w:style w:type="character" w:styleId="WW8Num1z2" w:customStyle="1">
    <w:name w:val="WW8Num1z2"/>
    <w:rsid w:val="00636307"/>
    <w:rPr>
      <w:rFonts w:ascii="Courier New" w:hAnsi="Courier New" w:cs="Courier New"/>
    </w:rPr>
  </w:style>
  <w:style w:type="character" w:styleId="WW8Num1z3" w:customStyle="1">
    <w:name w:val="WW8Num1z3"/>
    <w:rsid w:val="00636307"/>
    <w:rPr>
      <w:rFonts w:ascii="Wingdings" w:hAnsi="Wingdings" w:cs="Wingdings"/>
    </w:rPr>
  </w:style>
  <w:style w:type="character" w:styleId="WW8Num3z0" w:customStyle="1">
    <w:name w:val="WW8Num3z0"/>
    <w:rsid w:val="00636307"/>
    <w:rPr>
      <w:rFonts w:ascii="Symbol" w:hAnsi="Symbol" w:cs="Symbol"/>
      <w:color w:val="auto"/>
      <w:sz w:val="20"/>
    </w:rPr>
  </w:style>
  <w:style w:type="character" w:styleId="WW8Num3z1" w:customStyle="1">
    <w:name w:val="WW8Num3z1"/>
    <w:rsid w:val="00636307"/>
    <w:rPr>
      <w:rFonts w:ascii="Courier New" w:hAnsi="Courier New" w:cs="Courier New"/>
    </w:rPr>
  </w:style>
  <w:style w:type="character" w:styleId="WW8Num3z2" w:customStyle="1">
    <w:name w:val="WW8Num3z2"/>
    <w:rsid w:val="00636307"/>
    <w:rPr>
      <w:rFonts w:ascii="Wingdings" w:hAnsi="Wingdings" w:cs="Wingdings"/>
    </w:rPr>
  </w:style>
  <w:style w:type="character" w:styleId="WW8Num4z0" w:customStyle="1">
    <w:name w:val="WW8Num4z0"/>
    <w:rsid w:val="00636307"/>
    <w:rPr>
      <w:rFonts w:ascii="Symbol" w:hAnsi="Symbol" w:cs="Symbol"/>
    </w:rPr>
  </w:style>
  <w:style w:type="character" w:styleId="WW8Num5z0" w:customStyle="1">
    <w:name w:val="WW8Num5z0"/>
    <w:rsid w:val="00636307"/>
    <w:rPr>
      <w:rFonts w:ascii="Times" w:hAnsi="Times" w:cs="Times"/>
      <w:kern w:val="1"/>
    </w:rPr>
  </w:style>
  <w:style w:type="character" w:styleId="WW8Num5z1" w:customStyle="1">
    <w:name w:val="WW8Num5z1"/>
    <w:rsid w:val="00636307"/>
    <w:rPr>
      <w:rFonts w:ascii="Courier New" w:hAnsi="Courier New" w:cs="Courier New"/>
    </w:rPr>
  </w:style>
  <w:style w:type="character" w:styleId="WW8Num5z2" w:customStyle="1">
    <w:name w:val="WW8Num5z2"/>
    <w:rsid w:val="00636307"/>
    <w:rPr>
      <w:rFonts w:ascii="Wingdings" w:hAnsi="Wingdings" w:cs="Wingdings"/>
    </w:rPr>
  </w:style>
  <w:style w:type="character" w:styleId="WW8Num7z0" w:customStyle="1">
    <w:name w:val="WW8Num7z0"/>
    <w:rsid w:val="00636307"/>
    <w:rPr>
      <w:rFonts w:ascii="Symbol" w:hAnsi="Symbol" w:cs="Symbol"/>
    </w:rPr>
  </w:style>
  <w:style w:type="character" w:styleId="WW8Num7z1" w:customStyle="1">
    <w:name w:val="WW8Num7z1"/>
    <w:rsid w:val="00636307"/>
    <w:rPr>
      <w:rFonts w:ascii="Courier New" w:hAnsi="Courier New" w:cs="Courier New"/>
    </w:rPr>
  </w:style>
  <w:style w:type="character" w:styleId="WW8Num7z2" w:customStyle="1">
    <w:name w:val="WW8Num7z2"/>
    <w:rsid w:val="00636307"/>
    <w:rPr>
      <w:rFonts w:ascii="Wingdings" w:hAnsi="Wingdings" w:cs="Wingdings"/>
    </w:rPr>
  </w:style>
  <w:style w:type="character" w:styleId="Carpredefinitoparagrafo3" w:customStyle="1">
    <w:name w:val="Car. predefinito paragrafo3"/>
    <w:rsid w:val="00636307"/>
  </w:style>
  <w:style w:type="character" w:styleId="WW8Num3z3" w:customStyle="1">
    <w:name w:val="WW8Num3z3"/>
    <w:rsid w:val="00636307"/>
    <w:rPr>
      <w:rFonts w:ascii="Symbol" w:hAnsi="Symbol" w:cs="Symbol"/>
    </w:rPr>
  </w:style>
  <w:style w:type="character" w:styleId="WW8Num4z1" w:customStyle="1">
    <w:name w:val="WW8Num4z1"/>
    <w:rsid w:val="00636307"/>
    <w:rPr>
      <w:rFonts w:ascii="Courier New" w:hAnsi="Courier New" w:cs="Courier New"/>
    </w:rPr>
  </w:style>
  <w:style w:type="character" w:styleId="WW8Num4z2" w:customStyle="1">
    <w:name w:val="WW8Num4z2"/>
    <w:rsid w:val="00636307"/>
    <w:rPr>
      <w:rFonts w:ascii="Bookshelf Symbol 7" w:hAnsi="Bookshelf Symbol 7" w:cs="Bookshelf Symbol 7"/>
    </w:rPr>
  </w:style>
  <w:style w:type="character" w:styleId="WW-Carpredefinitoparagrafo" w:customStyle="1">
    <w:name w:val="WW-Car. predefinito paragrafo"/>
    <w:rsid w:val="00636307"/>
  </w:style>
  <w:style w:type="character" w:styleId="Carpredefinitoparagrafo2" w:customStyle="1">
    <w:name w:val="Car. predefinito paragrafo2"/>
    <w:rsid w:val="00636307"/>
  </w:style>
  <w:style w:type="character" w:styleId="Absatz-Standardschriftart" w:customStyle="1">
    <w:name w:val="Absatz-Standardschriftart"/>
    <w:rsid w:val="00636307"/>
  </w:style>
  <w:style w:type="character" w:styleId="WW8Num2z0" w:customStyle="1">
    <w:name w:val="WW8Num2z0"/>
    <w:rsid w:val="00636307"/>
    <w:rPr>
      <w:rFonts w:ascii="Times" w:hAnsi="Times" w:cs="Times"/>
      <w:kern w:val="1"/>
    </w:rPr>
  </w:style>
  <w:style w:type="character" w:styleId="WW8Num2z1" w:customStyle="1">
    <w:name w:val="WW8Num2z1"/>
    <w:rsid w:val="00636307"/>
    <w:rPr>
      <w:rFonts w:ascii="Courier New" w:hAnsi="Courier New" w:cs="Courier New"/>
    </w:rPr>
  </w:style>
  <w:style w:type="character" w:styleId="WW8Num2z2" w:customStyle="1">
    <w:name w:val="WW8Num2z2"/>
    <w:rsid w:val="00636307"/>
    <w:rPr>
      <w:rFonts w:ascii="Wingdings" w:hAnsi="Wingdings" w:cs="Wingdings"/>
    </w:rPr>
  </w:style>
  <w:style w:type="character" w:styleId="WW8Num2z3" w:customStyle="1">
    <w:name w:val="WW8Num2z3"/>
    <w:rsid w:val="00636307"/>
    <w:rPr>
      <w:rFonts w:ascii="Symbol" w:hAnsi="Symbol" w:cs="Symbol"/>
    </w:rPr>
  </w:style>
  <w:style w:type="character" w:styleId="WW8Num5z3" w:customStyle="1">
    <w:name w:val="WW8Num5z3"/>
    <w:rsid w:val="00636307"/>
    <w:rPr>
      <w:rFonts w:ascii="Symbol" w:hAnsi="Symbol" w:cs="Symbol"/>
    </w:rPr>
  </w:style>
  <w:style w:type="character" w:styleId="WW8Num6z0" w:customStyle="1">
    <w:name w:val="WW8Num6z0"/>
    <w:rsid w:val="00636307"/>
    <w:rPr>
      <w:rFonts w:ascii="Symbol" w:hAnsi="Symbol" w:cs="Symbol"/>
    </w:rPr>
  </w:style>
  <w:style w:type="character" w:styleId="WW8Num6z1" w:customStyle="1">
    <w:name w:val="WW8Num6z1"/>
    <w:rsid w:val="00636307"/>
    <w:rPr>
      <w:rFonts w:ascii="Courier New" w:hAnsi="Courier New" w:cs="Courier New"/>
    </w:rPr>
  </w:style>
  <w:style w:type="character" w:styleId="WW8Num6z2" w:customStyle="1">
    <w:name w:val="WW8Num6z2"/>
    <w:rsid w:val="00636307"/>
    <w:rPr>
      <w:rFonts w:ascii="Wingdings" w:hAnsi="Wingdings" w:cs="Wingdings"/>
    </w:rPr>
  </w:style>
  <w:style w:type="character" w:styleId="WW8Num8z0" w:customStyle="1">
    <w:name w:val="WW8Num8z0"/>
    <w:rsid w:val="00636307"/>
    <w:rPr>
      <w:rFonts w:ascii="Symbol" w:hAnsi="Symbol" w:cs="Symbol"/>
    </w:rPr>
  </w:style>
  <w:style w:type="character" w:styleId="WW8Num8z1" w:customStyle="1">
    <w:name w:val="WW8Num8z1"/>
    <w:rsid w:val="00636307"/>
    <w:rPr>
      <w:rFonts w:ascii="Courier New" w:hAnsi="Courier New" w:cs="Courier New"/>
    </w:rPr>
  </w:style>
  <w:style w:type="character" w:styleId="WW8Num8z2" w:customStyle="1">
    <w:name w:val="WW8Num8z2"/>
    <w:rsid w:val="00636307"/>
    <w:rPr>
      <w:rFonts w:ascii="Wingdings" w:hAnsi="Wingdings" w:cs="Wingdings"/>
    </w:rPr>
  </w:style>
  <w:style w:type="character" w:styleId="WW8Num9z0" w:customStyle="1">
    <w:name w:val="WW8Num9z0"/>
    <w:rsid w:val="00636307"/>
    <w:rPr>
      <w:rFonts w:ascii="Symbol" w:hAnsi="Symbol" w:cs="Symbol"/>
    </w:rPr>
  </w:style>
  <w:style w:type="character" w:styleId="WW8Num9z1" w:customStyle="1">
    <w:name w:val="WW8Num9z1"/>
    <w:rsid w:val="00636307"/>
    <w:rPr>
      <w:rFonts w:ascii="Courier New" w:hAnsi="Courier New" w:cs="Courier New"/>
    </w:rPr>
  </w:style>
  <w:style w:type="character" w:styleId="WW8Num10z1" w:customStyle="1">
    <w:name w:val="WW8Num10z1"/>
    <w:rsid w:val="00636307"/>
    <w:rPr>
      <w:rFonts w:ascii="Courier New" w:hAnsi="Courier New" w:cs="Courier New"/>
    </w:rPr>
  </w:style>
  <w:style w:type="character" w:styleId="WW8Num10z2" w:customStyle="1">
    <w:name w:val="WW8Num10z2"/>
    <w:rsid w:val="00636307"/>
    <w:rPr>
      <w:rFonts w:ascii="Wingdings" w:hAnsi="Wingdings" w:cs="Wingdings"/>
    </w:rPr>
  </w:style>
  <w:style w:type="character" w:styleId="WW8Num10z3" w:customStyle="1">
    <w:name w:val="WW8Num10z3"/>
    <w:rsid w:val="00636307"/>
    <w:rPr>
      <w:rFonts w:ascii="Symbol" w:hAnsi="Symbol" w:cs="Symbol"/>
    </w:rPr>
  </w:style>
  <w:style w:type="character" w:styleId="WW8Num11z1" w:customStyle="1">
    <w:name w:val="WW8Num11z1"/>
    <w:rsid w:val="00636307"/>
    <w:rPr>
      <w:rFonts w:ascii="Symbol" w:hAnsi="Symbol" w:cs="Symbol"/>
    </w:rPr>
  </w:style>
  <w:style w:type="character" w:styleId="WW8Num14z0" w:customStyle="1">
    <w:name w:val="WW8Num14z0"/>
    <w:rsid w:val="00636307"/>
    <w:rPr>
      <w:rFonts w:ascii="Times New Roman" w:hAnsi="Times New Roman" w:eastAsia="Times New Roman" w:cs="Times New Roman"/>
      <w:b/>
    </w:rPr>
  </w:style>
  <w:style w:type="character" w:styleId="WW8Num14z1" w:customStyle="1">
    <w:name w:val="WW8Num14z1"/>
    <w:rsid w:val="00636307"/>
    <w:rPr>
      <w:rFonts w:ascii="Courier New" w:hAnsi="Courier New" w:cs="Courier New"/>
    </w:rPr>
  </w:style>
  <w:style w:type="character" w:styleId="WW8Num14z2" w:customStyle="1">
    <w:name w:val="WW8Num14z2"/>
    <w:rsid w:val="00636307"/>
    <w:rPr>
      <w:rFonts w:ascii="Wingdings" w:hAnsi="Wingdings" w:cs="Wingdings"/>
    </w:rPr>
  </w:style>
  <w:style w:type="character" w:styleId="WW8Num14z3" w:customStyle="1">
    <w:name w:val="WW8Num14z3"/>
    <w:rsid w:val="00636307"/>
    <w:rPr>
      <w:rFonts w:ascii="Symbol" w:hAnsi="Symbol" w:cs="Symbol"/>
    </w:rPr>
  </w:style>
  <w:style w:type="character" w:styleId="WW8Num15z0" w:customStyle="1">
    <w:name w:val="WW8Num15z0"/>
    <w:rsid w:val="00636307"/>
    <w:rPr>
      <w:rFonts w:ascii="Times New Roman" w:hAnsi="Times New Roman" w:eastAsia="Times New Roman" w:cs="Times New Roman"/>
    </w:rPr>
  </w:style>
  <w:style w:type="character" w:styleId="WW8Num15z1" w:customStyle="1">
    <w:name w:val="WW8Num15z1"/>
    <w:rsid w:val="00636307"/>
    <w:rPr>
      <w:rFonts w:ascii="Courier New" w:hAnsi="Courier New" w:cs="Courier New"/>
    </w:rPr>
  </w:style>
  <w:style w:type="character" w:styleId="WW8Num15z2" w:customStyle="1">
    <w:name w:val="WW8Num15z2"/>
    <w:rsid w:val="00636307"/>
    <w:rPr>
      <w:rFonts w:ascii="Wingdings" w:hAnsi="Wingdings" w:cs="Wingdings"/>
    </w:rPr>
  </w:style>
  <w:style w:type="character" w:styleId="WW8Num15z3" w:customStyle="1">
    <w:name w:val="WW8Num15z3"/>
    <w:rsid w:val="00636307"/>
    <w:rPr>
      <w:rFonts w:ascii="Symbol" w:hAnsi="Symbol" w:cs="Symbol"/>
    </w:rPr>
  </w:style>
  <w:style w:type="character" w:styleId="WW8Num17z0" w:customStyle="1">
    <w:name w:val="WW8Num17z0"/>
    <w:rsid w:val="00636307"/>
    <w:rPr>
      <w:rFonts w:ascii="Times" w:hAnsi="Times" w:cs="Times"/>
      <w:kern w:val="1"/>
    </w:rPr>
  </w:style>
  <w:style w:type="character" w:styleId="WW8Num17z1" w:customStyle="1">
    <w:name w:val="WW8Num17z1"/>
    <w:rsid w:val="00636307"/>
    <w:rPr>
      <w:rFonts w:ascii="Courier New" w:hAnsi="Courier New" w:cs="Courier New"/>
    </w:rPr>
  </w:style>
  <w:style w:type="character" w:styleId="WW8Num17z2" w:customStyle="1">
    <w:name w:val="WW8Num17z2"/>
    <w:rsid w:val="00636307"/>
    <w:rPr>
      <w:rFonts w:ascii="Wingdings" w:hAnsi="Wingdings" w:cs="Wingdings"/>
    </w:rPr>
  </w:style>
  <w:style w:type="character" w:styleId="WW8Num17z3" w:customStyle="1">
    <w:name w:val="WW8Num17z3"/>
    <w:rsid w:val="00636307"/>
    <w:rPr>
      <w:rFonts w:ascii="Symbol" w:hAnsi="Symbol" w:cs="Symbol"/>
    </w:rPr>
  </w:style>
  <w:style w:type="character" w:styleId="WW8Num18z1" w:customStyle="1">
    <w:name w:val="WW8Num18z1"/>
    <w:rsid w:val="00636307"/>
    <w:rPr>
      <w:rFonts w:ascii="Courier New" w:hAnsi="Courier New" w:cs="Courier New"/>
    </w:rPr>
  </w:style>
  <w:style w:type="character" w:styleId="WW8Num18z2" w:customStyle="1">
    <w:name w:val="WW8Num18z2"/>
    <w:rsid w:val="00636307"/>
    <w:rPr>
      <w:rFonts w:ascii="Wingdings" w:hAnsi="Wingdings" w:cs="Wingdings"/>
    </w:rPr>
  </w:style>
  <w:style w:type="character" w:styleId="WW8Num18z3" w:customStyle="1">
    <w:name w:val="WW8Num18z3"/>
    <w:rsid w:val="00636307"/>
    <w:rPr>
      <w:rFonts w:ascii="Symbol" w:hAnsi="Symbol" w:cs="Symbol"/>
    </w:rPr>
  </w:style>
  <w:style w:type="character" w:styleId="WW8Num19z0" w:customStyle="1">
    <w:name w:val="WW8Num19z0"/>
    <w:rsid w:val="00636307"/>
    <w:rPr>
      <w:rFonts w:ascii="Times" w:hAnsi="Times" w:cs="Times"/>
      <w:kern w:val="1"/>
    </w:rPr>
  </w:style>
  <w:style w:type="character" w:styleId="WW8Num19z1" w:customStyle="1">
    <w:name w:val="WW8Num19z1"/>
    <w:rsid w:val="00636307"/>
    <w:rPr>
      <w:rFonts w:ascii="Courier New" w:hAnsi="Courier New" w:cs="Courier New"/>
    </w:rPr>
  </w:style>
  <w:style w:type="character" w:styleId="WW8Num19z2" w:customStyle="1">
    <w:name w:val="WW8Num19z2"/>
    <w:rsid w:val="00636307"/>
    <w:rPr>
      <w:rFonts w:ascii="Wingdings" w:hAnsi="Wingdings" w:cs="Wingdings"/>
    </w:rPr>
  </w:style>
  <w:style w:type="character" w:styleId="WW8Num19z3" w:customStyle="1">
    <w:name w:val="WW8Num19z3"/>
    <w:rsid w:val="00636307"/>
    <w:rPr>
      <w:rFonts w:ascii="Symbol" w:hAnsi="Symbol" w:cs="Symbol"/>
    </w:rPr>
  </w:style>
  <w:style w:type="character" w:styleId="WW8Num20z0" w:customStyle="1">
    <w:name w:val="WW8Num20z0"/>
    <w:rsid w:val="00636307"/>
    <w:rPr>
      <w:rFonts w:ascii="Times" w:hAnsi="Times" w:cs="Times"/>
      <w:kern w:val="1"/>
    </w:rPr>
  </w:style>
  <w:style w:type="character" w:styleId="WW8Num20z1" w:customStyle="1">
    <w:name w:val="WW8Num20z1"/>
    <w:rsid w:val="00636307"/>
    <w:rPr>
      <w:rFonts w:ascii="Courier New" w:hAnsi="Courier New" w:cs="Courier New"/>
    </w:rPr>
  </w:style>
  <w:style w:type="character" w:styleId="WW8Num20z2" w:customStyle="1">
    <w:name w:val="WW8Num20z2"/>
    <w:rsid w:val="00636307"/>
    <w:rPr>
      <w:rFonts w:ascii="Wingdings" w:hAnsi="Wingdings" w:cs="Wingdings"/>
    </w:rPr>
  </w:style>
  <w:style w:type="character" w:styleId="WW8Num20z3" w:customStyle="1">
    <w:name w:val="WW8Num20z3"/>
    <w:rsid w:val="00636307"/>
    <w:rPr>
      <w:rFonts w:ascii="Symbol" w:hAnsi="Symbol" w:cs="Symbol"/>
    </w:rPr>
  </w:style>
  <w:style w:type="character" w:styleId="WW8Num21z0" w:customStyle="1">
    <w:name w:val="WW8Num21z0"/>
    <w:rsid w:val="00636307"/>
    <w:rPr>
      <w:rFonts w:ascii="Symbol" w:hAnsi="Symbol" w:cs="Symbol"/>
    </w:rPr>
  </w:style>
  <w:style w:type="character" w:styleId="WW8Num21z1" w:customStyle="1">
    <w:name w:val="WW8Num21z1"/>
    <w:rsid w:val="00636307"/>
    <w:rPr>
      <w:rFonts w:ascii="Courier New" w:hAnsi="Courier New" w:cs="Courier New"/>
    </w:rPr>
  </w:style>
  <w:style w:type="character" w:styleId="WW8Num24z0" w:customStyle="1">
    <w:name w:val="WW8Num24z0"/>
    <w:rsid w:val="00636307"/>
    <w:rPr>
      <w:rFonts w:ascii="Times" w:hAnsi="Times" w:cs="Times"/>
      <w:kern w:val="1"/>
    </w:rPr>
  </w:style>
  <w:style w:type="character" w:styleId="WW8Num24z1" w:customStyle="1">
    <w:name w:val="WW8Num24z1"/>
    <w:rsid w:val="00636307"/>
    <w:rPr>
      <w:rFonts w:ascii="Courier New" w:hAnsi="Courier New" w:cs="Courier New"/>
    </w:rPr>
  </w:style>
  <w:style w:type="character" w:styleId="WW8Num24z2" w:customStyle="1">
    <w:name w:val="WW8Num24z2"/>
    <w:rsid w:val="00636307"/>
    <w:rPr>
      <w:rFonts w:ascii="Wingdings" w:hAnsi="Wingdings" w:cs="Wingdings"/>
    </w:rPr>
  </w:style>
  <w:style w:type="character" w:styleId="WW8Num24z3" w:customStyle="1">
    <w:name w:val="WW8Num24z3"/>
    <w:rsid w:val="00636307"/>
    <w:rPr>
      <w:rFonts w:ascii="Symbol" w:hAnsi="Symbol" w:cs="Symbol"/>
    </w:rPr>
  </w:style>
  <w:style w:type="character" w:styleId="Carpredefinitoparagrafo1" w:customStyle="1">
    <w:name w:val="Car. predefinito paragrafo1"/>
    <w:rsid w:val="00636307"/>
  </w:style>
  <w:style w:type="character" w:styleId="Rimandocommento1" w:customStyle="1">
    <w:name w:val="Rimando commento1"/>
    <w:rsid w:val="00636307"/>
    <w:rPr>
      <w:sz w:val="16"/>
      <w:szCs w:val="16"/>
    </w:rPr>
  </w:style>
  <w:style w:type="character" w:styleId="googqs-tidbit1" w:customStyle="1">
    <w:name w:val="goog_qs-tidbit1"/>
    <w:rsid w:val="00636307"/>
    <w:rPr>
      <w:vanish w:val="0"/>
    </w:rPr>
  </w:style>
  <w:style w:type="character" w:styleId="HTMLCode">
    <w:name w:val="HTML Code"/>
    <w:rsid w:val="00636307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qFormat/>
    <w:rsid w:val="00636307"/>
    <w:rPr>
      <w:i/>
      <w:iCs/>
    </w:rPr>
  </w:style>
  <w:style w:type="character" w:styleId="PageNumber">
    <w:name w:val="page number"/>
    <w:rsid w:val="00636307"/>
  </w:style>
  <w:style w:type="paragraph" w:styleId="Intestazione4" w:customStyle="1">
    <w:name w:val="Intestazione4"/>
    <w:basedOn w:val="Normal"/>
    <w:next w:val="BodyText"/>
    <w:rsid w:val="00636307"/>
    <w:pPr>
      <w:keepNext/>
      <w:spacing w:before="240" w:after="120"/>
    </w:pPr>
    <w:rPr>
      <w:rFonts w:ascii="Arial" w:hAnsi="Arial" w:eastAsia="Droid Sans" w:cs="FreeSans"/>
      <w:sz w:val="28"/>
      <w:szCs w:val="28"/>
    </w:rPr>
  </w:style>
  <w:style w:type="paragraph" w:styleId="BodyText">
    <w:name w:val="Body Text"/>
    <w:basedOn w:val="Normal"/>
    <w:rsid w:val="00636307"/>
    <w:pPr>
      <w:spacing w:after="120"/>
    </w:pPr>
  </w:style>
  <w:style w:type="paragraph" w:styleId="List">
    <w:name w:val="List"/>
    <w:basedOn w:val="BodyText"/>
    <w:rsid w:val="00636307"/>
    <w:rPr>
      <w:rFonts w:cs="Lohit Hindi"/>
    </w:rPr>
  </w:style>
  <w:style w:type="paragraph" w:styleId="Caption">
    <w:name w:val="caption"/>
    <w:basedOn w:val="Normal"/>
    <w:qFormat/>
    <w:rsid w:val="00636307"/>
    <w:pPr>
      <w:suppressLineNumbers/>
      <w:spacing w:before="120" w:after="120"/>
    </w:pPr>
    <w:rPr>
      <w:rFonts w:cs="Lohit Hindi"/>
      <w:i/>
      <w:iCs/>
    </w:rPr>
  </w:style>
  <w:style w:type="paragraph" w:styleId="Indice" w:customStyle="1">
    <w:name w:val="Indice"/>
    <w:basedOn w:val="Normal"/>
    <w:rsid w:val="00636307"/>
    <w:pPr>
      <w:suppressLineNumbers/>
    </w:pPr>
    <w:rPr>
      <w:rFonts w:cs="Lohit Hindi"/>
    </w:rPr>
  </w:style>
  <w:style w:type="paragraph" w:styleId="Intestazione3" w:customStyle="1">
    <w:name w:val="Intestazione3"/>
    <w:basedOn w:val="Normal"/>
    <w:next w:val="BodyText"/>
    <w:rsid w:val="00636307"/>
    <w:pPr>
      <w:keepNext/>
      <w:spacing w:before="240" w:after="120"/>
    </w:pPr>
    <w:rPr>
      <w:rFonts w:ascii="Arial" w:hAnsi="Arial" w:eastAsia="DejaVu Sans" w:cs="Lohit Hindi"/>
      <w:sz w:val="28"/>
      <w:szCs w:val="28"/>
    </w:rPr>
  </w:style>
  <w:style w:type="paragraph" w:styleId="Intestazione2" w:customStyle="1">
    <w:name w:val="Intestazione2"/>
    <w:basedOn w:val="Normal"/>
    <w:next w:val="BodyText"/>
    <w:rsid w:val="00636307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Didascalia2" w:customStyle="1">
    <w:name w:val="Didascalia2"/>
    <w:basedOn w:val="Normal"/>
    <w:rsid w:val="00636307"/>
    <w:pPr>
      <w:suppressLineNumbers/>
      <w:spacing w:before="120" w:after="120"/>
    </w:pPr>
    <w:rPr>
      <w:rFonts w:cs="Mangal"/>
      <w:i/>
      <w:iCs/>
    </w:rPr>
  </w:style>
  <w:style w:type="paragraph" w:styleId="Intestazione1" w:customStyle="1">
    <w:name w:val="Intestazione1"/>
    <w:basedOn w:val="Normal"/>
    <w:next w:val="BodyText"/>
    <w:rsid w:val="00636307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jc w:val="center"/>
    </w:pPr>
    <w:rPr>
      <w:b/>
      <w:bCs/>
      <w:i/>
      <w:iCs/>
    </w:rPr>
  </w:style>
  <w:style w:type="paragraph" w:styleId="Didascalia1" w:customStyle="1">
    <w:name w:val="Didascalia1"/>
    <w:basedOn w:val="Normal"/>
    <w:rsid w:val="00636307"/>
    <w:pPr>
      <w:suppressLineNumbers/>
      <w:spacing w:before="120" w:after="120"/>
    </w:pPr>
    <w:rPr>
      <w:rFonts w:cs="Lohit Hindi"/>
      <w:i/>
      <w:iCs/>
    </w:rPr>
  </w:style>
  <w:style w:type="paragraph" w:styleId="Testocommento1" w:customStyle="1">
    <w:name w:val="Testo commento1"/>
    <w:basedOn w:val="Normal"/>
    <w:rsid w:val="00636307"/>
    <w:rPr>
      <w:sz w:val="20"/>
      <w:szCs w:val="20"/>
    </w:rPr>
  </w:style>
  <w:style w:type="paragraph" w:styleId="msocommentsubject0" w:customStyle="1">
    <w:name w:val="msocommentsubject"/>
    <w:basedOn w:val="Testocommento1"/>
    <w:next w:val="Testocommento1"/>
    <w:rsid w:val="00636307"/>
    <w:rPr>
      <w:b/>
      <w:bCs/>
    </w:rPr>
  </w:style>
  <w:style w:type="paragraph" w:styleId="Testonormale1" w:customStyle="1">
    <w:name w:val="Testo normale1"/>
    <w:basedOn w:val="Normal"/>
    <w:rsid w:val="00636307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rsid w:val="0063630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rsid w:val="00636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 w:cs="Courier New"/>
      <w:sz w:val="20"/>
      <w:szCs w:val="20"/>
    </w:rPr>
  </w:style>
  <w:style w:type="paragraph" w:styleId="Corpodeltesto31" w:customStyle="1">
    <w:name w:val="Corpo del testo 31"/>
    <w:basedOn w:val="Normal"/>
    <w:next w:val="Normal"/>
    <w:rsid w:val="00636307"/>
    <w:pPr>
      <w:autoSpaceDE w:val="0"/>
    </w:pPr>
    <w:rPr>
      <w:rFonts w:ascii="TimesNewRoman" w:hAnsi="TimesNewRoman" w:cs="TimesNewRoman"/>
    </w:rPr>
  </w:style>
  <w:style w:type="paragraph" w:styleId="Footer">
    <w:name w:val="footer"/>
    <w:basedOn w:val="Normal"/>
    <w:next w:val="Normal"/>
    <w:rsid w:val="00636307"/>
    <w:pPr>
      <w:autoSpaceDE w:val="0"/>
    </w:pPr>
    <w:rPr>
      <w:rFonts w:ascii="TimesNewRoman" w:hAnsi="TimesNewRoman" w:cs="TimesNewRoman"/>
    </w:rPr>
  </w:style>
  <w:style w:type="paragraph" w:styleId="Header">
    <w:name w:val="header"/>
    <w:basedOn w:val="Normal"/>
    <w:rsid w:val="00636307"/>
    <w:pPr>
      <w:tabs>
        <w:tab w:val="center" w:pos="4819"/>
        <w:tab w:val="right" w:pos="9638"/>
      </w:tabs>
    </w:pPr>
    <w:rPr>
      <w:szCs w:val="20"/>
    </w:rPr>
  </w:style>
  <w:style w:type="paragraph" w:styleId="Subtitle">
    <w:name w:val="Subtitle"/>
    <w:basedOn w:val="Normal"/>
    <w:next w:val="BodyText"/>
    <w:qFormat/>
    <w:rsid w:val="00636307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jc w:val="center"/>
    </w:pPr>
    <w:rPr>
      <w:b/>
      <w:bCs/>
    </w:rPr>
  </w:style>
  <w:style w:type="paragraph" w:styleId="Contenutocornice" w:customStyle="1">
    <w:name w:val="Contenuto cornice"/>
    <w:basedOn w:val="BodyText"/>
    <w:rsid w:val="00636307"/>
  </w:style>
  <w:style w:type="paragraph" w:styleId="Contenutotabella" w:customStyle="1">
    <w:name w:val="Contenuto tabella"/>
    <w:basedOn w:val="Normal"/>
    <w:rsid w:val="00636307"/>
    <w:pPr>
      <w:suppressLineNumbers/>
    </w:pPr>
  </w:style>
  <w:style w:type="paragraph" w:styleId="Intestazionetabella" w:customStyle="1">
    <w:name w:val="Intestazione tabella"/>
    <w:basedOn w:val="Contenutotabella"/>
    <w:rsid w:val="00636307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6905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7790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66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0151DC86CA0444825C39CE57E9163F" ma:contentTypeVersion="10" ma:contentTypeDescription="Create a new document." ma:contentTypeScope="" ma:versionID="c008fa945955ed93d2115703a8c273ba">
  <xsd:schema xmlns:xsd="http://www.w3.org/2001/XMLSchema" xmlns:xs="http://www.w3.org/2001/XMLSchema" xmlns:p="http://schemas.microsoft.com/office/2006/metadata/properties" xmlns:ns2="694b2ec7-6612-428e-8deb-6b510c1967d1" xmlns:ns3="adde15d7-652f-4ba9-b7ee-f6d989496b5e" targetNamespace="http://schemas.microsoft.com/office/2006/metadata/properties" ma:root="true" ma:fieldsID="126e713263427a55a43bdd4fd9409bbf" ns2:_="" ns3:_="">
    <xsd:import namespace="694b2ec7-6612-428e-8deb-6b510c1967d1"/>
    <xsd:import namespace="adde15d7-652f-4ba9-b7ee-f6d989496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b2ec7-6612-428e-8deb-6b510c1967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b21486a-7a0a-4db4-9655-fe3ce8b76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e15d7-652f-4ba9-b7ee-f6d989496b5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9a121e4-79ea-4308-af55-7e02d01e4b02}" ma:internalName="TaxCatchAll" ma:showField="CatchAllData" ma:web="adde15d7-652f-4ba9-b7ee-f6d989496b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4b2ec7-6612-428e-8deb-6b510c1967d1">
      <Terms xmlns="http://schemas.microsoft.com/office/infopath/2007/PartnerControls"/>
    </lcf76f155ced4ddcb4097134ff3c332f>
    <TaxCatchAll xmlns="adde15d7-652f-4ba9-b7ee-f6d989496b5e" xsi:nil="true"/>
  </documentManagement>
</p:properties>
</file>

<file path=customXml/itemProps1.xml><?xml version="1.0" encoding="utf-8"?>
<ds:datastoreItem xmlns:ds="http://schemas.openxmlformats.org/officeDocument/2006/customXml" ds:itemID="{30FDCFCE-F112-46B8-BFDE-C74D6BF852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DC574E-FF8C-4BA4-BC2F-8385D3EB696B}"/>
</file>

<file path=customXml/itemProps3.xml><?xml version="1.0" encoding="utf-8"?>
<ds:datastoreItem xmlns:ds="http://schemas.openxmlformats.org/officeDocument/2006/customXml" ds:itemID="{DA8788CC-A640-47C5-AD61-30FDEF2A7027}"/>
</file>

<file path=customXml/itemProps4.xml><?xml version="1.0" encoding="utf-8"?>
<ds:datastoreItem xmlns:ds="http://schemas.openxmlformats.org/officeDocument/2006/customXml" ds:itemID="{EC8FF96E-A230-4D90-B942-95ADA5AF563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Esame scritto di:</dc:title>
  <dc:subject/>
  <dc:creator>Francesco Pupo</dc:creator>
  <cp:keywords/>
  <cp:lastModifiedBy>GIUSEPPE FAZARI</cp:lastModifiedBy>
  <cp:revision>6</cp:revision>
  <cp:lastPrinted>2014-02-24T11:29:00Z</cp:lastPrinted>
  <dcterms:created xsi:type="dcterms:W3CDTF">2025-04-11T10:01:00Z</dcterms:created>
  <dcterms:modified xsi:type="dcterms:W3CDTF">2025-05-14T10:37:20Z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0x010100660151DC86CA0444825C39CE57E9163F</vt:lpwstr>
  </property>
  <property fmtid="{D5CDD505-2E9C-101B-9397-08002B2CF9AE}" pid="3" name="MediaServiceImageTags">
    <vt:lpwstr/>
  </property>
</Properties>
</file>