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746433" w:rsidR="00883644" w:rsidP="008B69F0" w:rsidRDefault="00883644" w14:paraId="4E89F4B9" w14:textId="3D6BC8E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Pr="00746433" w:rsidR="00D8174C">
        <w:rPr>
          <w:rFonts w:asciiTheme="minorHAnsi" w:hAnsiTheme="minorHAnsi" w:cstheme="minorHAnsi"/>
          <w:sz w:val="20"/>
          <w:szCs w:val="22"/>
        </w:rPr>
        <w:t>Informatica</w:t>
      </w:r>
    </w:p>
    <w:p w:rsidRPr="00746433" w:rsidR="00134D9B" w:rsidP="008B69F0" w:rsidRDefault="00134D9B" w14:paraId="2F6D177C" w14:textId="435BF87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746433">
        <w:rPr>
          <w:rFonts w:asciiTheme="minorHAnsi" w:hAnsiTheme="minorHAnsi" w:cstheme="minorHAnsi"/>
          <w:i/>
          <w:sz w:val="20"/>
          <w:szCs w:val="22"/>
        </w:rPr>
        <w:t xml:space="preserve">Fondamenti di informatica </w:t>
      </w:r>
      <w:r w:rsidRPr="00C50FB9" w:rsidR="000F5C7D">
        <w:rPr>
          <w:rFonts w:asciiTheme="minorHAnsi" w:hAnsiTheme="minorHAnsi" w:cstheme="minorHAnsi"/>
          <w:i/>
          <w:sz w:val="20"/>
          <w:szCs w:val="22"/>
        </w:rPr>
        <w:t>II</w:t>
      </w:r>
      <w:r w:rsidRPr="00C50FB9" w:rsidR="007B3E7D">
        <w:rPr>
          <w:rFonts w:asciiTheme="minorHAnsi" w:hAnsiTheme="minorHAnsi" w:cstheme="minorHAnsi"/>
          <w:i/>
          <w:sz w:val="20"/>
          <w:szCs w:val="22"/>
        </w:rPr>
        <w:t xml:space="preserve"> – TRACCIA </w:t>
      </w:r>
      <w:r w:rsidRPr="00C50FB9" w:rsidR="00C50FB9">
        <w:rPr>
          <w:rFonts w:asciiTheme="minorHAnsi" w:hAnsiTheme="minorHAnsi" w:cstheme="minorHAnsi"/>
          <w:i/>
          <w:sz w:val="20"/>
          <w:szCs w:val="22"/>
        </w:rPr>
        <w:t>A</w:t>
      </w:r>
    </w:p>
    <w:p w:rsidRPr="00746433" w:rsidR="00883644" w:rsidP="008B69F0" w:rsidRDefault="00106540" w14:paraId="0E07198D" w14:textId="7D087F1C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3 luglio </w:t>
      </w:r>
      <w:r w:rsidR="00DD6555">
        <w:rPr>
          <w:rFonts w:asciiTheme="minorHAnsi" w:hAnsiTheme="minorHAnsi" w:cstheme="minorHAnsi"/>
          <w:sz w:val="20"/>
          <w:szCs w:val="22"/>
        </w:rPr>
        <w:t>2024</w:t>
      </w:r>
    </w:p>
    <w:p w:rsidRPr="00746433" w:rsidR="00883644" w:rsidP="008B69F0" w:rsidRDefault="00883644" w14:paraId="416BF9BC" w14:textId="2DEBECA3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46433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Pr="00746433" w:rsidR="000F5C7D">
        <w:rPr>
          <w:rFonts w:asciiTheme="minorHAnsi" w:hAnsiTheme="minorHAnsi" w:cstheme="minorHAnsi"/>
          <w:b/>
          <w:sz w:val="20"/>
          <w:szCs w:val="22"/>
        </w:rPr>
        <w:t>1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>min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>uti</w:t>
      </w:r>
    </w:p>
    <w:p w:rsidRPr="00746433" w:rsidR="00883644" w:rsidP="008B69F0" w:rsidRDefault="00883644" w14:paraId="66586E05" w14:textId="77777777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Pr="00746433" w:rsidR="008477FF" w:rsidP="008B69F0" w:rsidRDefault="008477FF" w14:paraId="2D53F79D" w14:textId="77777777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:rsidRPr="00746433" w:rsidR="008477FF" w:rsidP="008B69F0" w:rsidRDefault="008477FF" w14:paraId="094F18E1" w14:textId="77777777">
      <w:pPr>
        <w:rPr>
          <w:rFonts w:asciiTheme="minorHAnsi" w:hAnsiTheme="minorHAnsi"/>
          <w:sz w:val="22"/>
          <w:szCs w:val="20"/>
        </w:rPr>
      </w:pPr>
    </w:p>
    <w:p w:rsidRPr="00746433" w:rsidR="00EF7EAC" w:rsidP="008B69F0" w:rsidRDefault="000F5C7D" w14:paraId="006FEA0D" w14:textId="3759ECC3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5728DE">
        <w:rPr>
          <w:rFonts w:asciiTheme="minorHAnsi" w:hAnsiTheme="minorHAnsi" w:cstheme="minorHAnsi"/>
          <w:sz w:val="22"/>
          <w:szCs w:val="22"/>
        </w:rPr>
        <w:t>Python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l’analisi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e </w:t>
      </w:r>
      <w:r w:rsidR="00D54A95">
        <w:rPr>
          <w:rFonts w:asciiTheme="minorHAnsi" w:hAnsiTheme="minorHAnsi" w:cstheme="minorHAnsi"/>
          <w:sz w:val="22"/>
          <w:szCs w:val="22"/>
        </w:rPr>
        <w:t>riunioni</w:t>
      </w:r>
      <w:r w:rsidRPr="00746433" w:rsidR="00EF7EAC">
        <w:rPr>
          <w:rFonts w:asciiTheme="minorHAnsi" w:hAnsiTheme="minorHAnsi" w:cstheme="minorHAnsi"/>
          <w:sz w:val="22"/>
          <w:szCs w:val="22"/>
        </w:rPr>
        <w:t>.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 S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le classi </w:t>
      </w:r>
      <w:r w:rsidR="007720B4">
        <w:rPr>
          <w:rFonts w:asciiTheme="minorHAnsi" w:hAnsiTheme="minorHAnsi" w:cstheme="minorHAnsi"/>
          <w:i/>
          <w:sz w:val="22"/>
          <w:szCs w:val="22"/>
        </w:rPr>
        <w:t xml:space="preserve">Dipendente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e </w:t>
      </w:r>
      <w:r w:rsidR="00D54A95"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, che </w:t>
      </w:r>
      <w:r w:rsidRPr="00746433" w:rsidR="00EF7EAC">
        <w:rPr>
          <w:rFonts w:asciiTheme="minorHAnsi" w:hAnsiTheme="minorHAnsi" w:cstheme="minorHAnsi"/>
          <w:sz w:val="22"/>
          <w:szCs w:val="22"/>
        </w:rPr>
        <w:t>fornisc</w:t>
      </w:r>
      <w:r w:rsidRPr="00746433" w:rsidR="009530D6">
        <w:rPr>
          <w:rFonts w:asciiTheme="minorHAnsi" w:hAnsiTheme="minorHAnsi" w:cstheme="minorHAnsi"/>
          <w:sz w:val="22"/>
          <w:szCs w:val="22"/>
        </w:rPr>
        <w:t>o</w:t>
      </w:r>
      <w:r w:rsidRPr="00746433" w:rsidR="00EF7EAC">
        <w:rPr>
          <w:rFonts w:asciiTheme="minorHAnsi" w:hAnsiTheme="minorHAnsi" w:cstheme="minorHAnsi"/>
          <w:sz w:val="22"/>
          <w:szCs w:val="22"/>
        </w:rPr>
        <w:t>no i seguenti metodi:</w:t>
      </w:r>
    </w:p>
    <w:p w:rsidRPr="00746433" w:rsidR="00EF7EAC" w:rsidP="008B69F0" w:rsidRDefault="00EF7EAC" w14:paraId="4FA0CE55" w14:textId="68D739D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C328CC" w:rsidP="00C328CC" w:rsidRDefault="00C328CC" w14:paraId="7B06CDE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Pr="00533AB1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Dipendente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="00C328CC" w:rsidP="00C328CC" w:rsidRDefault="00C328CC" w14:paraId="4F151D02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_n</w:t>
      </w:r>
      <w:r w:rsidRPr="00746433">
        <w:rPr>
          <w:rFonts w:asciiTheme="minorHAnsi" w:hAnsiTheme="minorHAnsi" w:cstheme="minorHAnsi"/>
          <w:i/>
          <w:sz w:val="22"/>
          <w:szCs w:val="22"/>
        </w:rPr>
        <w:t>ome(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>
        <w:rPr>
          <w:rFonts w:asciiTheme="minorHAnsi" w:hAnsiTheme="minorHAnsi" w:cstheme="minorHAnsi"/>
          <w:sz w:val="22"/>
          <w:szCs w:val="22"/>
        </w:rPr>
        <w:t>il dipendente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517C62" w:rsidR="00C328CC" w:rsidP="00C328CC" w:rsidRDefault="00C328CC" w14:paraId="7806C1B2" w14:textId="00C39E1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517C62">
        <w:rPr>
          <w:rFonts w:asciiTheme="minorHAnsi" w:hAnsiTheme="minorHAnsi" w:cstheme="minorHAnsi"/>
          <w:i/>
          <w:sz w:val="22"/>
          <w:szCs w:val="22"/>
        </w:rPr>
        <w:t>et_argomenti_interesse(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517C62">
        <w:rPr>
          <w:rFonts w:asciiTheme="minorHAnsi" w:hAnsiTheme="minorHAnsi" w:cstheme="minorHAnsi"/>
          <w:i/>
          <w:sz w:val="22"/>
          <w:szCs w:val="22"/>
        </w:rPr>
        <w:t>)</w:t>
      </w:r>
      <w:r w:rsidRPr="00517C62">
        <w:rPr>
          <w:rFonts w:asciiTheme="minorHAnsi" w:hAnsiTheme="minorHAnsi" w:cstheme="minorHAnsi"/>
          <w:sz w:val="22"/>
          <w:szCs w:val="22"/>
        </w:rPr>
        <w:t>, che restituisce la lista degli argomenti di cui il dipendente è esperto.</w:t>
      </w:r>
    </w:p>
    <w:p w:rsidRPr="00746433" w:rsidR="00C328CC" w:rsidP="51DEC227" w:rsidRDefault="00C328CC" w14:paraId="3641C00D" w14:textId="77777777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51DEC227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F2242AE" w:rsidRDefault="00C328CC" w14:paraId="13718C44" w14:textId="5DF87677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en-US"/>
        </w:rPr>
      </w:pPr>
      <w:r w:rsidRPr="0F2242AE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en-US"/>
        </w:rPr>
        <w:t>__</w:t>
      </w:r>
      <w:r w:rsidRPr="0F2242AE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en-US"/>
        </w:rPr>
        <w:t>repr</w:t>
      </w:r>
      <w:r w:rsidRPr="0F2242AE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en-US"/>
        </w:rPr>
        <w:t>__(self)</w:t>
      </w:r>
      <w:r w:rsidRPr="0F2242AE" w:rsidR="02B6D799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en-US"/>
        </w:rPr>
        <w:t>.</w:t>
      </w:r>
    </w:p>
    <w:p w:rsidRPr="00746433" w:rsidR="00C328CC" w:rsidP="00C328CC" w:rsidRDefault="00C328CC" w14:paraId="061EC281" w14:textId="77777777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Pr="00746433" w:rsidR="00C328CC" w:rsidP="00C328CC" w:rsidRDefault="00C328CC" w14:paraId="6518925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Classe </w:t>
      </w:r>
      <w:r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Pr="00746433" w:rsidR="00C328CC" w:rsidP="00C328CC" w:rsidRDefault="00C328CC" w14:paraId="7AB4399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6F12A2C8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_partecipanti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dei </w:t>
      </w:r>
      <w:r>
        <w:rPr>
          <w:rFonts w:asciiTheme="minorHAnsi" w:hAnsiTheme="minorHAnsi" w:cstheme="minorHAnsi"/>
          <w:sz w:val="22"/>
          <w:szCs w:val="22"/>
        </w:rPr>
        <w:t>nomi dei dipendenti che hanno partecipato alla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38FBCAC4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_argomenti_trattati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degli argomenti trattati durante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746433" w:rsidR="00C328CC" w:rsidP="00C328CC" w:rsidRDefault="00C328CC" w14:paraId="2E9EA1A3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ata(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 xml:space="preserve">che restituisce la </w:t>
      </w: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746433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espressa mediante un intero</w:t>
      </w:r>
      <w:r w:rsidRPr="00746433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in cui si è tenuta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16ABBB4A" w14:textId="125811C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51DEC227" w:rsidRDefault="00C328CC" w14:paraId="553CCDE3" w14:textId="77777777">
      <w:pPr>
        <w:pStyle w:val="ListParagraph"/>
        <w:numPr>
          <w:ilvl w:val="0"/>
          <w:numId w:val="33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51DEC227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51DEC227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8B36CA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1468BD" w:rsidP="008B69F0" w:rsidRDefault="001468BD" w14:paraId="1A84D498" w14:textId="7EB5EBC6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614B47" w:rsidP="008B69F0" w:rsidRDefault="00F84521" w14:paraId="5DD6678C" w14:textId="2E158396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7720B4">
        <w:rPr>
          <w:rFonts w:asciiTheme="minorHAnsi" w:hAnsiTheme="minorHAnsi" w:cstheme="minorHAnsi"/>
          <w:bCs/>
          <w:i/>
          <w:sz w:val="22"/>
          <w:szCs w:val="22"/>
        </w:rPr>
        <w:t xml:space="preserve">Dipendenti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</w:t>
      </w:r>
      <w:r w:rsidRPr="00746433" w:rsidR="00BF12F2">
        <w:rPr>
          <w:rFonts w:asciiTheme="minorHAnsi" w:hAnsiTheme="minorHAnsi" w:cstheme="minorHAnsi"/>
          <w:sz w:val="22"/>
          <w:szCs w:val="22"/>
        </w:rPr>
        <w:t xml:space="preserve">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B13D68">
        <w:rPr>
          <w:rFonts w:asciiTheme="minorHAnsi" w:hAnsiTheme="minorHAnsi" w:cstheme="minorHAnsi"/>
          <w:bCs/>
          <w:i/>
          <w:sz w:val="22"/>
          <w:szCs w:val="22"/>
        </w:rPr>
        <w:t xml:space="preserve">Riunioni </w:t>
      </w:r>
      <w:r w:rsidR="003E679E">
        <w:rPr>
          <w:rFonts w:asciiTheme="minorHAnsi" w:hAnsiTheme="minorHAnsi" w:cstheme="minorHAnsi"/>
          <w:sz w:val="22"/>
          <w:szCs w:val="22"/>
        </w:rPr>
        <w:t>de</w:t>
      </w:r>
      <w:r w:rsidR="00B13D68">
        <w:rPr>
          <w:rFonts w:asciiTheme="minorHAnsi" w:hAnsiTheme="minorHAnsi" w:cstheme="minorHAnsi"/>
          <w:sz w:val="22"/>
          <w:szCs w:val="22"/>
        </w:rPr>
        <w:t>lle riunioni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  <w:r w:rsidR="005728DE">
        <w:rPr>
          <w:rFonts w:asciiTheme="minorHAnsi" w:hAnsiTheme="minorHAnsi" w:cstheme="minorHAnsi"/>
          <w:sz w:val="22"/>
          <w:szCs w:val="22"/>
        </w:rPr>
        <w:t xml:space="preserve">Tali liste sono di tipo </w:t>
      </w:r>
      <w:r w:rsidRPr="005728DE" w:rsidR="005728DE">
        <w:rPr>
          <w:rFonts w:asciiTheme="minorHAnsi" w:hAnsiTheme="minorHAnsi" w:cstheme="minorHAnsi"/>
          <w:i/>
          <w:iCs/>
          <w:sz w:val="22"/>
          <w:szCs w:val="22"/>
        </w:rPr>
        <w:t>ListaConcatenata</w:t>
      </w:r>
      <w:r w:rsidR="005728DE">
        <w:rPr>
          <w:rFonts w:asciiTheme="minorHAnsi" w:hAnsiTheme="minorHAnsi" w:cstheme="minorHAnsi"/>
          <w:sz w:val="22"/>
          <w:szCs w:val="22"/>
        </w:rPr>
        <w:t xml:space="preserve">. </w:t>
      </w:r>
      <w:r w:rsidRPr="00746433" w:rsidR="00614B47">
        <w:rPr>
          <w:rFonts w:asciiTheme="minorHAnsi" w:hAnsiTheme="minorHAnsi" w:cstheme="minorHAnsi"/>
          <w:sz w:val="22"/>
          <w:szCs w:val="22"/>
        </w:rPr>
        <w:t>Oltre a</w:t>
      </w:r>
      <w:r w:rsidRPr="00746433" w:rsidR="00092648">
        <w:rPr>
          <w:rFonts w:asciiTheme="minorHAnsi" w:hAnsiTheme="minorHAnsi" w:cstheme="minorHAnsi"/>
          <w:sz w:val="22"/>
          <w:szCs w:val="22"/>
        </w:rPr>
        <w:t xml:space="preserve">d </w:t>
      </w:r>
      <w:r w:rsidRPr="00746433" w:rsidR="00614B47">
        <w:rPr>
          <w:rFonts w:asciiTheme="minorHAnsi" w:hAnsiTheme="minorHAnsi" w:cstheme="minorHAnsi"/>
          <w:sz w:val="22"/>
          <w:szCs w:val="22"/>
        </w:rPr>
        <w:t>eventuali metodi che si riteng</w:t>
      </w:r>
      <w:r w:rsidRPr="00746433" w:rsidR="00092648">
        <w:rPr>
          <w:rFonts w:asciiTheme="minorHAnsi" w:hAnsiTheme="minorHAnsi" w:cstheme="minorHAnsi"/>
          <w:sz w:val="22"/>
          <w:szCs w:val="22"/>
        </w:rPr>
        <w:t>a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no necessari, 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si includano </w:t>
      </w:r>
      <w:r w:rsidRPr="00746433" w:rsidR="00614B47">
        <w:rPr>
          <w:rFonts w:asciiTheme="minorHAnsi" w:hAnsiTheme="minorHAnsi" w:cstheme="minorHAnsi"/>
          <w:sz w:val="22"/>
          <w:szCs w:val="22"/>
        </w:rPr>
        <w:t>almeno i seguenti metodi nella classe:</w:t>
      </w:r>
    </w:p>
    <w:p w:rsidR="00695BAD" w:rsidP="00695BAD" w:rsidRDefault="00695BAD" w14:paraId="311EEDC4" w14:textId="6F8FA95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720B4" w:rsidR="007720B4" w:rsidP="007720B4" w:rsidRDefault="00C328CC" w14:paraId="25AC4678" w14:textId="04D4D5D1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a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>rgomento</w:t>
      </w:r>
      <w:r>
        <w:rPr>
          <w:rFonts w:asciiTheme="minorHAnsi" w:hAnsiTheme="minorHAnsi" w:cstheme="minorHAnsi"/>
          <w:i/>
          <w:sz w:val="22"/>
          <w:szCs w:val="22"/>
        </w:rPr>
        <w:t>_f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>requente(</w:t>
      </w:r>
      <w:r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720B4" w:rsidR="007720B4">
        <w:rPr>
          <w:rFonts w:asciiTheme="minorHAnsi" w:hAnsiTheme="minorHAnsi" w:cstheme="minorHAnsi"/>
          <w:i/>
          <w:sz w:val="22"/>
          <w:szCs w:val="22"/>
        </w:rPr>
        <w:t xml:space="preserve">d). </w:t>
      </w:r>
      <w:r w:rsidRPr="007720B4" w:rsidR="007720B4">
        <w:rPr>
          <w:rFonts w:asciiTheme="minorHAnsi" w:hAnsiTheme="minorHAnsi" w:cstheme="minorHAnsi"/>
          <w:sz w:val="22"/>
          <w:szCs w:val="22"/>
        </w:rPr>
        <w:t xml:space="preserve">Il metodo restituisce l'argomento che è stato trattato il maggior numero di volte in riunioni tenute in </w:t>
      </w:r>
      <w:r w:rsidR="007B3E7D">
        <w:rPr>
          <w:rFonts w:asciiTheme="minorHAnsi" w:hAnsiTheme="minorHAnsi" w:cstheme="minorHAnsi"/>
          <w:sz w:val="22"/>
          <w:szCs w:val="22"/>
        </w:rPr>
        <w:t>date precedenti</w:t>
      </w:r>
      <w:r w:rsidRPr="007720B4" w:rsidR="007720B4">
        <w:rPr>
          <w:rFonts w:asciiTheme="minorHAnsi" w:hAnsiTheme="minorHAnsi" w:cstheme="minorHAnsi"/>
          <w:sz w:val="22"/>
          <w:szCs w:val="22"/>
        </w:rPr>
        <w:t xml:space="preserve"> a </w:t>
      </w:r>
      <w:r w:rsidRPr="007720B4" w:rsidR="007720B4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Pr="007720B4" w:rsidR="007720B4">
        <w:rPr>
          <w:rFonts w:asciiTheme="minorHAnsi" w:hAnsiTheme="minorHAnsi" w:cstheme="minorHAnsi"/>
          <w:sz w:val="22"/>
          <w:szCs w:val="22"/>
        </w:rPr>
        <w:t>.</w:t>
      </w:r>
      <w:r w:rsidR="007720B4">
        <w:rPr>
          <w:rFonts w:asciiTheme="minorHAnsi" w:hAnsiTheme="minorHAnsi" w:cstheme="minorHAnsi"/>
          <w:sz w:val="22"/>
          <w:szCs w:val="22"/>
        </w:rPr>
        <w:t xml:space="preserve"> Se più argomenti soddisfano la condizione, il metodo restituisce uno qualsiasi di essi.</w:t>
      </w:r>
    </w:p>
    <w:p w:rsidRPr="007720B4" w:rsidR="00710109" w:rsidP="008B69F0" w:rsidRDefault="00C328CC" w14:paraId="00DD37D3" w14:textId="6720AFD7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  <w:highlight w:val="lightGray"/>
        </w:rPr>
        <w:t>d</w:t>
      </w:r>
      <w:r w:rsidRPr="00400137" w:rsidR="007720B4">
        <w:rPr>
          <w:rFonts w:asciiTheme="minorHAnsi" w:hAnsiTheme="minorHAnsi" w:cstheme="minorHAnsi"/>
          <w:i/>
          <w:sz w:val="22"/>
          <w:szCs w:val="22"/>
          <w:highlight w:val="lightGray"/>
        </w:rPr>
        <w:t>ipendenti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_p</w:t>
      </w:r>
      <w:r w:rsidRPr="00400137" w:rsidR="007720B4">
        <w:rPr>
          <w:rFonts w:asciiTheme="minorHAnsi" w:hAnsiTheme="minorHAnsi" w:cstheme="minorHAnsi"/>
          <w:i/>
          <w:sz w:val="22"/>
          <w:szCs w:val="22"/>
          <w:highlight w:val="lightGray"/>
        </w:rPr>
        <w:t>iu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_a</w:t>
      </w:r>
      <w:r w:rsidRPr="00400137" w:rsidR="007720B4">
        <w:rPr>
          <w:rFonts w:asciiTheme="minorHAnsi" w:hAnsiTheme="minorHAnsi" w:cstheme="minorHAnsi"/>
          <w:i/>
          <w:sz w:val="22"/>
          <w:szCs w:val="22"/>
          <w:highlight w:val="lightGray"/>
        </w:rPr>
        <w:t>ttivi</w:t>
      </w:r>
      <w:r w:rsidRPr="00400137" w:rsidR="00283BCE">
        <w:rPr>
          <w:rFonts w:asciiTheme="minorHAnsi" w:hAnsiTheme="minorHAnsi" w:cstheme="minorHAnsi"/>
          <w:i/>
          <w:sz w:val="22"/>
          <w:szCs w:val="22"/>
          <w:highlight w:val="lightGray"/>
        </w:rPr>
        <w:t>(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 xml:space="preserve">self, </w:t>
      </w:r>
      <w:r w:rsidRPr="00400137" w:rsidR="007720B4">
        <w:rPr>
          <w:rFonts w:asciiTheme="minorHAnsi" w:hAnsiTheme="minorHAnsi" w:cstheme="minorHAnsi"/>
          <w:i/>
          <w:sz w:val="22"/>
          <w:szCs w:val="22"/>
          <w:highlight w:val="lightGray"/>
        </w:rPr>
        <w:t>nome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_d</w:t>
      </w:r>
      <w:r w:rsidRPr="00400137" w:rsidR="007720B4">
        <w:rPr>
          <w:rFonts w:asciiTheme="minorHAnsi" w:hAnsiTheme="minorHAnsi" w:cstheme="minorHAnsi"/>
          <w:i/>
          <w:sz w:val="22"/>
          <w:szCs w:val="22"/>
          <w:highlight w:val="lightGray"/>
        </w:rPr>
        <w:t>ip</w:t>
      </w:r>
      <w:r w:rsidRPr="00400137" w:rsidR="00710109">
        <w:rPr>
          <w:rFonts w:asciiTheme="minorHAnsi" w:hAnsiTheme="minorHAnsi" w:cstheme="minorHAnsi"/>
          <w:i/>
          <w:sz w:val="22"/>
          <w:szCs w:val="22"/>
          <w:highlight w:val="lightGray"/>
        </w:rPr>
        <w:t>)</w:t>
      </w:r>
      <w:r w:rsidRPr="007720B4" w:rsidR="00710109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Pr="007720B4" w:rsidR="0055671F">
        <w:rPr>
          <w:rFonts w:asciiTheme="minorHAnsi" w:hAnsiTheme="minorHAnsi" w:cstheme="minorHAnsi"/>
          <w:sz w:val="22"/>
          <w:szCs w:val="22"/>
        </w:rPr>
        <w:t>che restituisce</w:t>
      </w:r>
      <w:r w:rsidR="007720B4">
        <w:rPr>
          <w:rFonts w:asciiTheme="minorHAnsi" w:hAnsiTheme="minorHAnsi" w:cstheme="minorHAnsi"/>
          <w:sz w:val="22"/>
          <w:szCs w:val="22"/>
        </w:rPr>
        <w:t xml:space="preserve"> la lista dei nomi distinti dei dipendenti </w:t>
      </w:r>
      <w:r w:rsidR="0012214B">
        <w:rPr>
          <w:rFonts w:asciiTheme="minorHAnsi" w:hAnsiTheme="minorHAnsi" w:cstheme="minorHAnsi"/>
          <w:sz w:val="22"/>
          <w:szCs w:val="22"/>
        </w:rPr>
        <w:t xml:space="preserve">che risultano essere </w:t>
      </w:r>
      <w:r w:rsidR="007720B4">
        <w:rPr>
          <w:rFonts w:asciiTheme="minorHAnsi" w:hAnsiTheme="minorHAnsi" w:cstheme="minorHAnsi"/>
          <w:sz w:val="22"/>
          <w:szCs w:val="22"/>
        </w:rPr>
        <w:t xml:space="preserve">più attivi del dipendente con nome </w:t>
      </w:r>
      <w:r w:rsidRPr="007720B4" w:rsidR="007720B4">
        <w:rPr>
          <w:rFonts w:asciiTheme="minorHAnsi" w:hAnsiTheme="minorHAnsi" w:cstheme="minorHAnsi"/>
          <w:i/>
          <w:iCs/>
          <w:sz w:val="22"/>
          <w:szCs w:val="22"/>
        </w:rPr>
        <w:t>nome</w:t>
      </w:r>
      <w:r>
        <w:rPr>
          <w:rFonts w:asciiTheme="minorHAnsi" w:hAnsiTheme="minorHAnsi" w:cstheme="minorHAnsi"/>
          <w:i/>
          <w:iCs/>
          <w:sz w:val="22"/>
          <w:szCs w:val="22"/>
        </w:rPr>
        <w:t>_d</w:t>
      </w:r>
      <w:r w:rsidRPr="007720B4" w:rsidR="007720B4">
        <w:rPr>
          <w:rFonts w:asciiTheme="minorHAnsi" w:hAnsiTheme="minorHAnsi" w:cstheme="minorHAnsi"/>
          <w:i/>
          <w:iCs/>
          <w:sz w:val="22"/>
          <w:szCs w:val="22"/>
        </w:rPr>
        <w:t>ip</w:t>
      </w:r>
      <w:r w:rsidR="007720B4">
        <w:rPr>
          <w:rFonts w:asciiTheme="minorHAnsi" w:hAnsiTheme="minorHAnsi" w:cstheme="minorHAnsi"/>
          <w:sz w:val="22"/>
          <w:szCs w:val="22"/>
        </w:rPr>
        <w:t xml:space="preserve">. </w:t>
      </w:r>
      <w:r w:rsidR="004B3FFB">
        <w:rPr>
          <w:rFonts w:asciiTheme="minorHAnsi" w:hAnsiTheme="minorHAnsi" w:cstheme="minorHAnsi"/>
          <w:sz w:val="22"/>
          <w:szCs w:val="22"/>
        </w:rPr>
        <w:t xml:space="preserve"> </w:t>
      </w:r>
      <w:r w:rsidR="007720B4">
        <w:rPr>
          <w:rFonts w:asciiTheme="minorHAnsi" w:hAnsiTheme="minorHAnsi" w:cstheme="minorHAnsi"/>
          <w:sz w:val="22"/>
          <w:szCs w:val="22"/>
        </w:rPr>
        <w:t xml:space="preserve">Un dipendente </w:t>
      </w:r>
      <w:r w:rsidRPr="007720B4" w:rsidR="007720B4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7720B4">
        <w:rPr>
          <w:rFonts w:asciiTheme="minorHAnsi" w:hAnsiTheme="minorHAnsi" w:cstheme="minorHAnsi"/>
          <w:sz w:val="22"/>
          <w:szCs w:val="22"/>
        </w:rPr>
        <w:t xml:space="preserve"> è più attivo di un dipendente </w:t>
      </w:r>
      <w:r w:rsidRPr="0012214B" w:rsidR="007720B4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="007720B4">
        <w:rPr>
          <w:rFonts w:asciiTheme="minorHAnsi" w:hAnsiTheme="minorHAnsi" w:cstheme="minorHAnsi"/>
          <w:sz w:val="22"/>
          <w:szCs w:val="22"/>
        </w:rPr>
        <w:t xml:space="preserve"> quando sono soddisfatte </w:t>
      </w:r>
      <w:r w:rsidRPr="007720B4" w:rsidR="00166F9D">
        <w:rPr>
          <w:rFonts w:asciiTheme="minorHAnsi" w:hAnsiTheme="minorHAnsi" w:cstheme="minorHAnsi"/>
          <w:sz w:val="22"/>
          <w:szCs w:val="22"/>
        </w:rPr>
        <w:t xml:space="preserve">entrambe </w:t>
      </w:r>
      <w:r w:rsidRPr="007720B4" w:rsidR="0055671F">
        <w:rPr>
          <w:rFonts w:asciiTheme="minorHAnsi" w:hAnsiTheme="minorHAnsi" w:cstheme="minorHAnsi"/>
          <w:sz w:val="22"/>
          <w:szCs w:val="22"/>
        </w:rPr>
        <w:t xml:space="preserve">le seguenti </w:t>
      </w:r>
      <w:r w:rsidRPr="007720B4" w:rsidR="00B36CAB">
        <w:rPr>
          <w:rFonts w:asciiTheme="minorHAnsi" w:hAnsiTheme="minorHAnsi" w:cstheme="minorHAnsi"/>
          <w:sz w:val="22"/>
          <w:szCs w:val="22"/>
        </w:rPr>
        <w:t>condizioni</w:t>
      </w:r>
      <w:r w:rsidRPr="007720B4" w:rsidR="0055671F">
        <w:rPr>
          <w:rFonts w:asciiTheme="minorHAnsi" w:hAnsiTheme="minorHAnsi" w:cstheme="minorHAnsi"/>
          <w:sz w:val="22"/>
          <w:szCs w:val="22"/>
        </w:rPr>
        <w:t>:</w:t>
      </w:r>
    </w:p>
    <w:p w:rsidRPr="006E1417" w:rsidR="00710109" w:rsidP="008B69F0" w:rsidRDefault="007720B4" w14:paraId="37F04C59" w14:textId="6327A9E2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somma delle durate delle riunioni a cui ha partecipato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X</w:t>
      </w:r>
      <w:r>
        <w:rPr>
          <w:rFonts w:asciiTheme="minorHAnsi" w:hAnsiTheme="minorHAnsi" w:cstheme="minorHAnsi"/>
          <w:sz w:val="22"/>
          <w:szCs w:val="22"/>
        </w:rPr>
        <w:t xml:space="preserve"> è maggiore della somma delle durate delle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a cui ha partecipato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 w:rsidR="00710109">
        <w:rPr>
          <w:rFonts w:asciiTheme="minorHAnsi" w:hAnsiTheme="minorHAnsi" w:cstheme="minorHAnsi"/>
          <w:sz w:val="22"/>
          <w:szCs w:val="22"/>
        </w:rPr>
        <w:t>;</w:t>
      </w:r>
    </w:p>
    <w:p w:rsidRPr="006E1417" w:rsidR="00C35294" w:rsidP="008B69F0" w:rsidRDefault="0012214B" w14:paraId="3CD2D932" w14:textId="0C59FDB1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6E1417">
        <w:rPr>
          <w:rFonts w:asciiTheme="minorHAnsi" w:hAnsiTheme="minorHAnsi" w:cstheme="minorHAnsi"/>
          <w:i/>
          <w:iCs/>
          <w:sz w:val="22"/>
          <w:szCs w:val="22"/>
        </w:rPr>
        <w:t xml:space="preserve">X </w:t>
      </w:r>
      <w:r w:rsidRPr="006E1417">
        <w:rPr>
          <w:rFonts w:asciiTheme="minorHAnsi" w:hAnsiTheme="minorHAnsi" w:cstheme="minorHAnsi"/>
          <w:sz w:val="22"/>
          <w:szCs w:val="22"/>
        </w:rPr>
        <w:t xml:space="preserve">è esperto di tutti gli argomenti di cui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>
        <w:rPr>
          <w:rFonts w:asciiTheme="minorHAnsi" w:hAnsiTheme="minorHAnsi" w:cstheme="minorHAnsi"/>
          <w:sz w:val="22"/>
          <w:szCs w:val="22"/>
        </w:rPr>
        <w:t xml:space="preserve"> è esperto</w:t>
      </w:r>
      <w:r w:rsidRPr="006E1417" w:rsidR="000C2A31">
        <w:rPr>
          <w:rFonts w:asciiTheme="minorHAnsi" w:hAnsiTheme="minorHAnsi" w:cstheme="minorHAnsi"/>
          <w:sz w:val="22"/>
          <w:szCs w:val="22"/>
        </w:rPr>
        <w:t>.</w:t>
      </w:r>
    </w:p>
    <w:p w:rsidR="006E1417" w:rsidP="006E1417" w:rsidRDefault="00C328CC" w14:paraId="512B7F70" w14:textId="7F15076B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C328CC">
        <w:rPr>
          <w:rFonts w:asciiTheme="minorHAnsi" w:hAnsiTheme="minorHAnsi" w:cstheme="minorHAnsi"/>
          <w:i/>
          <w:sz w:val="22"/>
          <w:szCs w:val="22"/>
        </w:rPr>
        <w:t>a</w:t>
      </w:r>
      <w:r w:rsidRPr="00C328CC" w:rsidR="006E1417">
        <w:rPr>
          <w:rFonts w:asciiTheme="minorHAnsi" w:hAnsiTheme="minorHAnsi" w:cstheme="minorHAnsi"/>
          <w:i/>
          <w:sz w:val="22"/>
          <w:szCs w:val="22"/>
        </w:rPr>
        <w:t>rgomenti</w:t>
      </w:r>
      <w:r w:rsidRPr="00C328CC">
        <w:rPr>
          <w:rFonts w:asciiTheme="minorHAnsi" w:hAnsiTheme="minorHAnsi" w:cstheme="minorHAnsi"/>
          <w:i/>
          <w:sz w:val="22"/>
          <w:szCs w:val="22"/>
        </w:rPr>
        <w:t>_n</w:t>
      </w:r>
      <w:r w:rsidRPr="00C328CC" w:rsidR="006E1417">
        <w:rPr>
          <w:rFonts w:asciiTheme="minorHAnsi" w:hAnsiTheme="minorHAnsi" w:cstheme="minorHAnsi"/>
          <w:i/>
          <w:sz w:val="22"/>
          <w:szCs w:val="22"/>
        </w:rPr>
        <w:t>o(</w:t>
      </w:r>
      <w:r w:rsidRPr="00C328CC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C328CC" w:rsidR="006E1417">
        <w:rPr>
          <w:rFonts w:asciiTheme="minorHAnsi" w:hAnsiTheme="minorHAnsi" w:cstheme="minorHAnsi"/>
          <w:i/>
          <w:sz w:val="22"/>
          <w:szCs w:val="22"/>
        </w:rPr>
        <w:t>nome</w:t>
      </w:r>
      <w:r w:rsidRPr="00C328CC">
        <w:rPr>
          <w:rFonts w:asciiTheme="minorHAnsi" w:hAnsiTheme="minorHAnsi" w:cstheme="minorHAnsi"/>
          <w:i/>
          <w:sz w:val="22"/>
          <w:szCs w:val="22"/>
        </w:rPr>
        <w:t>_d</w:t>
      </w:r>
      <w:r w:rsidRPr="00C328CC" w:rsidR="006E1417">
        <w:rPr>
          <w:rFonts w:asciiTheme="minorHAnsi" w:hAnsiTheme="minorHAnsi" w:cstheme="minorHAnsi"/>
          <w:i/>
          <w:sz w:val="22"/>
          <w:szCs w:val="22"/>
        </w:rPr>
        <w:t xml:space="preserve">ip, d). </w:t>
      </w:r>
      <w:r w:rsidRPr="006E1417" w:rsidR="006E1417">
        <w:rPr>
          <w:rFonts w:asciiTheme="minorHAnsi" w:hAnsiTheme="minorHAnsi" w:cstheme="minorHAnsi"/>
          <w:sz w:val="22"/>
          <w:szCs w:val="22"/>
        </w:rPr>
        <w:t>Il metodo</w:t>
      </w:r>
      <w:r w:rsidRPr="006E1417" w:rsidR="006E1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6E1417" w:rsidR="006E1417">
        <w:rPr>
          <w:rFonts w:asciiTheme="minorHAnsi" w:hAnsiTheme="minorHAnsi" w:cstheme="minorHAnsi"/>
          <w:sz w:val="22"/>
          <w:szCs w:val="22"/>
        </w:rPr>
        <w:t xml:space="preserve">restituisce la lista degli argomenti </w:t>
      </w:r>
      <w:r w:rsidR="006E1417">
        <w:rPr>
          <w:rFonts w:asciiTheme="minorHAnsi" w:hAnsiTheme="minorHAnsi" w:cstheme="minorHAnsi"/>
          <w:sz w:val="22"/>
          <w:szCs w:val="22"/>
        </w:rPr>
        <w:t>di</w:t>
      </w:r>
      <w:r w:rsidRPr="006E1417" w:rsidR="006E1417">
        <w:rPr>
          <w:rFonts w:asciiTheme="minorHAnsi" w:hAnsiTheme="minorHAnsi" w:cstheme="minorHAnsi"/>
          <w:sz w:val="22"/>
          <w:szCs w:val="22"/>
        </w:rPr>
        <w:t xml:space="preserve"> cui è esperto il dipendente di nome </w:t>
      </w:r>
      <w:r w:rsidRPr="006E1417" w:rsidR="006E1417">
        <w:rPr>
          <w:rFonts w:asciiTheme="minorHAnsi" w:hAnsiTheme="minorHAnsi" w:cstheme="minorHAnsi"/>
          <w:i/>
          <w:sz w:val="22"/>
          <w:szCs w:val="22"/>
        </w:rPr>
        <w:t>nome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6E1417" w:rsidR="006E1417">
        <w:rPr>
          <w:rFonts w:asciiTheme="minorHAnsi" w:hAnsiTheme="minorHAnsi" w:cstheme="minorHAnsi"/>
          <w:i/>
          <w:sz w:val="22"/>
          <w:szCs w:val="22"/>
        </w:rPr>
        <w:t>ip</w:t>
      </w:r>
      <w:r w:rsidRPr="006E1417" w:rsidR="006E1417">
        <w:rPr>
          <w:rFonts w:asciiTheme="minorHAnsi" w:hAnsiTheme="minorHAnsi" w:cstheme="minorHAnsi"/>
          <w:sz w:val="22"/>
          <w:szCs w:val="22"/>
        </w:rPr>
        <w:t xml:space="preserve"> che non sono stati trattati in alcuna delle riunioni tenute </w:t>
      </w:r>
      <w:r w:rsidR="007B3E7D">
        <w:rPr>
          <w:rFonts w:asciiTheme="minorHAnsi" w:hAnsiTheme="minorHAnsi" w:cstheme="minorHAnsi"/>
          <w:sz w:val="22"/>
          <w:szCs w:val="22"/>
        </w:rPr>
        <w:t xml:space="preserve">in </w:t>
      </w:r>
      <w:r w:rsidRPr="006E1417" w:rsidR="006E1417">
        <w:rPr>
          <w:rFonts w:asciiTheme="minorHAnsi" w:hAnsiTheme="minorHAnsi" w:cstheme="minorHAnsi"/>
          <w:sz w:val="22"/>
          <w:szCs w:val="22"/>
        </w:rPr>
        <w:t xml:space="preserve">data </w:t>
      </w:r>
      <w:r w:rsidRPr="006E1417" w:rsidR="006E1417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="006E1417">
        <w:rPr>
          <w:rFonts w:asciiTheme="minorHAnsi" w:hAnsiTheme="minorHAnsi" w:cstheme="minorHAnsi"/>
          <w:sz w:val="22"/>
          <w:szCs w:val="22"/>
        </w:rPr>
        <w:t>.</w:t>
      </w:r>
    </w:p>
    <w:p w:rsidR="008B69F0" w:rsidP="008B69F0" w:rsidRDefault="008B69F0" w14:paraId="218E0091" w14:textId="77777777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Pr="00870F43" w:rsidR="00CF6507" w:rsidP="008B69F0" w:rsidRDefault="00014C07" w14:paraId="33AD3830" w14:textId="534F3AC2">
      <w:p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Esempio</w:t>
      </w:r>
      <w:r w:rsidRPr="00870F43" w:rsidR="00841092">
        <w:rPr>
          <w:rFonts w:asciiTheme="minorHAnsi" w:hAnsiTheme="minorHAnsi" w:cstheme="minorHAnsi"/>
          <w:i/>
          <w:sz w:val="22"/>
          <w:szCs w:val="22"/>
        </w:rPr>
        <w:t xml:space="preserve">. </w:t>
      </w:r>
      <w:r w:rsidRPr="00870F43" w:rsidR="00CF6507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:rsidRPr="00870F43" w:rsidR="00CF6507" w:rsidP="008B69F0" w:rsidRDefault="006E7649" w14:paraId="1751598A" w14:textId="22E68984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Dipendenti</w:t>
      </w:r>
      <w:r w:rsidRPr="00870F43" w:rsidR="00F260D6">
        <w:rPr>
          <w:rFonts w:asciiTheme="minorHAnsi" w:hAnsiTheme="minorHAnsi" w:cstheme="minorHAnsi"/>
          <w:sz w:val="22"/>
          <w:szCs w:val="22"/>
        </w:rPr>
        <w:t>:</w:t>
      </w:r>
    </w:p>
    <w:p w:rsidRPr="00870F43" w:rsidR="00CF6507" w:rsidP="008B69F0" w:rsidRDefault="00CF6507" w14:paraId="26E4BD47" w14:textId="0B163BAA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Rossi</w:t>
      </w:r>
      <w:r w:rsidRPr="00870F43">
        <w:rPr>
          <w:rFonts w:asciiTheme="minorHAnsi" w:hAnsiTheme="minorHAnsi" w:cstheme="minorHAnsi"/>
          <w:iCs/>
          <w:sz w:val="22"/>
          <w:szCs w:val="22"/>
        </w:rPr>
        <w:t xml:space="preserve">”, 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[“A”, “B”, “C”]</w:t>
      </w:r>
      <w:r w:rsidRPr="00870F43">
        <w:rPr>
          <w:rFonts w:asciiTheme="minorHAnsi" w:hAnsiTheme="minorHAnsi" w:cstheme="minorHAnsi"/>
          <w:iCs/>
          <w:sz w:val="22"/>
          <w:szCs w:val="22"/>
        </w:rPr>
        <w:t>}</w:t>
      </w:r>
    </w:p>
    <w:p w:rsidRPr="00870F43" w:rsidR="00CF6507" w:rsidP="008B69F0" w:rsidRDefault="00CF6507" w14:paraId="303E24D6" w14:textId="0237A0DB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</w:t>
      </w:r>
      <w:r w:rsidRPr="00870F43" w:rsidR="008E6334">
        <w:rPr>
          <w:rFonts w:asciiTheme="minorHAnsi" w:hAnsiTheme="minorHAnsi" w:cstheme="minorHAnsi"/>
          <w:iCs/>
          <w:sz w:val="22"/>
          <w:szCs w:val="22"/>
        </w:rPr>
        <w:t>V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erdi</w:t>
      </w:r>
      <w:r w:rsidRPr="00870F43">
        <w:rPr>
          <w:rFonts w:asciiTheme="minorHAnsi" w:hAnsiTheme="minorHAnsi" w:cstheme="minorHAnsi"/>
          <w:iCs/>
          <w:sz w:val="22"/>
          <w:szCs w:val="22"/>
        </w:rPr>
        <w:t xml:space="preserve">”, 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[“A”, “D”, “E”]}</w:t>
      </w:r>
    </w:p>
    <w:p w:rsidRPr="00870F43" w:rsidR="006E7649" w:rsidP="006E7649" w:rsidRDefault="006E7649" w14:paraId="02F662C6" w14:textId="307296D9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{“Neri”, [“A”, “B”, “C”, ”E”, “F”]}</w:t>
      </w:r>
    </w:p>
    <w:p w:rsidRPr="00870F43" w:rsidR="00CF6507" w:rsidP="008B69F0" w:rsidRDefault="006E7649" w14:paraId="75F107E5" w14:textId="23D25CF4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Riunioni</w:t>
      </w:r>
      <w:r w:rsidRPr="00870F43" w:rsidR="00F260D6">
        <w:rPr>
          <w:rFonts w:asciiTheme="minorHAnsi" w:hAnsiTheme="minorHAnsi" w:cstheme="minorHAnsi"/>
          <w:sz w:val="22"/>
          <w:szCs w:val="22"/>
        </w:rPr>
        <w:t>:</w:t>
      </w:r>
    </w:p>
    <w:p w:rsidRPr="00870F43" w:rsidR="00CF6507" w:rsidP="008B69F0" w:rsidRDefault="00CF6507" w14:paraId="3AC8D61A" w14:textId="491660F4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1</w:t>
      </w:r>
      <w:r w:rsidRPr="00870F43">
        <w:rPr>
          <w:rFonts w:asciiTheme="minorHAnsi" w:hAnsiTheme="minorHAnsi" w:cstheme="minorHAnsi"/>
          <w:iCs/>
          <w:sz w:val="22"/>
          <w:szCs w:val="22"/>
        </w:rPr>
        <w:t>”, [</w:t>
      </w:r>
      <w:r w:rsidRPr="00870F43" w:rsidR="00255DF8">
        <w:rPr>
          <w:rFonts w:asciiTheme="minorHAnsi" w:hAnsiTheme="minorHAnsi" w:cstheme="minorHAnsi"/>
          <w:iCs/>
          <w:sz w:val="22"/>
          <w:szCs w:val="22"/>
        </w:rPr>
        <w:t>"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Rossi</w:t>
      </w:r>
      <w:r w:rsidRPr="00870F43" w:rsidR="00255DF8">
        <w:rPr>
          <w:rFonts w:asciiTheme="minorHAnsi" w:hAnsiTheme="minorHAnsi" w:cstheme="minorHAnsi"/>
          <w:iCs/>
          <w:sz w:val="22"/>
          <w:szCs w:val="22"/>
        </w:rPr>
        <w:t>"</w:t>
      </w:r>
      <w:r w:rsidRPr="00870F43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Pr="00870F43" w:rsidR="00255DF8">
        <w:rPr>
          <w:rFonts w:asciiTheme="minorHAnsi" w:hAnsiTheme="minorHAnsi" w:cstheme="minorHAnsi"/>
          <w:iCs/>
          <w:sz w:val="22"/>
          <w:szCs w:val="22"/>
        </w:rPr>
        <w:t>"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Verdi</w:t>
      </w:r>
      <w:r w:rsidRPr="00870F43" w:rsidR="00255DF8">
        <w:rPr>
          <w:rFonts w:asciiTheme="minorHAnsi" w:hAnsiTheme="minorHAnsi" w:cstheme="minorHAnsi"/>
          <w:iCs/>
          <w:sz w:val="22"/>
          <w:szCs w:val="22"/>
        </w:rPr>
        <w:t>"</w:t>
      </w:r>
      <w:r w:rsidRPr="00870F43">
        <w:rPr>
          <w:rFonts w:asciiTheme="minorHAnsi" w:hAnsiTheme="minorHAnsi" w:cstheme="minorHAnsi"/>
          <w:iCs/>
          <w:sz w:val="22"/>
          <w:szCs w:val="22"/>
        </w:rPr>
        <w:t>]</w:t>
      </w:r>
      <w:r w:rsidRPr="00870F43" w:rsidR="006E7649">
        <w:rPr>
          <w:rFonts w:asciiTheme="minorHAnsi" w:hAnsiTheme="minorHAnsi" w:cstheme="minorHAnsi"/>
          <w:iCs/>
          <w:sz w:val="22"/>
          <w:szCs w:val="22"/>
        </w:rPr>
        <w:t>, [“B”, “D”, “F”], 15, 1</w:t>
      </w:r>
      <w:r w:rsidRPr="00870F43">
        <w:rPr>
          <w:rFonts w:asciiTheme="minorHAnsi" w:hAnsiTheme="minorHAnsi" w:cstheme="minorHAnsi"/>
          <w:iCs/>
          <w:sz w:val="22"/>
          <w:szCs w:val="22"/>
        </w:rPr>
        <w:t>}</w:t>
      </w:r>
    </w:p>
    <w:p w:rsidRPr="00870F43" w:rsidR="006E7649" w:rsidP="006E7649" w:rsidRDefault="006E7649" w14:paraId="61381624" w14:textId="136FDECA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{“R2”, ["Rossi", "Verdi", “Neri”], [“A”, “B”], 18, 3}</w:t>
      </w:r>
    </w:p>
    <w:p w:rsidRPr="00870F43" w:rsidR="006E7649" w:rsidP="006E7649" w:rsidRDefault="006E7649" w14:paraId="3FB652DF" w14:textId="2649829B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{“R3”, ["Verdi", “Neri”], [“E”, “F”], 21, 2}</w:t>
      </w:r>
    </w:p>
    <w:p w:rsidRPr="00870F43" w:rsidR="006E7649" w:rsidP="006E7649" w:rsidRDefault="006E7649" w14:paraId="50960F26" w14:textId="4D2F7AA8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4</w:t>
      </w:r>
      <w:r w:rsidRPr="00870F43">
        <w:rPr>
          <w:rFonts w:asciiTheme="minorHAnsi" w:hAnsiTheme="minorHAnsi" w:cstheme="minorHAnsi"/>
          <w:iCs/>
          <w:sz w:val="22"/>
          <w:szCs w:val="22"/>
        </w:rPr>
        <w:t>”, ["Rossi", "Verdi"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, “Neri”</w:t>
      </w:r>
      <w:r w:rsidRPr="00870F43">
        <w:rPr>
          <w:rFonts w:asciiTheme="minorHAnsi" w:hAnsiTheme="minorHAnsi" w:cstheme="minorHAnsi"/>
          <w:iCs/>
          <w:sz w:val="22"/>
          <w:szCs w:val="22"/>
        </w:rPr>
        <w:t>], [“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A</w:t>
      </w:r>
      <w:r w:rsidRPr="00870F43">
        <w:rPr>
          <w:rFonts w:asciiTheme="minorHAnsi" w:hAnsiTheme="minorHAnsi" w:cstheme="minorHAnsi"/>
          <w:iCs/>
          <w:sz w:val="22"/>
          <w:szCs w:val="22"/>
        </w:rPr>
        <w:t>”, “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C</w:t>
      </w:r>
      <w:r w:rsidRPr="00870F43">
        <w:rPr>
          <w:rFonts w:asciiTheme="minorHAnsi" w:hAnsiTheme="minorHAnsi" w:cstheme="minorHAnsi"/>
          <w:iCs/>
          <w:sz w:val="22"/>
          <w:szCs w:val="22"/>
        </w:rPr>
        <w:t>”, “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E</w:t>
      </w:r>
      <w:r w:rsidRPr="00870F43">
        <w:rPr>
          <w:rFonts w:asciiTheme="minorHAnsi" w:hAnsiTheme="minorHAnsi" w:cstheme="minorHAnsi"/>
          <w:iCs/>
          <w:sz w:val="22"/>
          <w:szCs w:val="22"/>
        </w:rPr>
        <w:t>”], 1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2</w:t>
      </w:r>
      <w:r w:rsidRPr="00870F43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2</w:t>
      </w:r>
      <w:r w:rsidRPr="00870F43">
        <w:rPr>
          <w:rFonts w:asciiTheme="minorHAnsi" w:hAnsiTheme="minorHAnsi" w:cstheme="minorHAnsi"/>
          <w:iCs/>
          <w:sz w:val="22"/>
          <w:szCs w:val="22"/>
        </w:rPr>
        <w:t>}</w:t>
      </w:r>
    </w:p>
    <w:p w:rsidRPr="00870F43" w:rsidR="006E7649" w:rsidP="006E7649" w:rsidRDefault="006E7649" w14:paraId="11DF2EAA" w14:textId="18955229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5</w:t>
      </w:r>
      <w:r w:rsidRPr="00870F43">
        <w:rPr>
          <w:rFonts w:asciiTheme="minorHAnsi" w:hAnsiTheme="minorHAnsi" w:cstheme="minorHAnsi"/>
          <w:iCs/>
          <w:sz w:val="22"/>
          <w:szCs w:val="22"/>
        </w:rPr>
        <w:t>”, ["Rossi", "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Neri</w:t>
      </w:r>
      <w:r w:rsidRPr="00870F43">
        <w:rPr>
          <w:rFonts w:asciiTheme="minorHAnsi" w:hAnsiTheme="minorHAnsi" w:cstheme="minorHAnsi"/>
          <w:iCs/>
          <w:sz w:val="22"/>
          <w:szCs w:val="22"/>
        </w:rPr>
        <w:t>"], [“B”, “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C</w:t>
      </w:r>
      <w:r w:rsidRPr="00870F43">
        <w:rPr>
          <w:rFonts w:asciiTheme="minorHAnsi" w:hAnsiTheme="minorHAnsi" w:cstheme="minorHAnsi"/>
          <w:iCs/>
          <w:sz w:val="22"/>
          <w:szCs w:val="22"/>
        </w:rPr>
        <w:t xml:space="preserve">”, “F”], 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21</w:t>
      </w:r>
      <w:r w:rsidRPr="00870F43">
        <w:rPr>
          <w:rFonts w:asciiTheme="minorHAnsi" w:hAnsiTheme="minorHAnsi" w:cstheme="minorHAnsi"/>
          <w:iCs/>
          <w:sz w:val="22"/>
          <w:szCs w:val="22"/>
        </w:rPr>
        <w:t>, 1}</w:t>
      </w:r>
    </w:p>
    <w:p w:rsidRPr="006E7649" w:rsidR="00CF6507" w:rsidP="006E7649" w:rsidRDefault="00CF6507" w14:paraId="642426E9" w14:textId="38BEFC3B">
      <w:pPr>
        <w:jc w:val="both"/>
        <w:rPr>
          <w:rFonts w:asciiTheme="minorHAnsi" w:hAnsiTheme="minorHAnsi" w:cstheme="minorHAnsi"/>
          <w:sz w:val="22"/>
          <w:highlight w:val="yellow"/>
        </w:rPr>
      </w:pPr>
      <w:r w:rsidRPr="00870F43">
        <w:rPr>
          <w:rFonts w:asciiTheme="minorHAnsi" w:hAnsiTheme="minorHAnsi" w:cstheme="minorHAnsi"/>
          <w:sz w:val="22"/>
        </w:rPr>
        <w:t>Allora:</w:t>
      </w:r>
    </w:p>
    <w:p w:rsidRPr="00870F43" w:rsidR="00455B15" w:rsidP="00455B15" w:rsidRDefault="00C328CC" w14:paraId="4768D75D" w14:textId="09047955">
      <w:pPr>
        <w:pStyle w:val="ListParagraph"/>
        <w:numPr>
          <w:ilvl w:val="0"/>
          <w:numId w:val="3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lastRenderedPageBreak/>
        <w:t>a</w:t>
      </w:r>
      <w:r w:rsidRPr="00870F43" w:rsidR="00455B15">
        <w:rPr>
          <w:rFonts w:asciiTheme="minorHAnsi" w:hAnsiTheme="minorHAnsi" w:cstheme="minorHAnsi"/>
          <w:i/>
          <w:sz w:val="22"/>
          <w:szCs w:val="22"/>
        </w:rPr>
        <w:t>rgomento</w:t>
      </w:r>
      <w:r w:rsidRPr="00870F43">
        <w:rPr>
          <w:rFonts w:asciiTheme="minorHAnsi" w:hAnsiTheme="minorHAnsi" w:cstheme="minorHAnsi"/>
          <w:i/>
          <w:sz w:val="22"/>
          <w:szCs w:val="22"/>
        </w:rPr>
        <w:t>_f</w:t>
      </w:r>
      <w:r w:rsidRPr="00870F43" w:rsidR="00455B15">
        <w:rPr>
          <w:rFonts w:asciiTheme="minorHAnsi" w:hAnsiTheme="minorHAnsi" w:cstheme="minorHAnsi"/>
          <w:i/>
          <w:sz w:val="22"/>
          <w:szCs w:val="22"/>
        </w:rPr>
        <w:t xml:space="preserve">requente(21) </w:t>
      </w:r>
      <w:r w:rsidRPr="00870F43" w:rsidR="00455B15">
        <w:rPr>
          <w:rFonts w:asciiTheme="minorHAnsi" w:hAnsiTheme="minorHAnsi" w:cstheme="minorHAnsi"/>
          <w:iCs/>
          <w:sz w:val="22"/>
          <w:szCs w:val="22"/>
        </w:rPr>
        <w:t>restituisce “B” (oppure “A”)</w:t>
      </w:r>
      <w:r w:rsidRPr="00870F43" w:rsidR="007E5B65">
        <w:rPr>
          <w:rFonts w:asciiTheme="minorHAnsi" w:hAnsiTheme="minorHAnsi" w:cstheme="minorHAnsi"/>
          <w:iCs/>
          <w:sz w:val="22"/>
          <w:szCs w:val="22"/>
        </w:rPr>
        <w:t>, perché “B” (oppure “A”) è stato trattato in 2 riunioni prima della data 21 (esclusa)</w:t>
      </w:r>
      <w:r w:rsidRPr="00870F43" w:rsidR="00455B15">
        <w:rPr>
          <w:rFonts w:asciiTheme="minorHAnsi" w:hAnsiTheme="minorHAnsi" w:cstheme="minorHAnsi"/>
          <w:i/>
          <w:sz w:val="22"/>
          <w:szCs w:val="22"/>
        </w:rPr>
        <w:t>.</w:t>
      </w:r>
      <w:r w:rsidRPr="00870F43" w:rsidR="007E5B6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870F43" w:rsidR="007E5B65">
        <w:rPr>
          <w:rFonts w:asciiTheme="minorHAnsi" w:hAnsiTheme="minorHAnsi" w:cstheme="minorHAnsi"/>
          <w:iCs/>
          <w:sz w:val="22"/>
          <w:szCs w:val="22"/>
        </w:rPr>
        <w:t>“B” è stato trattato in data 15 e 18, “A” è stato trattato in data 12 e 18. Tutti gli altri argomenti sono stati trattati in una sola riunione prima del 21.</w:t>
      </w:r>
      <w:r w:rsidRPr="00870F43" w:rsidR="00455B1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Pr="00870F43" w:rsidR="002165E5" w:rsidP="008B69F0" w:rsidRDefault="00C328CC" w14:paraId="6C9492F2" w14:textId="7CFBF6F2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d</w:t>
      </w:r>
      <w:r w:rsidRPr="00870F43" w:rsidR="007E5B65">
        <w:rPr>
          <w:rFonts w:asciiTheme="minorHAnsi" w:hAnsiTheme="minorHAnsi" w:cstheme="minorHAnsi"/>
          <w:i/>
          <w:sz w:val="22"/>
          <w:szCs w:val="22"/>
        </w:rPr>
        <w:t>ipendenti</w:t>
      </w:r>
      <w:r w:rsidRPr="00870F43">
        <w:rPr>
          <w:rFonts w:asciiTheme="minorHAnsi" w:hAnsiTheme="minorHAnsi" w:cstheme="minorHAnsi"/>
          <w:i/>
          <w:sz w:val="22"/>
          <w:szCs w:val="22"/>
        </w:rPr>
        <w:t>_p</w:t>
      </w:r>
      <w:r w:rsidRPr="00870F43" w:rsidR="007E5B65">
        <w:rPr>
          <w:rFonts w:asciiTheme="minorHAnsi" w:hAnsiTheme="minorHAnsi" w:cstheme="minorHAnsi"/>
          <w:i/>
          <w:sz w:val="22"/>
          <w:szCs w:val="22"/>
        </w:rPr>
        <w:t>iu</w:t>
      </w:r>
      <w:r w:rsidRPr="00870F43">
        <w:rPr>
          <w:rFonts w:asciiTheme="minorHAnsi" w:hAnsiTheme="minorHAnsi" w:cstheme="minorHAnsi"/>
          <w:i/>
          <w:sz w:val="22"/>
          <w:szCs w:val="22"/>
        </w:rPr>
        <w:t>_a</w:t>
      </w:r>
      <w:r w:rsidRPr="00870F43" w:rsidR="007E5B65">
        <w:rPr>
          <w:rFonts w:asciiTheme="minorHAnsi" w:hAnsiTheme="minorHAnsi" w:cstheme="minorHAnsi"/>
          <w:i/>
          <w:sz w:val="22"/>
          <w:szCs w:val="22"/>
        </w:rPr>
        <w:t>ttivi</w:t>
      </w:r>
      <w:r w:rsidRPr="00870F43" w:rsidR="002165E5">
        <w:rPr>
          <w:rFonts w:asciiTheme="minorHAnsi" w:hAnsiTheme="minorHAnsi" w:cstheme="minorHAnsi"/>
          <w:i/>
          <w:sz w:val="22"/>
          <w:szCs w:val="22"/>
        </w:rPr>
        <w:t>(</w:t>
      </w:r>
      <w:r w:rsidRPr="00870F43" w:rsidR="007E5B65">
        <w:rPr>
          <w:rFonts w:asciiTheme="minorHAnsi" w:hAnsiTheme="minorHAnsi" w:cstheme="minorHAnsi"/>
          <w:i/>
          <w:sz w:val="22"/>
          <w:szCs w:val="22"/>
        </w:rPr>
        <w:t>“Rossi”</w:t>
      </w:r>
      <w:r w:rsidRPr="00870F43" w:rsidR="002165E5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870F43" w:rsidR="002165E5">
        <w:rPr>
          <w:rFonts w:asciiTheme="minorHAnsi" w:hAnsiTheme="minorHAnsi" w:cstheme="minorHAnsi"/>
          <w:sz w:val="22"/>
          <w:szCs w:val="22"/>
        </w:rPr>
        <w:t>restituisce la lista ["</w:t>
      </w:r>
      <w:r w:rsidRPr="00870F43" w:rsidR="007E5B65">
        <w:rPr>
          <w:rFonts w:asciiTheme="minorHAnsi" w:hAnsiTheme="minorHAnsi" w:cstheme="minorHAnsi"/>
          <w:sz w:val="22"/>
          <w:szCs w:val="22"/>
        </w:rPr>
        <w:t>Neri</w:t>
      </w:r>
      <w:r w:rsidRPr="00870F43" w:rsidR="002165E5">
        <w:rPr>
          <w:rFonts w:asciiTheme="minorHAnsi" w:hAnsiTheme="minorHAnsi" w:cstheme="minorHAnsi"/>
          <w:sz w:val="22"/>
          <w:szCs w:val="22"/>
        </w:rPr>
        <w:t>"] perché:</w:t>
      </w:r>
    </w:p>
    <w:p w:rsidRPr="00870F43" w:rsidR="002165E5" w:rsidP="008B69F0" w:rsidRDefault="007E5B65" w14:paraId="70F928B2" w14:textId="58594DF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ha partecipato a (1+3+2=6) ore di riunione, mentre “Neri” ha partecipato a (3+2+2=7) ore di riunione</w:t>
      </w:r>
      <w:r w:rsidRPr="00870F43" w:rsidR="002165E5">
        <w:rPr>
          <w:rFonts w:asciiTheme="minorHAnsi" w:hAnsiTheme="minorHAnsi" w:cstheme="minorHAnsi"/>
          <w:sz w:val="22"/>
          <w:szCs w:val="22"/>
        </w:rPr>
        <w:t>;</w:t>
      </w:r>
    </w:p>
    <w:p w:rsidRPr="00870F43" w:rsidR="002165E5" w:rsidP="008B69F0" w:rsidRDefault="007E5B65" w14:paraId="6E55D714" w14:textId="3A7BC61A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è esperto di [“A”, “B”, “C”], che è un sottoinsieme degli argomenti di cui è esperto “Neri” ([“A”, “B”, “C”, “E”, “F”])</w:t>
      </w:r>
      <w:r w:rsidRPr="00870F43" w:rsidR="000A4FA0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870F43" w:rsidR="00834FE2" w:rsidP="00D94A17" w:rsidRDefault="00C328CC" w14:paraId="6C568442" w14:textId="2C82EF90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a</w:t>
      </w:r>
      <w:r w:rsidRPr="00870F43" w:rsidR="00D94A17">
        <w:rPr>
          <w:rFonts w:asciiTheme="minorHAnsi" w:hAnsiTheme="minorHAnsi" w:cstheme="minorHAnsi"/>
          <w:i/>
          <w:sz w:val="22"/>
          <w:szCs w:val="22"/>
        </w:rPr>
        <w:t>rgomenti</w:t>
      </w:r>
      <w:r w:rsidRPr="00870F43">
        <w:rPr>
          <w:rFonts w:asciiTheme="minorHAnsi" w:hAnsiTheme="minorHAnsi" w:cstheme="minorHAnsi"/>
          <w:i/>
          <w:sz w:val="22"/>
          <w:szCs w:val="22"/>
        </w:rPr>
        <w:t>_n</w:t>
      </w:r>
      <w:r w:rsidRPr="00870F43" w:rsidR="00D94A17">
        <w:rPr>
          <w:rFonts w:asciiTheme="minorHAnsi" w:hAnsiTheme="minorHAnsi" w:cstheme="minorHAnsi"/>
          <w:i/>
          <w:sz w:val="22"/>
          <w:szCs w:val="22"/>
        </w:rPr>
        <w:t>o</w:t>
      </w:r>
      <w:r w:rsidRPr="00870F43" w:rsidR="00CF6507">
        <w:rPr>
          <w:rFonts w:asciiTheme="minorHAnsi" w:hAnsiTheme="minorHAnsi" w:cstheme="minorHAnsi"/>
          <w:i/>
          <w:sz w:val="22"/>
          <w:szCs w:val="22"/>
        </w:rPr>
        <w:t>("</w:t>
      </w:r>
      <w:r w:rsidRPr="00870F43" w:rsidR="00D94A17">
        <w:rPr>
          <w:rFonts w:asciiTheme="minorHAnsi" w:hAnsiTheme="minorHAnsi" w:cstheme="minorHAnsi"/>
          <w:i/>
          <w:sz w:val="22"/>
          <w:szCs w:val="22"/>
        </w:rPr>
        <w:t>Verd</w:t>
      </w:r>
      <w:r w:rsidRPr="00870F43" w:rsidR="002165E5">
        <w:rPr>
          <w:rFonts w:asciiTheme="minorHAnsi" w:hAnsiTheme="minorHAnsi" w:cstheme="minorHAnsi"/>
          <w:i/>
          <w:sz w:val="22"/>
          <w:szCs w:val="22"/>
        </w:rPr>
        <w:t>i"</w:t>
      </w:r>
      <w:r w:rsidRPr="00870F43" w:rsidR="00D94A17">
        <w:rPr>
          <w:rFonts w:asciiTheme="minorHAnsi" w:hAnsiTheme="minorHAnsi" w:cstheme="minorHAnsi"/>
          <w:i/>
          <w:sz w:val="22"/>
          <w:szCs w:val="22"/>
        </w:rPr>
        <w:t>,21</w:t>
      </w:r>
      <w:r w:rsidRPr="00870F43" w:rsidR="00CF6507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870F43" w:rsidR="00CF6507">
        <w:rPr>
          <w:rFonts w:asciiTheme="minorHAnsi" w:hAnsiTheme="minorHAnsi" w:cstheme="minorHAnsi"/>
          <w:sz w:val="22"/>
          <w:szCs w:val="22"/>
        </w:rPr>
        <w:t>restituisce la lista [“</w:t>
      </w:r>
      <w:r w:rsidRPr="00870F43" w:rsidR="00D94A17">
        <w:rPr>
          <w:rFonts w:asciiTheme="minorHAnsi" w:hAnsiTheme="minorHAnsi" w:cstheme="minorHAnsi"/>
          <w:sz w:val="22"/>
          <w:szCs w:val="22"/>
        </w:rPr>
        <w:t>A</w:t>
      </w:r>
      <w:r w:rsidRPr="00870F43" w:rsidR="00CF6507">
        <w:rPr>
          <w:rFonts w:asciiTheme="minorHAnsi" w:hAnsiTheme="minorHAnsi" w:cstheme="minorHAnsi"/>
          <w:sz w:val="22"/>
          <w:szCs w:val="22"/>
        </w:rPr>
        <w:t>”</w:t>
      </w:r>
      <w:r w:rsidRPr="00870F43" w:rsidR="00D94A17">
        <w:rPr>
          <w:rFonts w:asciiTheme="minorHAnsi" w:hAnsiTheme="minorHAnsi" w:cstheme="minorHAnsi"/>
          <w:sz w:val="22"/>
          <w:szCs w:val="22"/>
        </w:rPr>
        <w:t>, “D”</w:t>
      </w:r>
      <w:r w:rsidRPr="00870F43" w:rsidR="00CF6507">
        <w:rPr>
          <w:rFonts w:asciiTheme="minorHAnsi" w:hAnsiTheme="minorHAnsi" w:cstheme="minorHAnsi"/>
          <w:sz w:val="22"/>
          <w:szCs w:val="22"/>
        </w:rPr>
        <w:t>]</w:t>
      </w:r>
      <w:r w:rsidRPr="00870F43" w:rsidR="002165E5">
        <w:rPr>
          <w:rFonts w:asciiTheme="minorHAnsi" w:hAnsiTheme="minorHAnsi" w:cstheme="minorHAnsi"/>
          <w:sz w:val="22"/>
          <w:szCs w:val="22"/>
        </w:rPr>
        <w:t xml:space="preserve"> perché</w:t>
      </w:r>
      <w:r w:rsidRPr="00870F43" w:rsidR="00834FE2">
        <w:rPr>
          <w:rFonts w:asciiTheme="minorHAnsi" w:hAnsiTheme="minorHAnsi" w:cstheme="minorHAnsi"/>
          <w:sz w:val="22"/>
          <w:szCs w:val="22"/>
        </w:rPr>
        <w:t>:</w:t>
      </w:r>
      <w:r w:rsidRPr="00870F43" w:rsidR="00D94A17"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870F43" w:rsidR="00834FE2" w:rsidP="00834FE2" w:rsidRDefault="00D94A17" w14:paraId="75D32751" w14:textId="40984E6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“Verdi”</w:t>
      </w:r>
      <w:r w:rsidRPr="00870F43" w:rsidR="00834FE2">
        <w:rPr>
          <w:rFonts w:asciiTheme="minorHAnsi" w:hAnsiTheme="minorHAnsi" w:cstheme="minorHAnsi"/>
          <w:sz w:val="22"/>
          <w:szCs w:val="22"/>
        </w:rPr>
        <w:t xml:space="preserve"> è esperto di [“A”, “D”, “E”];</w:t>
      </w:r>
    </w:p>
    <w:p w:rsidRPr="00870F43" w:rsidR="00D94A17" w:rsidP="00834FE2" w:rsidRDefault="00834FE2" w14:paraId="75490D4E" w14:textId="2E04A88D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nelle riunioni in data 21 si è discusso di [“E”, “F”, “B”, “C”].</w:t>
      </w:r>
    </w:p>
    <w:p w:rsidR="00F579DC" w:rsidP="008B69F0" w:rsidRDefault="00F579DC" w14:paraId="167EFF54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="009254F1" w:rsidP="00323A27" w:rsidRDefault="009254F1" w14:paraId="36B28276" w14:textId="78F5FE87">
      <w:pPr>
        <w:jc w:val="both"/>
        <w:rPr>
          <w:rFonts w:ascii="Calibri" w:hAnsi="Calibri" w:cs="Tahoma"/>
          <w:b/>
          <w:sz w:val="22"/>
          <w:szCs w:val="22"/>
        </w:rPr>
      </w:pPr>
    </w:p>
    <w:p w:rsidRPr="00746433" w:rsidR="009254F1" w:rsidP="008B69F0" w:rsidRDefault="009254F1" w14:paraId="37356F91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746433" w:rsidR="008477FF" w:rsidP="008B69F0" w:rsidRDefault="008477FF" w14:paraId="70FF89CF" w14:textId="192C9E71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:rsidR="00F70133" w:rsidP="00F70133" w:rsidRDefault="00F70133" w14:paraId="02D65265" w14:textId="6C03B34F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971CD8" w:rsidP="008B69F0" w:rsidRDefault="004C6C01" w14:paraId="101716AC" w14:textId="0AC12A49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Si arricchisca la classe </w:t>
      </w:r>
      <w:r w:rsidRPr="00971CD8">
        <w:rPr>
          <w:rFonts w:ascii="Calibri" w:hAnsi="Calibri" w:cs="Tahoma"/>
          <w:i/>
          <w:sz w:val="22"/>
          <w:szCs w:val="22"/>
        </w:rPr>
        <w:t>ListaConcatenata</w:t>
      </w:r>
      <w:r w:rsidRPr="00971CD8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 w:rsidR="009F4D5A">
        <w:rPr>
          <w:rFonts w:ascii="Calibri" w:hAnsi="Calibri" w:cs="Tahoma"/>
          <w:i/>
          <w:sz w:val="22"/>
          <w:szCs w:val="22"/>
        </w:rPr>
        <w:t>(</w:t>
      </w:r>
      <w:r w:rsidR="00971CD8">
        <w:rPr>
          <w:rFonts w:ascii="Calibri" w:hAnsi="Calibri" w:cs="Tahoma"/>
          <w:i/>
          <w:sz w:val="22"/>
          <w:szCs w:val="22"/>
        </w:rPr>
        <w:t>k</w:t>
      </w:r>
      <w:r w:rsidRPr="00971CD8" w:rsidR="009F4D5A">
        <w:rPr>
          <w:rFonts w:ascii="Calibri" w:hAnsi="Calibri" w:cs="Tahoma"/>
          <w:i/>
          <w:sz w:val="22"/>
          <w:szCs w:val="22"/>
        </w:rPr>
        <w:t>)</w:t>
      </w:r>
      <w:r w:rsidRPr="00971CD8" w:rsidR="00AF29AB">
        <w:rPr>
          <w:rFonts w:ascii="Calibri" w:hAnsi="Calibri" w:cs="Tahoma"/>
          <w:sz w:val="22"/>
          <w:szCs w:val="22"/>
        </w:rPr>
        <w:t xml:space="preserve"> che</w:t>
      </w:r>
      <w:r w:rsidR="00971CD8">
        <w:rPr>
          <w:rFonts w:ascii="Calibri" w:hAnsi="Calibri" w:cs="Tahoma"/>
          <w:sz w:val="22"/>
          <w:szCs w:val="22"/>
        </w:rPr>
        <w:t xml:space="preserve"> </w:t>
      </w:r>
      <w:r w:rsidRPr="00971CD8" w:rsidR="000D2B69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971CD8" w:rsidR="000D2B69">
        <w:rPr>
          <w:rFonts w:ascii="Calibri" w:hAnsi="Calibri" w:cs="Tahoma"/>
          <w:i/>
          <w:iCs/>
          <w:sz w:val="22"/>
          <w:szCs w:val="22"/>
        </w:rPr>
        <w:t>rue</w:t>
      </w:r>
      <w:r w:rsidRPr="00971CD8" w:rsidR="000D2B69">
        <w:rPr>
          <w:rFonts w:ascii="Calibri" w:hAnsi="Calibri" w:cs="Tahoma"/>
          <w:sz w:val="22"/>
          <w:szCs w:val="22"/>
        </w:rPr>
        <w:t xml:space="preserve"> se e solo se </w:t>
      </w:r>
      <w:r w:rsidR="00971CD8">
        <w:rPr>
          <w:rFonts w:ascii="Calibri" w:hAnsi="Calibri" w:cs="Tahoma"/>
          <w:sz w:val="22"/>
          <w:szCs w:val="22"/>
        </w:rPr>
        <w:t xml:space="preserve">la somma dei primi </w:t>
      </w:r>
      <w:r w:rsidRPr="00971CD8" w:rsidR="00971CD8">
        <w:rPr>
          <w:rFonts w:ascii="Calibri" w:hAnsi="Calibri" w:cs="Tahoma"/>
          <w:i/>
          <w:iCs/>
          <w:sz w:val="22"/>
          <w:szCs w:val="22"/>
        </w:rPr>
        <w:t>k</w:t>
      </w:r>
      <w:r w:rsidR="00971CD8">
        <w:rPr>
          <w:rFonts w:ascii="Calibri" w:hAnsi="Calibri" w:cs="Tahoma"/>
          <w:sz w:val="22"/>
          <w:szCs w:val="22"/>
        </w:rPr>
        <w:t xml:space="preserve"> elementi della lista è uguale alla somma degli elementi successivi al </w:t>
      </w:r>
      <w:r w:rsidRPr="00971CD8" w:rsidR="00971CD8">
        <w:rPr>
          <w:rFonts w:ascii="Calibri" w:hAnsi="Calibri" w:cs="Tahoma"/>
          <w:i/>
          <w:iCs/>
          <w:sz w:val="22"/>
          <w:szCs w:val="22"/>
        </w:rPr>
        <w:t>k</w:t>
      </w:r>
      <w:r w:rsidR="00971CD8">
        <w:rPr>
          <w:rFonts w:ascii="Calibri" w:hAnsi="Calibri" w:cs="Tahoma"/>
          <w:sz w:val="22"/>
          <w:szCs w:val="22"/>
        </w:rPr>
        <w:t>-esimo.</w:t>
      </w:r>
      <w:r w:rsidRPr="00971CD8" w:rsidR="009F4D5A">
        <w:rPr>
          <w:rFonts w:ascii="Calibri" w:hAnsi="Calibri" w:cs="Tahoma"/>
          <w:sz w:val="22"/>
          <w:szCs w:val="22"/>
        </w:rPr>
        <w:t xml:space="preserve"> </w:t>
      </w:r>
      <w:r w:rsidRPr="00971CD8" w:rsidR="00EE1241">
        <w:rPr>
          <w:rFonts w:ascii="Calibri" w:hAnsi="Calibri" w:cs="Tahoma"/>
          <w:sz w:val="22"/>
          <w:szCs w:val="22"/>
        </w:rPr>
        <w:t xml:space="preserve">Si assuma che </w:t>
      </w:r>
      <w:r w:rsidRPr="00971CD8" w:rsidR="00971CD8">
        <w:rPr>
          <w:rFonts w:ascii="Calibri" w:hAnsi="Calibri" w:cs="Tahoma"/>
          <w:i/>
          <w:iCs/>
          <w:sz w:val="22"/>
          <w:szCs w:val="22"/>
        </w:rPr>
        <w:t>k</w:t>
      </w:r>
      <w:r w:rsidR="00971CD8">
        <w:rPr>
          <w:rFonts w:ascii="Calibri" w:hAnsi="Calibri" w:cs="Tahoma"/>
          <w:sz w:val="22"/>
          <w:szCs w:val="22"/>
        </w:rPr>
        <w:t xml:space="preserve"> sia compreso tra 0 e </w:t>
      </w:r>
      <w:r w:rsidRPr="00971CD8" w:rsidR="00971CD8">
        <w:rPr>
          <w:rFonts w:ascii="Calibri" w:hAnsi="Calibri" w:cs="Tahoma"/>
          <w:i/>
          <w:iCs/>
          <w:sz w:val="22"/>
          <w:szCs w:val="22"/>
        </w:rPr>
        <w:t>n</w:t>
      </w:r>
      <w:r w:rsidR="00971CD8">
        <w:rPr>
          <w:rFonts w:ascii="Calibri" w:hAnsi="Calibri" w:cs="Tahoma"/>
          <w:sz w:val="22"/>
          <w:szCs w:val="22"/>
        </w:rPr>
        <w:t xml:space="preserve">-1, dove </w:t>
      </w:r>
      <w:r w:rsidRPr="00971CD8" w:rsidR="00971CD8">
        <w:rPr>
          <w:rFonts w:ascii="Calibri" w:hAnsi="Calibri" w:cs="Tahoma"/>
          <w:i/>
          <w:iCs/>
          <w:sz w:val="22"/>
          <w:szCs w:val="22"/>
        </w:rPr>
        <w:t>n</w:t>
      </w:r>
      <w:r w:rsidR="00971CD8">
        <w:rPr>
          <w:rFonts w:ascii="Calibri" w:hAnsi="Calibri" w:cs="Tahoma"/>
          <w:sz w:val="22"/>
          <w:szCs w:val="22"/>
        </w:rPr>
        <w:t xml:space="preserve"> è la lunghezza della lista</w:t>
      </w:r>
      <w:r w:rsidRPr="00971CD8" w:rsidR="00EE1241">
        <w:rPr>
          <w:rFonts w:ascii="Calibri" w:hAnsi="Calibri" w:cs="Tahoma"/>
          <w:sz w:val="22"/>
          <w:szCs w:val="22"/>
        </w:rPr>
        <w:t xml:space="preserve">. </w:t>
      </w:r>
    </w:p>
    <w:p w:rsidRPr="00746433" w:rsidR="006F37E8" w:rsidP="008B69F0" w:rsidRDefault="006F37E8" w14:paraId="77DEF3A2" w14:textId="5C096A83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Il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>
        <w:rPr>
          <w:rFonts w:ascii="Calibri" w:hAnsi="Calibri" w:cs="Tahoma"/>
          <w:sz w:val="22"/>
          <w:szCs w:val="22"/>
        </w:rPr>
        <w:t xml:space="preserve"> dovrà essere ricorsivo o invocare un opportuno metodo ricorsivo.</w:t>
      </w:r>
      <w:r w:rsidRPr="00746433">
        <w:rPr>
          <w:rFonts w:ascii="Calibri" w:hAnsi="Calibri" w:cs="Tahoma"/>
          <w:sz w:val="22"/>
          <w:szCs w:val="22"/>
        </w:rPr>
        <w:t xml:space="preserve"> </w:t>
      </w:r>
    </w:p>
    <w:p w:rsidR="004C6C01" w:rsidP="008B69F0" w:rsidRDefault="004C6C01" w14:paraId="17CC7598" w14:textId="43A2EA38">
      <w:pPr>
        <w:jc w:val="both"/>
        <w:rPr>
          <w:rFonts w:ascii="Calibri" w:hAnsi="Calibri" w:cs="Tahoma"/>
          <w:sz w:val="22"/>
          <w:szCs w:val="22"/>
        </w:rPr>
      </w:pPr>
    </w:p>
    <w:p w:rsidRPr="0018165C" w:rsidR="0018165C" w:rsidP="0018165C" w:rsidRDefault="0018165C" w14:paraId="0602AE01" w14:textId="56CA0EC7">
      <w:pPr>
        <w:jc w:val="both"/>
        <w:rPr>
          <w:rFonts w:ascii="Calibri" w:hAnsi="Calibri" w:cs="Tahoma"/>
          <w:sz w:val="22"/>
          <w:szCs w:val="22"/>
        </w:rPr>
      </w:pPr>
      <w:r w:rsidRPr="0018165C">
        <w:rPr>
          <w:rFonts w:ascii="Calibri" w:hAnsi="Calibri" w:cs="Tahoma"/>
          <w:i/>
          <w:sz w:val="22"/>
          <w:szCs w:val="22"/>
        </w:rPr>
        <w:t>Esempio.</w:t>
      </w:r>
      <w:r w:rsidRPr="0018165C">
        <w:rPr>
          <w:rFonts w:ascii="Calibri" w:hAnsi="Calibri" w:cs="Tahoma"/>
          <w:sz w:val="22"/>
          <w:szCs w:val="22"/>
        </w:rPr>
        <w:t xml:space="preserve"> Se la lista contiene i valori </w:t>
      </w:r>
      <w:r w:rsidRPr="0018165C">
        <w:rPr>
          <w:rFonts w:ascii="Calibri" w:hAnsi="Calibri" w:cs="Tahoma"/>
          <w:iCs/>
          <w:sz w:val="22"/>
          <w:szCs w:val="22"/>
        </w:rPr>
        <w:t>[3, 2, 0, 1, 4]</w:t>
      </w:r>
      <w:r w:rsidRPr="0018165C">
        <w:rPr>
          <w:rFonts w:ascii="Calibri" w:hAnsi="Calibri" w:cs="Tahoma"/>
          <w:sz w:val="22"/>
          <w:szCs w:val="22"/>
        </w:rPr>
        <w:t xml:space="preserve"> allora </w:t>
      </w:r>
      <w:r w:rsidRPr="0018165C">
        <w:rPr>
          <w:rFonts w:ascii="Calibri" w:hAnsi="Calibri" w:cs="Tahoma"/>
          <w:i/>
          <w:sz w:val="22"/>
          <w:szCs w:val="22"/>
        </w:rPr>
        <w:t xml:space="preserve">verifica(3) </w:t>
      </w:r>
      <w:r w:rsidRPr="0018165C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18165C">
        <w:rPr>
          <w:rFonts w:ascii="Calibri" w:hAnsi="Calibri" w:cs="Tahoma"/>
          <w:i/>
          <w:iCs/>
          <w:sz w:val="22"/>
          <w:szCs w:val="22"/>
        </w:rPr>
        <w:t>rue</w:t>
      </w:r>
      <w:r w:rsidRPr="0018165C">
        <w:rPr>
          <w:rFonts w:ascii="Calibri" w:hAnsi="Calibri" w:cs="Tahoma"/>
          <w:sz w:val="22"/>
          <w:szCs w:val="22"/>
        </w:rPr>
        <w:t>, perché la somma dei primi 3 elementi della lista (5) è uguale alla somma degli elementi successivi al terzo.</w:t>
      </w:r>
    </w:p>
    <w:p w:rsidR="0018165C" w:rsidP="008B69F0" w:rsidRDefault="0018165C" w14:paraId="645C0409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18165C" w:rsidP="008B69F0" w:rsidRDefault="0018165C" w14:paraId="4470F6A4" w14:textId="77777777">
      <w:pPr>
        <w:jc w:val="both"/>
        <w:rPr>
          <w:rFonts w:ascii="Calibri" w:hAnsi="Calibri" w:cs="Tahoma"/>
          <w:iCs/>
          <w:sz w:val="22"/>
          <w:szCs w:val="22"/>
        </w:rPr>
      </w:pPr>
    </w:p>
    <w:p w:rsidRPr="00746433" w:rsidR="009E6F76" w:rsidP="008B69F0" w:rsidRDefault="009E6F76" w14:paraId="18562D03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8477FF" w:rsidP="008B69F0" w:rsidRDefault="008477FF" w14:paraId="1656CF20" w14:textId="77777777">
      <w:pPr>
        <w:rPr>
          <w:rFonts w:asciiTheme="minorHAnsi" w:hAnsiTheme="minorHAnsi"/>
          <w:sz w:val="22"/>
          <w:szCs w:val="20"/>
        </w:rPr>
      </w:pPr>
    </w:p>
    <w:p w:rsidRPr="00746433" w:rsidR="008477FF" w:rsidP="008B69F0" w:rsidRDefault="008477FF" w14:paraId="7DA5441E" w14:textId="77777777">
      <w:pPr>
        <w:jc w:val="both"/>
        <w:rPr>
          <w:rFonts w:asciiTheme="minorHAnsi" w:hAnsiTheme="minorHAnsi" w:cstheme="minorHAnsi"/>
          <w:sz w:val="22"/>
        </w:rPr>
      </w:pPr>
    </w:p>
    <w:sectPr w:rsidRPr="00746433" w:rsidR="008477FF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4713" w:rsidRDefault="00534713" w14:paraId="08DD0114" w14:textId="77777777">
      <w:r>
        <w:separator/>
      </w:r>
    </w:p>
  </w:endnote>
  <w:endnote w:type="continuationSeparator" w:id="0">
    <w:p w:rsidR="00534713" w:rsidRDefault="00534713" w14:paraId="22A87C6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06B32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019F7" w:rsidRDefault="002019F7" w14:paraId="2F7849F5" w14:textId="7777777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2019F7" w:rsidRDefault="002019F7" w14:paraId="2BA19A60" w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2019F7" w:rsidRDefault="002019F7" w14:paraId="2BA19A60" w14:textId="77777777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7810634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4713" w:rsidRDefault="00534713" w14:paraId="5F9D47CC" w14:textId="77777777">
      <w:r>
        <w:separator/>
      </w:r>
    </w:p>
  </w:footnote>
  <w:footnote w:type="continuationSeparator" w:id="0">
    <w:p w:rsidR="00534713" w:rsidRDefault="00534713" w14:paraId="14761D5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04C2D0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E80A9E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1B908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3559481">
    <w:abstractNumId w:val="1"/>
  </w:num>
  <w:num w:numId="2" w16cid:durableId="2074810839">
    <w:abstractNumId w:val="2"/>
  </w:num>
  <w:num w:numId="3" w16cid:durableId="1960067656">
    <w:abstractNumId w:val="3"/>
  </w:num>
  <w:num w:numId="4" w16cid:durableId="1377125533">
    <w:abstractNumId w:val="4"/>
  </w:num>
  <w:num w:numId="5" w16cid:durableId="183708680">
    <w:abstractNumId w:val="35"/>
  </w:num>
  <w:num w:numId="6" w16cid:durableId="1180465316">
    <w:abstractNumId w:val="10"/>
  </w:num>
  <w:num w:numId="7" w16cid:durableId="2085909539">
    <w:abstractNumId w:val="15"/>
  </w:num>
  <w:num w:numId="8" w16cid:durableId="1056129998">
    <w:abstractNumId w:val="20"/>
  </w:num>
  <w:num w:numId="9" w16cid:durableId="2094474340">
    <w:abstractNumId w:val="0"/>
  </w:num>
  <w:num w:numId="10" w16cid:durableId="1150294241">
    <w:abstractNumId w:val="25"/>
  </w:num>
  <w:num w:numId="11" w16cid:durableId="265624570">
    <w:abstractNumId w:val="9"/>
  </w:num>
  <w:num w:numId="12" w16cid:durableId="160236744">
    <w:abstractNumId w:val="36"/>
  </w:num>
  <w:num w:numId="13" w16cid:durableId="200678827">
    <w:abstractNumId w:val="28"/>
  </w:num>
  <w:num w:numId="14" w16cid:durableId="1706170732">
    <w:abstractNumId w:val="31"/>
  </w:num>
  <w:num w:numId="15" w16cid:durableId="197857668">
    <w:abstractNumId w:val="5"/>
  </w:num>
  <w:num w:numId="16" w16cid:durableId="2084138517">
    <w:abstractNumId w:val="38"/>
  </w:num>
  <w:num w:numId="17" w16cid:durableId="1199314972">
    <w:abstractNumId w:val="13"/>
  </w:num>
  <w:num w:numId="18" w16cid:durableId="1412315967">
    <w:abstractNumId w:val="32"/>
  </w:num>
  <w:num w:numId="19" w16cid:durableId="1528979417">
    <w:abstractNumId w:val="29"/>
  </w:num>
  <w:num w:numId="20" w16cid:durableId="604268907">
    <w:abstractNumId w:val="37"/>
  </w:num>
  <w:num w:numId="21" w16cid:durableId="2104446701">
    <w:abstractNumId w:val="7"/>
  </w:num>
  <w:num w:numId="22" w16cid:durableId="1695112775">
    <w:abstractNumId w:val="24"/>
  </w:num>
  <w:num w:numId="23" w16cid:durableId="1319961856">
    <w:abstractNumId w:val="14"/>
  </w:num>
  <w:num w:numId="24" w16cid:durableId="2042626063">
    <w:abstractNumId w:val="6"/>
  </w:num>
  <w:num w:numId="25" w16cid:durableId="1247350056">
    <w:abstractNumId w:val="8"/>
  </w:num>
  <w:num w:numId="26" w16cid:durableId="2118284681">
    <w:abstractNumId w:val="11"/>
  </w:num>
  <w:num w:numId="27" w16cid:durableId="659120608">
    <w:abstractNumId w:val="34"/>
  </w:num>
  <w:num w:numId="28" w16cid:durableId="6911619">
    <w:abstractNumId w:val="16"/>
  </w:num>
  <w:num w:numId="29" w16cid:durableId="1063060790">
    <w:abstractNumId w:val="22"/>
  </w:num>
  <w:num w:numId="30" w16cid:durableId="1806192426">
    <w:abstractNumId w:val="33"/>
  </w:num>
  <w:num w:numId="31" w16cid:durableId="1921285501">
    <w:abstractNumId w:val="30"/>
  </w:num>
  <w:num w:numId="32" w16cid:durableId="398745796">
    <w:abstractNumId w:val="17"/>
  </w:num>
  <w:num w:numId="33" w16cid:durableId="676230909">
    <w:abstractNumId w:val="27"/>
  </w:num>
  <w:num w:numId="34" w16cid:durableId="1362516530">
    <w:abstractNumId w:val="18"/>
  </w:num>
  <w:num w:numId="35" w16cid:durableId="1687056577">
    <w:abstractNumId w:val="26"/>
  </w:num>
  <w:num w:numId="36" w16cid:durableId="1741900021">
    <w:abstractNumId w:val="19"/>
  </w:num>
  <w:num w:numId="37" w16cid:durableId="848642510">
    <w:abstractNumId w:val="21"/>
  </w:num>
  <w:num w:numId="38" w16cid:durableId="538783211">
    <w:abstractNumId w:val="12"/>
  </w:num>
  <w:num w:numId="39" w16cid:durableId="43988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trackRevisions w:val="false"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715"/>
    <w:rsid w:val="00014401"/>
    <w:rsid w:val="00014C07"/>
    <w:rsid w:val="00015564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560C"/>
    <w:rsid w:val="00066298"/>
    <w:rsid w:val="000674BD"/>
    <w:rsid w:val="00070727"/>
    <w:rsid w:val="0007525E"/>
    <w:rsid w:val="00077901"/>
    <w:rsid w:val="00081FCA"/>
    <w:rsid w:val="00085014"/>
    <w:rsid w:val="00086723"/>
    <w:rsid w:val="00091AD4"/>
    <w:rsid w:val="00092111"/>
    <w:rsid w:val="00092648"/>
    <w:rsid w:val="00092E38"/>
    <w:rsid w:val="00094067"/>
    <w:rsid w:val="00097EFF"/>
    <w:rsid w:val="000A02EB"/>
    <w:rsid w:val="000A24C1"/>
    <w:rsid w:val="000A277B"/>
    <w:rsid w:val="000A28F0"/>
    <w:rsid w:val="000A4FA0"/>
    <w:rsid w:val="000B0BCC"/>
    <w:rsid w:val="000B1230"/>
    <w:rsid w:val="000B2898"/>
    <w:rsid w:val="000B6FD0"/>
    <w:rsid w:val="000C03ED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6540"/>
    <w:rsid w:val="0010753C"/>
    <w:rsid w:val="001128C7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238B"/>
    <w:rsid w:val="00160753"/>
    <w:rsid w:val="00161396"/>
    <w:rsid w:val="00162330"/>
    <w:rsid w:val="0016600F"/>
    <w:rsid w:val="00166F9D"/>
    <w:rsid w:val="00166FD4"/>
    <w:rsid w:val="00167360"/>
    <w:rsid w:val="001724B4"/>
    <w:rsid w:val="00172B7A"/>
    <w:rsid w:val="001743E0"/>
    <w:rsid w:val="00175359"/>
    <w:rsid w:val="00175413"/>
    <w:rsid w:val="0017582C"/>
    <w:rsid w:val="0017712F"/>
    <w:rsid w:val="00180171"/>
    <w:rsid w:val="00180547"/>
    <w:rsid w:val="0018165C"/>
    <w:rsid w:val="001844C6"/>
    <w:rsid w:val="00192758"/>
    <w:rsid w:val="0019375A"/>
    <w:rsid w:val="00195240"/>
    <w:rsid w:val="001967E4"/>
    <w:rsid w:val="001A08FD"/>
    <w:rsid w:val="001A2D27"/>
    <w:rsid w:val="001A7284"/>
    <w:rsid w:val="001B01D2"/>
    <w:rsid w:val="001B32D6"/>
    <w:rsid w:val="001B4615"/>
    <w:rsid w:val="001B5958"/>
    <w:rsid w:val="001C79B0"/>
    <w:rsid w:val="001C7C1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9F7"/>
    <w:rsid w:val="0021064C"/>
    <w:rsid w:val="00213831"/>
    <w:rsid w:val="00214159"/>
    <w:rsid w:val="002142E1"/>
    <w:rsid w:val="00214446"/>
    <w:rsid w:val="00215B1C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F94"/>
    <w:rsid w:val="002B71C9"/>
    <w:rsid w:val="002C0A2A"/>
    <w:rsid w:val="002C131B"/>
    <w:rsid w:val="002C145C"/>
    <w:rsid w:val="002C153C"/>
    <w:rsid w:val="002D04F9"/>
    <w:rsid w:val="002D2436"/>
    <w:rsid w:val="002D4F55"/>
    <w:rsid w:val="002D5EB0"/>
    <w:rsid w:val="002F0A6D"/>
    <w:rsid w:val="002F0ADD"/>
    <w:rsid w:val="002F22F6"/>
    <w:rsid w:val="002F2EC7"/>
    <w:rsid w:val="002F745E"/>
    <w:rsid w:val="003016FB"/>
    <w:rsid w:val="00311E3F"/>
    <w:rsid w:val="00312637"/>
    <w:rsid w:val="0032004C"/>
    <w:rsid w:val="00323A27"/>
    <w:rsid w:val="0032664E"/>
    <w:rsid w:val="00327386"/>
    <w:rsid w:val="0033406C"/>
    <w:rsid w:val="00342C92"/>
    <w:rsid w:val="00345E95"/>
    <w:rsid w:val="00347110"/>
    <w:rsid w:val="00350E08"/>
    <w:rsid w:val="00351389"/>
    <w:rsid w:val="003515D7"/>
    <w:rsid w:val="0035167D"/>
    <w:rsid w:val="00352FEF"/>
    <w:rsid w:val="003552E4"/>
    <w:rsid w:val="0035670B"/>
    <w:rsid w:val="00356C6A"/>
    <w:rsid w:val="0036707A"/>
    <w:rsid w:val="00370947"/>
    <w:rsid w:val="00372B83"/>
    <w:rsid w:val="00372D66"/>
    <w:rsid w:val="00377E3D"/>
    <w:rsid w:val="00382AB5"/>
    <w:rsid w:val="00383C15"/>
    <w:rsid w:val="00384F53"/>
    <w:rsid w:val="00385FBA"/>
    <w:rsid w:val="00394CE3"/>
    <w:rsid w:val="00395D2D"/>
    <w:rsid w:val="003A0BD8"/>
    <w:rsid w:val="003A118E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038"/>
    <w:rsid w:val="003D1B1A"/>
    <w:rsid w:val="003D786C"/>
    <w:rsid w:val="003E1556"/>
    <w:rsid w:val="003E4525"/>
    <w:rsid w:val="003E6303"/>
    <w:rsid w:val="003E679E"/>
    <w:rsid w:val="003E67D1"/>
    <w:rsid w:val="003F4ED2"/>
    <w:rsid w:val="003F5D98"/>
    <w:rsid w:val="003F5E5D"/>
    <w:rsid w:val="003F6550"/>
    <w:rsid w:val="00400137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474FC"/>
    <w:rsid w:val="004522DC"/>
    <w:rsid w:val="00453BC4"/>
    <w:rsid w:val="00455B15"/>
    <w:rsid w:val="00456E1C"/>
    <w:rsid w:val="00457E5D"/>
    <w:rsid w:val="00461842"/>
    <w:rsid w:val="00462257"/>
    <w:rsid w:val="00463282"/>
    <w:rsid w:val="00465A5C"/>
    <w:rsid w:val="0047527B"/>
    <w:rsid w:val="004759BB"/>
    <w:rsid w:val="004762A8"/>
    <w:rsid w:val="00476F44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0C0B"/>
    <w:rsid w:val="004A12F0"/>
    <w:rsid w:val="004A1DC3"/>
    <w:rsid w:val="004A2F51"/>
    <w:rsid w:val="004A489C"/>
    <w:rsid w:val="004A688C"/>
    <w:rsid w:val="004A7247"/>
    <w:rsid w:val="004B176C"/>
    <w:rsid w:val="004B36A5"/>
    <w:rsid w:val="004B3FFB"/>
    <w:rsid w:val="004B484E"/>
    <w:rsid w:val="004B4C1F"/>
    <w:rsid w:val="004B6328"/>
    <w:rsid w:val="004B68DC"/>
    <w:rsid w:val="004C0C86"/>
    <w:rsid w:val="004C5F40"/>
    <w:rsid w:val="004C6C01"/>
    <w:rsid w:val="004C7CCF"/>
    <w:rsid w:val="004D11CB"/>
    <w:rsid w:val="004D2004"/>
    <w:rsid w:val="004D321F"/>
    <w:rsid w:val="004D7403"/>
    <w:rsid w:val="004D7646"/>
    <w:rsid w:val="004F0478"/>
    <w:rsid w:val="004F24D8"/>
    <w:rsid w:val="004F5BBE"/>
    <w:rsid w:val="004F64E8"/>
    <w:rsid w:val="004F69E6"/>
    <w:rsid w:val="004F6EDC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6173"/>
    <w:rsid w:val="00527256"/>
    <w:rsid w:val="00530AB1"/>
    <w:rsid w:val="00531550"/>
    <w:rsid w:val="00533AB1"/>
    <w:rsid w:val="00534469"/>
    <w:rsid w:val="00534713"/>
    <w:rsid w:val="005353BD"/>
    <w:rsid w:val="00536681"/>
    <w:rsid w:val="00542AFF"/>
    <w:rsid w:val="0054314F"/>
    <w:rsid w:val="00543D30"/>
    <w:rsid w:val="00550D99"/>
    <w:rsid w:val="00555196"/>
    <w:rsid w:val="00555736"/>
    <w:rsid w:val="0055671F"/>
    <w:rsid w:val="00557897"/>
    <w:rsid w:val="00561B2C"/>
    <w:rsid w:val="00563E8A"/>
    <w:rsid w:val="00565E18"/>
    <w:rsid w:val="00571387"/>
    <w:rsid w:val="005728DE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413B"/>
    <w:rsid w:val="005A4B3B"/>
    <w:rsid w:val="005A5452"/>
    <w:rsid w:val="005B0D13"/>
    <w:rsid w:val="005B14D4"/>
    <w:rsid w:val="005B6452"/>
    <w:rsid w:val="005B6B54"/>
    <w:rsid w:val="005C5682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6135"/>
    <w:rsid w:val="00617252"/>
    <w:rsid w:val="0062089F"/>
    <w:rsid w:val="00626378"/>
    <w:rsid w:val="00633892"/>
    <w:rsid w:val="00636307"/>
    <w:rsid w:val="0064013B"/>
    <w:rsid w:val="00641100"/>
    <w:rsid w:val="0064455D"/>
    <w:rsid w:val="00644E23"/>
    <w:rsid w:val="00652575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692D"/>
    <w:rsid w:val="0067248D"/>
    <w:rsid w:val="00673314"/>
    <w:rsid w:val="00675B22"/>
    <w:rsid w:val="00677E0D"/>
    <w:rsid w:val="0068167C"/>
    <w:rsid w:val="00685C1A"/>
    <w:rsid w:val="00686907"/>
    <w:rsid w:val="006900CD"/>
    <w:rsid w:val="006905F6"/>
    <w:rsid w:val="00692F00"/>
    <w:rsid w:val="006939C4"/>
    <w:rsid w:val="00693B12"/>
    <w:rsid w:val="00695BAD"/>
    <w:rsid w:val="006973B5"/>
    <w:rsid w:val="006A0AC3"/>
    <w:rsid w:val="006A1965"/>
    <w:rsid w:val="006A3407"/>
    <w:rsid w:val="006A4BA2"/>
    <w:rsid w:val="006A4BCC"/>
    <w:rsid w:val="006B0E5F"/>
    <w:rsid w:val="006B39A7"/>
    <w:rsid w:val="006B469A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D7AAF"/>
    <w:rsid w:val="006E1417"/>
    <w:rsid w:val="006E7112"/>
    <w:rsid w:val="006E7649"/>
    <w:rsid w:val="006F02FB"/>
    <w:rsid w:val="006F19E7"/>
    <w:rsid w:val="006F1C3C"/>
    <w:rsid w:val="006F37E8"/>
    <w:rsid w:val="0070662C"/>
    <w:rsid w:val="007069D3"/>
    <w:rsid w:val="00706D48"/>
    <w:rsid w:val="00707E87"/>
    <w:rsid w:val="00710109"/>
    <w:rsid w:val="007115B2"/>
    <w:rsid w:val="0071458A"/>
    <w:rsid w:val="0071485A"/>
    <w:rsid w:val="00714D86"/>
    <w:rsid w:val="007155F7"/>
    <w:rsid w:val="00715F5D"/>
    <w:rsid w:val="00717031"/>
    <w:rsid w:val="007170CB"/>
    <w:rsid w:val="00717665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C7"/>
    <w:rsid w:val="00776EE2"/>
    <w:rsid w:val="00777577"/>
    <w:rsid w:val="0077785A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B3E7D"/>
    <w:rsid w:val="007C1DF1"/>
    <w:rsid w:val="007D177B"/>
    <w:rsid w:val="007D36A5"/>
    <w:rsid w:val="007D5B76"/>
    <w:rsid w:val="007E008D"/>
    <w:rsid w:val="007E148E"/>
    <w:rsid w:val="007E189F"/>
    <w:rsid w:val="007E4200"/>
    <w:rsid w:val="007E45A8"/>
    <w:rsid w:val="007E4FBD"/>
    <w:rsid w:val="007E5B65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4FE2"/>
    <w:rsid w:val="00835514"/>
    <w:rsid w:val="00836352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0F43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24B4"/>
    <w:rsid w:val="00893247"/>
    <w:rsid w:val="00894D8D"/>
    <w:rsid w:val="008A1AF3"/>
    <w:rsid w:val="008A21C6"/>
    <w:rsid w:val="008A4FA0"/>
    <w:rsid w:val="008A5A68"/>
    <w:rsid w:val="008A7007"/>
    <w:rsid w:val="008B2FA6"/>
    <w:rsid w:val="008B69F0"/>
    <w:rsid w:val="008B703A"/>
    <w:rsid w:val="008D6312"/>
    <w:rsid w:val="008D66A9"/>
    <w:rsid w:val="008D7692"/>
    <w:rsid w:val="008E6334"/>
    <w:rsid w:val="008F0178"/>
    <w:rsid w:val="008F04C3"/>
    <w:rsid w:val="008F6A01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4F1"/>
    <w:rsid w:val="0092594B"/>
    <w:rsid w:val="009336D3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258E"/>
    <w:rsid w:val="00A23A57"/>
    <w:rsid w:val="00A2569E"/>
    <w:rsid w:val="00A2600A"/>
    <w:rsid w:val="00A26A25"/>
    <w:rsid w:val="00A26DEE"/>
    <w:rsid w:val="00A27A49"/>
    <w:rsid w:val="00A3441A"/>
    <w:rsid w:val="00A35A07"/>
    <w:rsid w:val="00A36C21"/>
    <w:rsid w:val="00A41F91"/>
    <w:rsid w:val="00A44741"/>
    <w:rsid w:val="00A46474"/>
    <w:rsid w:val="00A47CDE"/>
    <w:rsid w:val="00A5097D"/>
    <w:rsid w:val="00A54797"/>
    <w:rsid w:val="00A55306"/>
    <w:rsid w:val="00A55C58"/>
    <w:rsid w:val="00A55ED0"/>
    <w:rsid w:val="00A60AE4"/>
    <w:rsid w:val="00A60C19"/>
    <w:rsid w:val="00A618B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4045"/>
    <w:rsid w:val="00AB59D6"/>
    <w:rsid w:val="00AB6A8C"/>
    <w:rsid w:val="00AB7805"/>
    <w:rsid w:val="00AC1FB0"/>
    <w:rsid w:val="00AC2067"/>
    <w:rsid w:val="00AC2DB4"/>
    <w:rsid w:val="00AC6280"/>
    <w:rsid w:val="00AD45B6"/>
    <w:rsid w:val="00AD4F5E"/>
    <w:rsid w:val="00AD72A1"/>
    <w:rsid w:val="00AE2E39"/>
    <w:rsid w:val="00AE63BC"/>
    <w:rsid w:val="00AF29AB"/>
    <w:rsid w:val="00AF5D36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4978"/>
    <w:rsid w:val="00B55D2B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6E4"/>
    <w:rsid w:val="00B95A0F"/>
    <w:rsid w:val="00BA3041"/>
    <w:rsid w:val="00BA3B28"/>
    <w:rsid w:val="00BA591D"/>
    <w:rsid w:val="00BA695B"/>
    <w:rsid w:val="00BA7BBE"/>
    <w:rsid w:val="00BB01C8"/>
    <w:rsid w:val="00BB12F0"/>
    <w:rsid w:val="00BB287D"/>
    <w:rsid w:val="00BB5783"/>
    <w:rsid w:val="00BB761F"/>
    <w:rsid w:val="00BC08E9"/>
    <w:rsid w:val="00BC3397"/>
    <w:rsid w:val="00BC5653"/>
    <w:rsid w:val="00BD218C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BF613D"/>
    <w:rsid w:val="00C00ACD"/>
    <w:rsid w:val="00C05919"/>
    <w:rsid w:val="00C060A2"/>
    <w:rsid w:val="00C071DF"/>
    <w:rsid w:val="00C10AE9"/>
    <w:rsid w:val="00C125BD"/>
    <w:rsid w:val="00C131FA"/>
    <w:rsid w:val="00C136E1"/>
    <w:rsid w:val="00C174AE"/>
    <w:rsid w:val="00C221C3"/>
    <w:rsid w:val="00C2324C"/>
    <w:rsid w:val="00C234F2"/>
    <w:rsid w:val="00C2604D"/>
    <w:rsid w:val="00C31573"/>
    <w:rsid w:val="00C31E8D"/>
    <w:rsid w:val="00C328CC"/>
    <w:rsid w:val="00C32939"/>
    <w:rsid w:val="00C35294"/>
    <w:rsid w:val="00C37C2D"/>
    <w:rsid w:val="00C42017"/>
    <w:rsid w:val="00C42A76"/>
    <w:rsid w:val="00C42D6D"/>
    <w:rsid w:val="00C4353C"/>
    <w:rsid w:val="00C465A6"/>
    <w:rsid w:val="00C470A6"/>
    <w:rsid w:val="00C50FB9"/>
    <w:rsid w:val="00C511BE"/>
    <w:rsid w:val="00C54D95"/>
    <w:rsid w:val="00C55BB5"/>
    <w:rsid w:val="00C60571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54FF"/>
    <w:rsid w:val="00CA11BD"/>
    <w:rsid w:val="00CA33B9"/>
    <w:rsid w:val="00CA4856"/>
    <w:rsid w:val="00CB0F9F"/>
    <w:rsid w:val="00CB5063"/>
    <w:rsid w:val="00CB5434"/>
    <w:rsid w:val="00CB59CE"/>
    <w:rsid w:val="00CB5D67"/>
    <w:rsid w:val="00CB6AA1"/>
    <w:rsid w:val="00CC1863"/>
    <w:rsid w:val="00CC4044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10A0"/>
    <w:rsid w:val="00CF6507"/>
    <w:rsid w:val="00CF6B44"/>
    <w:rsid w:val="00D10444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1514"/>
    <w:rsid w:val="00D45FB8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EE7"/>
    <w:rsid w:val="00D71DA9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4A17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6F51"/>
    <w:rsid w:val="00DD711C"/>
    <w:rsid w:val="00DD7997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2147D"/>
    <w:rsid w:val="00E22833"/>
    <w:rsid w:val="00E24635"/>
    <w:rsid w:val="00E300FF"/>
    <w:rsid w:val="00E30EE3"/>
    <w:rsid w:val="00E33AF7"/>
    <w:rsid w:val="00E347A5"/>
    <w:rsid w:val="00E352B2"/>
    <w:rsid w:val="00E41DF5"/>
    <w:rsid w:val="00E42690"/>
    <w:rsid w:val="00E4444F"/>
    <w:rsid w:val="00E44E82"/>
    <w:rsid w:val="00E478DB"/>
    <w:rsid w:val="00E47938"/>
    <w:rsid w:val="00E47CA8"/>
    <w:rsid w:val="00E510B2"/>
    <w:rsid w:val="00E54C82"/>
    <w:rsid w:val="00E5649E"/>
    <w:rsid w:val="00E572AC"/>
    <w:rsid w:val="00E64875"/>
    <w:rsid w:val="00E65A95"/>
    <w:rsid w:val="00E75942"/>
    <w:rsid w:val="00E823CD"/>
    <w:rsid w:val="00E83EAD"/>
    <w:rsid w:val="00E86518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7934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22C5"/>
    <w:rsid w:val="00F53B88"/>
    <w:rsid w:val="00F541EF"/>
    <w:rsid w:val="00F544CF"/>
    <w:rsid w:val="00F54A1C"/>
    <w:rsid w:val="00F579DC"/>
    <w:rsid w:val="00F60DC3"/>
    <w:rsid w:val="00F6197A"/>
    <w:rsid w:val="00F6395D"/>
    <w:rsid w:val="00F70133"/>
    <w:rsid w:val="00F70404"/>
    <w:rsid w:val="00F730E6"/>
    <w:rsid w:val="00F762D1"/>
    <w:rsid w:val="00F84521"/>
    <w:rsid w:val="00F8477A"/>
    <w:rsid w:val="00F84A3E"/>
    <w:rsid w:val="00F905FA"/>
    <w:rsid w:val="00F92940"/>
    <w:rsid w:val="00F93157"/>
    <w:rsid w:val="00F95BBC"/>
    <w:rsid w:val="00F95FC0"/>
    <w:rsid w:val="00FA2220"/>
    <w:rsid w:val="00FB0429"/>
    <w:rsid w:val="00FB08CF"/>
    <w:rsid w:val="00FB2B64"/>
    <w:rsid w:val="00FB3E8D"/>
    <w:rsid w:val="00FB4551"/>
    <w:rsid w:val="00FB46D4"/>
    <w:rsid w:val="00FB51E5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689"/>
    <w:rsid w:val="00FE67DE"/>
    <w:rsid w:val="00FE763B"/>
    <w:rsid w:val="00FF30DD"/>
    <w:rsid w:val="00FF3CCA"/>
    <w:rsid w:val="02B6D799"/>
    <w:rsid w:val="0F2242AE"/>
    <w:rsid w:val="51DEC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styleId="Intestazione4" w:customStyle="1">
    <w:name w:val="Intestazione4"/>
    <w:basedOn w:val="Normal"/>
    <w:next w:val="BodyText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"/>
    <w:next w:val="BodyText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"/>
    <w:next w:val="BodyText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BodyText"/>
    <w:rsid w:val="00636307"/>
  </w:style>
  <w:style w:type="paragraph" w:styleId="Contenutotabella" w:customStyle="1">
    <w:name w:val="Contenuto tabella"/>
    <w:basedOn w:val="Normal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30FDCFCE-F112-46B8-BFDE-C74D6BF85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BE532-3D40-4643-B924-7D2CD2AA10D3}"/>
</file>

<file path=customXml/itemProps3.xml><?xml version="1.0" encoding="utf-8"?>
<ds:datastoreItem xmlns:ds="http://schemas.openxmlformats.org/officeDocument/2006/customXml" ds:itemID="{DCFF3D60-6D24-457F-9CB1-A978993B2475}"/>
</file>

<file path=customXml/itemProps4.xml><?xml version="1.0" encoding="utf-8"?>
<ds:datastoreItem xmlns:ds="http://schemas.openxmlformats.org/officeDocument/2006/customXml" ds:itemID="{EB44EDE3-5BA8-41D6-BD59-AE7681B364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Esame scritto di:</dc:title>
  <dc:subject/>
  <dc:creator>Francesco Pupo</dc:creator>
  <keywords/>
  <lastModifiedBy>GIANBATTISTA GIGLIOTTI</lastModifiedBy>
  <revision>10</revision>
  <lastPrinted>2014-02-24T11:29:00.0000000Z</lastPrinted>
  <dcterms:created xsi:type="dcterms:W3CDTF">2025-04-11T10:01:00.0000000Z</dcterms:created>
  <dcterms:modified xsi:type="dcterms:W3CDTF">2025-05-30T09:14:33.6808946Z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