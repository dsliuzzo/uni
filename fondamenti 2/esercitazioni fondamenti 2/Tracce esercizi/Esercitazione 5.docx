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FF3927" w:rsidR="0092567D" w:rsidP="0040715E" w:rsidRDefault="00885012" w14:paraId="547A2488" w14:textId="1A47315C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 xml:space="preserve">In base </w:t>
      </w:r>
      <w:r w:rsidRPr="00FF3927" w:rsidR="008022D8">
        <w:rPr>
          <w:rFonts w:asciiTheme="minorHAnsi" w:hAnsiTheme="minorHAnsi" w:cstheme="minorHAnsi"/>
          <w:sz w:val="22"/>
          <w:szCs w:val="22"/>
        </w:rPr>
        <w:t xml:space="preserve">alle specifiche </w:t>
      </w:r>
      <w:r w:rsidRPr="00FF3927">
        <w:rPr>
          <w:rFonts w:asciiTheme="minorHAnsi" w:hAnsiTheme="minorHAnsi" w:cstheme="minorHAnsi"/>
          <w:sz w:val="22"/>
          <w:szCs w:val="22"/>
        </w:rPr>
        <w:t>riportat</w:t>
      </w:r>
      <w:r w:rsidRPr="00FF3927" w:rsidR="008022D8">
        <w:rPr>
          <w:rFonts w:asciiTheme="minorHAnsi" w:hAnsiTheme="minorHAnsi" w:cstheme="minorHAnsi"/>
          <w:sz w:val="22"/>
          <w:szCs w:val="22"/>
        </w:rPr>
        <w:t>e</w:t>
      </w:r>
      <w:r w:rsidRPr="00FF3927">
        <w:rPr>
          <w:rFonts w:asciiTheme="minorHAnsi" w:hAnsiTheme="minorHAnsi" w:cstheme="minorHAnsi"/>
          <w:sz w:val="22"/>
          <w:szCs w:val="22"/>
        </w:rPr>
        <w:t xml:space="preserve"> di seguito, si implementi in </w:t>
      </w:r>
      <w:r w:rsidR="00C75BDA">
        <w:rPr>
          <w:rFonts w:asciiTheme="minorHAnsi" w:hAnsiTheme="minorHAnsi" w:cstheme="minorHAnsi"/>
          <w:sz w:val="22"/>
          <w:szCs w:val="22"/>
        </w:rPr>
        <w:t>Python</w:t>
      </w:r>
      <w:r w:rsidRPr="00FF3927">
        <w:rPr>
          <w:rFonts w:asciiTheme="minorHAnsi" w:hAnsiTheme="minorHAnsi" w:cstheme="minorHAnsi"/>
          <w:sz w:val="22"/>
          <w:szCs w:val="22"/>
        </w:rPr>
        <w:t xml:space="preserve"> un</w:t>
      </w:r>
      <w:r w:rsidRPr="00FF3927" w:rsidR="00C55A75">
        <w:rPr>
          <w:rFonts w:asciiTheme="minorHAnsi" w:hAnsiTheme="minorHAnsi" w:cstheme="minorHAnsi"/>
          <w:sz w:val="22"/>
          <w:szCs w:val="22"/>
        </w:rPr>
        <w:t xml:space="preserve"> programma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83169A">
        <w:rPr>
          <w:rFonts w:asciiTheme="minorHAnsi" w:hAnsiTheme="minorHAnsi" w:cstheme="minorHAnsi"/>
          <w:sz w:val="22"/>
          <w:szCs w:val="22"/>
        </w:rPr>
        <w:t xml:space="preserve">per </w:t>
      </w:r>
      <w:r w:rsidRPr="00FF3927" w:rsidR="003C1FF1">
        <w:rPr>
          <w:rFonts w:asciiTheme="minorHAnsi" w:hAnsiTheme="minorHAnsi" w:cstheme="minorHAnsi"/>
          <w:sz w:val="22"/>
          <w:szCs w:val="22"/>
        </w:rPr>
        <w:t xml:space="preserve">la gestione di una rete </w:t>
      </w:r>
      <w:r w:rsidRPr="00FF3927" w:rsidR="00960C63">
        <w:rPr>
          <w:rFonts w:asciiTheme="minorHAnsi" w:hAnsiTheme="minorHAnsi" w:cstheme="minorHAnsi"/>
          <w:sz w:val="22"/>
          <w:szCs w:val="22"/>
        </w:rPr>
        <w:t>auto</w:t>
      </w:r>
      <w:r w:rsidRPr="00FF3927" w:rsidR="003C1FF1">
        <w:rPr>
          <w:rFonts w:asciiTheme="minorHAnsi" w:hAnsiTheme="minorHAnsi" w:cstheme="minorHAnsi"/>
          <w:sz w:val="22"/>
          <w:szCs w:val="22"/>
        </w:rPr>
        <w:t xml:space="preserve">stradale. </w:t>
      </w:r>
    </w:p>
    <w:p w:rsidRPr="00FF3927" w:rsidR="003C1FF1" w:rsidP="0040715E" w:rsidRDefault="003C1FF1" w14:paraId="2462E93B" w14:textId="5E2DBB3E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 xml:space="preserve">Le </w:t>
      </w:r>
      <w:r w:rsidRPr="00FF3927">
        <w:rPr>
          <w:rFonts w:asciiTheme="minorHAnsi" w:hAnsiTheme="minorHAnsi" w:cstheme="minorHAnsi"/>
          <w:i/>
          <w:sz w:val="22"/>
          <w:szCs w:val="22"/>
        </w:rPr>
        <w:t>città</w:t>
      </w:r>
      <w:r w:rsidRPr="00FF3927">
        <w:rPr>
          <w:rFonts w:asciiTheme="minorHAnsi" w:hAnsiTheme="minorHAnsi" w:cstheme="minorHAnsi"/>
          <w:sz w:val="22"/>
          <w:szCs w:val="22"/>
        </w:rPr>
        <w:t xml:space="preserve"> hanno un nome, una provincia ed una regione. Possono esistere città omonime, ma non ci sono città con lo stesso nome situate nella stessa provincia</w:t>
      </w:r>
      <w:r w:rsidR="00311F64">
        <w:rPr>
          <w:rFonts w:asciiTheme="minorHAnsi" w:hAnsiTheme="minorHAnsi" w:cstheme="minorHAnsi"/>
          <w:sz w:val="22"/>
          <w:szCs w:val="22"/>
        </w:rPr>
        <w:t xml:space="preserve"> – di conseguenza, </w:t>
      </w:r>
      <w:r w:rsidRPr="00FF3927" w:rsidR="00613A4C">
        <w:rPr>
          <w:rFonts w:asciiTheme="minorHAnsi" w:hAnsiTheme="minorHAnsi" w:cstheme="minorHAnsi"/>
          <w:sz w:val="22"/>
          <w:szCs w:val="22"/>
        </w:rPr>
        <w:t xml:space="preserve">la coppia </w:t>
      </w:r>
      <w:r w:rsidR="00311F64">
        <w:rPr>
          <w:rFonts w:asciiTheme="minorHAnsi" w:hAnsiTheme="minorHAnsi" w:cstheme="minorHAnsi"/>
          <w:sz w:val="22"/>
          <w:szCs w:val="22"/>
        </w:rPr>
        <w:t>(</w:t>
      </w:r>
      <w:r w:rsidRPr="00FF3927" w:rsidR="00613A4C">
        <w:rPr>
          <w:rFonts w:asciiTheme="minorHAnsi" w:hAnsiTheme="minorHAnsi" w:cstheme="minorHAnsi"/>
          <w:sz w:val="22"/>
          <w:szCs w:val="22"/>
        </w:rPr>
        <w:t>nome</w:t>
      </w:r>
      <w:r w:rsidR="00311F64">
        <w:rPr>
          <w:rFonts w:asciiTheme="minorHAnsi" w:hAnsiTheme="minorHAnsi" w:cstheme="minorHAnsi"/>
          <w:sz w:val="22"/>
          <w:szCs w:val="22"/>
        </w:rPr>
        <w:t xml:space="preserve">, </w:t>
      </w:r>
      <w:r w:rsidRPr="00FF3927" w:rsidR="00613A4C">
        <w:rPr>
          <w:rFonts w:asciiTheme="minorHAnsi" w:hAnsiTheme="minorHAnsi" w:cstheme="minorHAnsi"/>
          <w:sz w:val="22"/>
          <w:szCs w:val="22"/>
        </w:rPr>
        <w:t>provincia</w:t>
      </w:r>
      <w:r w:rsidR="00311F64">
        <w:rPr>
          <w:rFonts w:asciiTheme="minorHAnsi" w:hAnsiTheme="minorHAnsi" w:cstheme="minorHAnsi"/>
          <w:sz w:val="22"/>
          <w:szCs w:val="22"/>
        </w:rPr>
        <w:t>)</w:t>
      </w:r>
      <w:r w:rsidRPr="00FF3927" w:rsidR="00613A4C">
        <w:rPr>
          <w:rFonts w:asciiTheme="minorHAnsi" w:hAnsiTheme="minorHAnsi" w:cstheme="minorHAnsi"/>
          <w:sz w:val="22"/>
          <w:szCs w:val="22"/>
        </w:rPr>
        <w:t xml:space="preserve"> id</w:t>
      </w:r>
      <w:r w:rsidR="00311F64">
        <w:rPr>
          <w:rFonts w:asciiTheme="minorHAnsi" w:hAnsiTheme="minorHAnsi" w:cstheme="minorHAnsi"/>
          <w:sz w:val="22"/>
          <w:szCs w:val="22"/>
        </w:rPr>
        <w:t>entifica univocamente una città</w:t>
      </w:r>
      <w:r w:rsidRPr="00FF3927">
        <w:rPr>
          <w:rFonts w:asciiTheme="minorHAnsi" w:hAnsiTheme="minorHAnsi" w:cstheme="minorHAnsi"/>
          <w:sz w:val="22"/>
          <w:szCs w:val="22"/>
        </w:rPr>
        <w:t>.</w:t>
      </w:r>
    </w:p>
    <w:p w:rsidRPr="00FF3927" w:rsidR="003C1FF1" w:rsidP="0040715E" w:rsidRDefault="00135B6B" w14:paraId="2D0DDDFC" w14:textId="228945EA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 xml:space="preserve">Ogni </w:t>
      </w:r>
      <w:r w:rsidRPr="00FF3927">
        <w:rPr>
          <w:rFonts w:asciiTheme="minorHAnsi" w:hAnsiTheme="minorHAnsi" w:cstheme="minorHAnsi"/>
          <w:i/>
          <w:sz w:val="22"/>
          <w:szCs w:val="22"/>
        </w:rPr>
        <w:t>tratta</w:t>
      </w:r>
      <w:r w:rsidRPr="00FF3927">
        <w:rPr>
          <w:rFonts w:asciiTheme="minorHAnsi" w:hAnsiTheme="minorHAnsi" w:cstheme="minorHAnsi"/>
          <w:sz w:val="22"/>
          <w:szCs w:val="22"/>
        </w:rPr>
        <w:t xml:space="preserve"> ha un codice (che la</w:t>
      </w:r>
      <w:r w:rsidRPr="00FF3927" w:rsidR="003230C1">
        <w:rPr>
          <w:rFonts w:asciiTheme="minorHAnsi" w:hAnsiTheme="minorHAnsi" w:cstheme="minorHAnsi"/>
          <w:sz w:val="22"/>
          <w:szCs w:val="22"/>
        </w:rPr>
        <w:t xml:space="preserve"> identifica), </w:t>
      </w:r>
      <w:r w:rsidRPr="00FF3927" w:rsidR="00EC16A3">
        <w:rPr>
          <w:rFonts w:asciiTheme="minorHAnsi" w:hAnsiTheme="minorHAnsi" w:cstheme="minorHAnsi"/>
          <w:sz w:val="22"/>
          <w:szCs w:val="22"/>
        </w:rPr>
        <w:t>un nom</w:t>
      </w:r>
      <w:r w:rsidRPr="00FF3927" w:rsidR="00613A4C">
        <w:rPr>
          <w:rFonts w:asciiTheme="minorHAnsi" w:hAnsiTheme="minorHAnsi" w:cstheme="minorHAnsi"/>
          <w:sz w:val="22"/>
          <w:szCs w:val="22"/>
        </w:rPr>
        <w:t xml:space="preserve">e, la coppia </w:t>
      </w:r>
      <w:r w:rsidRPr="00FF3927" w:rsidR="00D157D3">
        <w:rPr>
          <w:rFonts w:asciiTheme="minorHAnsi" w:hAnsiTheme="minorHAnsi" w:cstheme="minorHAnsi"/>
          <w:sz w:val="22"/>
          <w:szCs w:val="22"/>
        </w:rPr>
        <w:t>(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 w:rsidR="00413336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315726" w:rsidR="00D157D3">
        <w:rPr>
          <w:rFonts w:asciiTheme="minorHAnsi" w:hAnsiTheme="minorHAnsi" w:cstheme="minorHAnsi"/>
          <w:sz w:val="22"/>
          <w:szCs w:val="22"/>
        </w:rPr>
        <w:t>)</w:t>
      </w:r>
      <w:r w:rsidRPr="00FF3927" w:rsidR="00413336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F3927" w:rsidR="00613A4C">
        <w:rPr>
          <w:rFonts w:asciiTheme="minorHAnsi" w:hAnsiTheme="minorHAnsi" w:cstheme="minorHAnsi"/>
          <w:sz w:val="22"/>
          <w:szCs w:val="22"/>
        </w:rPr>
        <w:t>di città collegate e</w:t>
      </w:r>
      <w:r w:rsidRPr="00FF3927" w:rsidR="00EC16A3">
        <w:rPr>
          <w:rFonts w:asciiTheme="minorHAnsi" w:hAnsiTheme="minorHAnsi" w:cstheme="minorHAnsi"/>
          <w:sz w:val="22"/>
          <w:szCs w:val="22"/>
        </w:rPr>
        <w:t xml:space="preserve"> la </w:t>
      </w:r>
      <w:r w:rsidRPr="00FF3927" w:rsidR="003230C1">
        <w:rPr>
          <w:rFonts w:asciiTheme="minorHAnsi" w:hAnsiTheme="minorHAnsi" w:cstheme="minorHAnsi"/>
          <w:sz w:val="22"/>
          <w:szCs w:val="22"/>
        </w:rPr>
        <w:t>distanza tra di esse (in chilometri)</w:t>
      </w:r>
      <w:r w:rsidRPr="00FF3927" w:rsidR="008D700D">
        <w:rPr>
          <w:rFonts w:asciiTheme="minorHAnsi" w:hAnsiTheme="minorHAnsi" w:cstheme="minorHAnsi"/>
          <w:sz w:val="22"/>
          <w:szCs w:val="22"/>
        </w:rPr>
        <w:t>.</w:t>
      </w:r>
    </w:p>
    <w:p w:rsidR="00AB68D8" w:rsidP="0040715E" w:rsidRDefault="00AB68D8" w14:paraId="0F4BED9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Ogni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i/>
          <w:sz w:val="22"/>
          <w:szCs w:val="22"/>
        </w:rPr>
        <w:t>autoveicol</w:t>
      </w:r>
      <w:r>
        <w:rPr>
          <w:rFonts w:asciiTheme="minorHAnsi" w:hAnsiTheme="minorHAnsi" w:cstheme="minorHAnsi"/>
          <w:i/>
          <w:sz w:val="22"/>
          <w:szCs w:val="22"/>
        </w:rPr>
        <w:t>o</w:t>
      </w:r>
      <w:r>
        <w:rPr>
          <w:rFonts w:asciiTheme="minorHAnsi" w:hAnsiTheme="minorHAnsi" w:cstheme="minorHAnsi"/>
          <w:sz w:val="22"/>
          <w:szCs w:val="22"/>
        </w:rPr>
        <w:t xml:space="preserve"> ha</w:t>
      </w:r>
      <w:r w:rsidRPr="00FF3927">
        <w:rPr>
          <w:rFonts w:asciiTheme="minorHAnsi" w:hAnsiTheme="minorHAnsi" w:cstheme="minorHAnsi"/>
          <w:sz w:val="22"/>
          <w:szCs w:val="22"/>
        </w:rPr>
        <w:t xml:space="preserve"> una targa (che l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FF3927">
        <w:rPr>
          <w:rFonts w:asciiTheme="minorHAnsi" w:hAnsiTheme="minorHAnsi" w:cstheme="minorHAnsi"/>
          <w:sz w:val="22"/>
          <w:szCs w:val="22"/>
        </w:rPr>
        <w:t xml:space="preserve"> identifica), una marca</w:t>
      </w:r>
      <w:r>
        <w:rPr>
          <w:rFonts w:asciiTheme="minorHAnsi" w:hAnsiTheme="minorHAnsi" w:cstheme="minorHAnsi"/>
          <w:sz w:val="22"/>
          <w:szCs w:val="22"/>
        </w:rPr>
        <w:t xml:space="preserve"> e</w:t>
      </w:r>
      <w:r w:rsidRPr="00FF3927">
        <w:rPr>
          <w:rFonts w:asciiTheme="minorHAnsi" w:hAnsiTheme="minorHAnsi" w:cstheme="minorHAnsi"/>
          <w:sz w:val="22"/>
          <w:szCs w:val="22"/>
        </w:rPr>
        <w:t xml:space="preserve"> una cilindrata.</w:t>
      </w:r>
    </w:p>
    <w:p w:rsidRPr="00FF3927" w:rsidR="003520B4" w:rsidP="0040715E" w:rsidRDefault="003520B4" w14:paraId="50178E33" w14:textId="7960BD52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 xml:space="preserve">La </w:t>
      </w:r>
      <w:r w:rsidRPr="00FF3927" w:rsidR="00135B6B">
        <w:rPr>
          <w:rFonts w:asciiTheme="minorHAnsi" w:hAnsiTheme="minorHAnsi" w:cstheme="minorHAnsi"/>
          <w:i/>
          <w:sz w:val="22"/>
          <w:szCs w:val="22"/>
        </w:rPr>
        <w:t>p</w:t>
      </w:r>
      <w:r w:rsidRPr="00FF3927">
        <w:rPr>
          <w:rFonts w:asciiTheme="minorHAnsi" w:hAnsiTheme="minorHAnsi" w:cstheme="minorHAnsi"/>
          <w:i/>
          <w:sz w:val="22"/>
          <w:szCs w:val="22"/>
        </w:rPr>
        <w:t>ercorrenza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413336">
        <w:rPr>
          <w:rFonts w:asciiTheme="minorHAnsi" w:hAnsiTheme="minorHAnsi" w:cstheme="minorHAnsi"/>
          <w:sz w:val="22"/>
          <w:szCs w:val="22"/>
        </w:rPr>
        <w:t>di una tratta è rappresentata dalla tratta percorsa</w:t>
      </w:r>
      <w:r w:rsidRPr="00FF3927" w:rsidR="00135B6B">
        <w:rPr>
          <w:rFonts w:asciiTheme="minorHAnsi" w:hAnsiTheme="minorHAnsi" w:cstheme="minorHAnsi"/>
          <w:sz w:val="22"/>
          <w:szCs w:val="22"/>
        </w:rPr>
        <w:t>,</w:t>
      </w:r>
      <w:r w:rsidRPr="00FF3927" w:rsidR="00413336">
        <w:rPr>
          <w:rFonts w:asciiTheme="minorHAnsi" w:hAnsiTheme="minorHAnsi" w:cstheme="minorHAnsi"/>
          <w:sz w:val="22"/>
          <w:szCs w:val="22"/>
        </w:rPr>
        <w:t xml:space="preserve"> dall’</w:t>
      </w:r>
      <w:r w:rsidRPr="00FF3927">
        <w:rPr>
          <w:rFonts w:asciiTheme="minorHAnsi" w:hAnsiTheme="minorHAnsi" w:cstheme="minorHAnsi"/>
          <w:sz w:val="22"/>
          <w:szCs w:val="22"/>
        </w:rPr>
        <w:t>autoveicolo</w:t>
      </w:r>
      <w:r w:rsidRPr="00FF3927" w:rsidR="00413336">
        <w:rPr>
          <w:rFonts w:asciiTheme="minorHAnsi" w:hAnsiTheme="minorHAnsi" w:cstheme="minorHAnsi"/>
          <w:sz w:val="22"/>
          <w:szCs w:val="22"/>
        </w:rPr>
        <w:t xml:space="preserve"> che la percorre e dalla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sz w:val="22"/>
          <w:szCs w:val="22"/>
        </w:rPr>
        <w:t>data (</w:t>
      </w:r>
      <w:r w:rsidR="00AB68D8">
        <w:rPr>
          <w:rFonts w:asciiTheme="minorHAnsi" w:hAnsiTheme="minorHAnsi" w:cstheme="minorHAnsi"/>
          <w:sz w:val="22"/>
          <w:szCs w:val="22"/>
        </w:rPr>
        <w:t xml:space="preserve">rappresentata </w:t>
      </w:r>
      <w:r w:rsidRPr="00FF3927">
        <w:rPr>
          <w:rFonts w:asciiTheme="minorHAnsi" w:hAnsiTheme="minorHAnsi" w:cstheme="minorHAnsi"/>
          <w:sz w:val="22"/>
          <w:szCs w:val="22"/>
        </w:rPr>
        <w:t xml:space="preserve">per semplicità </w:t>
      </w:r>
      <w:r w:rsidR="00AB68D8">
        <w:rPr>
          <w:rFonts w:asciiTheme="minorHAnsi" w:hAnsiTheme="minorHAnsi" w:cstheme="minorHAnsi"/>
          <w:sz w:val="22"/>
          <w:szCs w:val="22"/>
        </w:rPr>
        <w:t xml:space="preserve">come </w:t>
      </w:r>
      <w:r w:rsidRPr="00FF3927">
        <w:rPr>
          <w:rFonts w:asciiTheme="minorHAnsi" w:hAnsiTheme="minorHAnsi" w:cstheme="minorHAnsi"/>
          <w:sz w:val="22"/>
          <w:szCs w:val="22"/>
        </w:rPr>
        <w:t>intero).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Pr="00FF3927" w:rsidR="00B8761A" w:rsidP="0040715E" w:rsidRDefault="00B8761A" w14:paraId="11D42A9B" w14:textId="42E1C7B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246C08" w:rsidP="25DC2130" w:rsidRDefault="00246C08" w14:paraId="0514D4F6" w14:textId="1E339ED3">
      <w:p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 xml:space="preserve">Si implementino in </w:t>
      </w:r>
      <w:r w:rsidRPr="4447566F" w:rsidR="4BB7BF98">
        <w:rPr>
          <w:rFonts w:ascii="Calibri" w:hAnsi="Calibri" w:cs="Calibri" w:asciiTheme="minorAscii" w:hAnsiTheme="minorAscii" w:cstheme="minorAscii"/>
          <w:sz w:val="22"/>
          <w:szCs w:val="22"/>
        </w:rPr>
        <w:t>Python</w:t>
      </w: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 xml:space="preserve"> le classi </w:t>
      </w:r>
      <w:r w:rsidRPr="4447566F" w:rsidR="6A8A98F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Citt</w:t>
      </w:r>
      <w:r w:rsidRPr="4447566F" w:rsidR="3CC4AC02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a</w:t>
      </w: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 xml:space="preserve">, </w:t>
      </w:r>
      <w:r w:rsidRPr="4447566F" w:rsidR="55DAA32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Tratta</w:t>
      </w:r>
      <w:r w:rsidRPr="4447566F" w:rsidR="6A8A98F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, </w:t>
      </w:r>
      <w:r w:rsidRPr="4447566F" w:rsidR="55DAA32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Percorrenza, Auto</w:t>
      </w:r>
      <w:r w:rsidRPr="4447566F" w:rsidR="5F78DF7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v</w:t>
      </w:r>
      <w:r w:rsidRPr="4447566F" w:rsidR="55DAA32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eicolo</w:t>
      </w:r>
      <w:r w:rsidRPr="4447566F" w:rsidR="6A8A98F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 </w:t>
      </w: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 xml:space="preserve">e </w:t>
      </w:r>
      <w:r w:rsidRPr="4447566F" w:rsidR="6A8A98F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Gestione</w:t>
      </w:r>
      <w:r w:rsidRPr="4447566F" w:rsidR="55DAA324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ReteAS</w:t>
      </w: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  <w:r w:rsidRPr="4447566F" w:rsidR="7D366608">
        <w:rPr>
          <w:rFonts w:ascii="Calibri" w:hAnsi="Calibri" w:cs="Calibri" w:asciiTheme="minorAscii" w:hAnsiTheme="minorAscii" w:cstheme="minorAscii"/>
          <w:sz w:val="22"/>
          <w:szCs w:val="22"/>
        </w:rPr>
        <w:t xml:space="preserve">La classe </w:t>
      </w:r>
      <w:r w:rsidRPr="4447566F" w:rsidR="7D36660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Gesti</w:t>
      </w:r>
      <w:r w:rsidRPr="4447566F" w:rsidR="7D366608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neReteAS</w:t>
      </w:r>
      <w:r w:rsidRPr="4447566F" w:rsidR="7D366608">
        <w:rPr>
          <w:rFonts w:ascii="Calibri" w:hAnsi="Calibri" w:cs="Calibri" w:asciiTheme="minorAscii" w:hAnsiTheme="minorAscii" w:cstheme="minorAscii"/>
          <w:sz w:val="22"/>
          <w:szCs w:val="22"/>
        </w:rPr>
        <w:t xml:space="preserve"> deve memorizzare </w:t>
      </w:r>
      <w:r w:rsidRPr="4447566F" w:rsidR="2B90CD66">
        <w:rPr>
          <w:rFonts w:ascii="Calibri" w:hAnsi="Calibri" w:cs="Calibri" w:asciiTheme="minorAscii" w:hAnsiTheme="minorAscii" w:cstheme="minorAscii"/>
          <w:sz w:val="22"/>
          <w:szCs w:val="22"/>
        </w:rPr>
        <w:t>le città,</w:t>
      </w:r>
      <w:r w:rsidRPr="4447566F" w:rsidR="55DAA324">
        <w:rPr>
          <w:rFonts w:ascii="Calibri" w:hAnsi="Calibri" w:cs="Calibri" w:asciiTheme="minorAscii" w:hAnsiTheme="minorAscii" w:cstheme="minorAscii"/>
          <w:sz w:val="22"/>
          <w:szCs w:val="22"/>
        </w:rPr>
        <w:t xml:space="preserve"> le tratte</w:t>
      </w:r>
      <w:r w:rsidRPr="4447566F" w:rsidR="6A8A98F4">
        <w:rPr>
          <w:rFonts w:ascii="Calibri" w:hAnsi="Calibri" w:cs="Calibri" w:asciiTheme="minorAscii" w:hAnsiTheme="minorAscii" w:cstheme="minorAscii"/>
          <w:sz w:val="22"/>
          <w:szCs w:val="22"/>
        </w:rPr>
        <w:t>, gli a</w:t>
      </w:r>
      <w:r w:rsidRPr="4447566F" w:rsidR="55DAA324">
        <w:rPr>
          <w:rFonts w:ascii="Calibri" w:hAnsi="Calibri" w:cs="Calibri" w:asciiTheme="minorAscii" w:hAnsiTheme="minorAscii" w:cstheme="minorAscii"/>
          <w:sz w:val="22"/>
          <w:szCs w:val="22"/>
        </w:rPr>
        <w:t>utoveicoli e le percorrenze</w:t>
      </w:r>
      <w:r w:rsidRPr="4447566F" w:rsidR="7D366608">
        <w:rPr>
          <w:rFonts w:ascii="Calibri" w:hAnsi="Calibri" w:cs="Calibri" w:asciiTheme="minorAscii" w:hAnsiTheme="minorAscii" w:cstheme="minorAscii"/>
          <w:sz w:val="22"/>
          <w:szCs w:val="22"/>
        </w:rPr>
        <w:t>; deve inoltre fornire almeno i seguenti metodi:</w:t>
      </w:r>
    </w:p>
    <w:p w:rsidRPr="00FF3927" w:rsidR="00AC4F92" w:rsidP="003814A6" w:rsidRDefault="00AC4F92" w14:paraId="7BE78D18" w14:textId="2FE6C7BA">
      <w:pPr>
        <w:pStyle w:val="Paragrafoelenco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accessi(</w:t>
      </w:r>
      <w:r w:rsidR="00C75BDA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FF3927">
        <w:rPr>
          <w:rFonts w:asciiTheme="minorHAnsi" w:hAnsiTheme="minorHAnsi" w:cstheme="minorHAnsi"/>
          <w:i/>
          <w:sz w:val="22"/>
          <w:szCs w:val="22"/>
        </w:rPr>
        <w:t>c).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R</w:t>
      </w:r>
      <w:r w:rsidRPr="00FF3927">
        <w:rPr>
          <w:rFonts w:asciiTheme="minorHAnsi" w:hAnsiTheme="minorHAnsi" w:cstheme="minorHAnsi"/>
          <w:sz w:val="22"/>
          <w:szCs w:val="22"/>
        </w:rPr>
        <w:t xml:space="preserve">estituisce il numero di percorrenze che hanno avuto come destinazione la </w:t>
      </w:r>
      <w:r>
        <w:rPr>
          <w:rFonts w:asciiTheme="minorHAnsi" w:hAnsiTheme="minorHAnsi" w:cstheme="minorHAnsi"/>
          <w:sz w:val="22"/>
          <w:szCs w:val="22"/>
        </w:rPr>
        <w:t>c</w:t>
      </w:r>
      <w:r w:rsidRPr="00FF3927">
        <w:rPr>
          <w:rFonts w:asciiTheme="minorHAnsi" w:hAnsiTheme="minorHAnsi" w:cstheme="minorHAnsi"/>
          <w:sz w:val="22"/>
          <w:szCs w:val="22"/>
        </w:rPr>
        <w:t xml:space="preserve">ittà </w:t>
      </w:r>
      <w:r w:rsidRPr="00FF3927">
        <w:rPr>
          <w:rFonts w:asciiTheme="minorHAnsi" w:hAnsiTheme="minorHAnsi" w:cstheme="minorHAnsi"/>
          <w:i/>
          <w:sz w:val="22"/>
          <w:szCs w:val="22"/>
        </w:rPr>
        <w:t>c</w:t>
      </w:r>
      <w:r w:rsidRPr="00FF3927">
        <w:rPr>
          <w:rFonts w:asciiTheme="minorHAnsi" w:hAnsiTheme="minorHAnsi" w:cstheme="minorHAnsi"/>
          <w:sz w:val="22"/>
          <w:szCs w:val="22"/>
        </w:rPr>
        <w:t>.</w:t>
      </w:r>
    </w:p>
    <w:p w:rsidRPr="00FF3927" w:rsidR="00BB7EC5" w:rsidP="79521F5F" w:rsidRDefault="00613A4C" w14:paraId="02C18B6B" w14:textId="4964220E">
      <w:pPr>
        <w:pStyle w:val="Paragrafoelenco"/>
        <w:numPr>
          <w:ilvl w:val="0"/>
          <w:numId w:val="1"/>
        </w:num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9521F5F" w:rsidR="00613A4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trova</w:t>
      </w:r>
      <w:r w:rsidRPr="79521F5F" w:rsidR="00C75BDA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_</w:t>
      </w:r>
      <w:r w:rsidRPr="79521F5F" w:rsidR="00613A4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Autov</w:t>
      </w:r>
      <w:r w:rsidRPr="79521F5F" w:rsidR="0013268D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eicoli</w:t>
      </w:r>
      <w:r w:rsidRPr="79521F5F" w:rsidR="00BB7EC5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(</w:t>
      </w:r>
      <w:r w:rsidRPr="79521F5F" w:rsidR="00C75BDA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 xml:space="preserve">self, </w:t>
      </w:r>
      <w:r w:rsidRPr="79521F5F" w:rsidR="0013268D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x</w:t>
      </w:r>
      <w:r w:rsidRPr="79521F5F" w:rsidR="00BB7EC5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</w:rPr>
        <w:t>)</w:t>
      </w:r>
      <w:r w:rsidRPr="79521F5F" w:rsidR="0013268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  <w:r w:rsidRPr="79521F5F" w:rsidR="00AC4F92">
        <w:rPr>
          <w:rFonts w:ascii="Calibri" w:hAnsi="Calibri" w:cs="Calibri" w:asciiTheme="minorAscii" w:hAnsiTheme="minorAscii" w:cstheme="minorAscii"/>
          <w:sz w:val="22"/>
          <w:szCs w:val="22"/>
        </w:rPr>
        <w:t>R</w:t>
      </w:r>
      <w:r w:rsidRPr="79521F5F" w:rsidR="0013268D">
        <w:rPr>
          <w:rFonts w:ascii="Calibri" w:hAnsi="Calibri" w:cs="Calibri" w:asciiTheme="minorAscii" w:hAnsiTheme="minorAscii" w:cstheme="minorAscii"/>
          <w:sz w:val="22"/>
          <w:szCs w:val="22"/>
        </w:rPr>
        <w:t>estituisce gli autoveicoli che non hanno</w:t>
      </w:r>
      <w:r w:rsidRPr="79521F5F" w:rsidR="5B28C9E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</w:t>
      </w:r>
      <w:r w:rsidRPr="79521F5F" w:rsidR="0013268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mai percorso tratte autostradali più lunghe di x chilometri.</w:t>
      </w:r>
    </w:p>
    <w:p w:rsidRPr="00FF3927" w:rsidR="00BB7EC5" w:rsidP="003814A6" w:rsidRDefault="00BB7EC5" w14:paraId="7BF90C24" w14:textId="7D4A447A">
      <w:pPr>
        <w:pStyle w:val="Paragrafoelenco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trova</w:t>
      </w:r>
      <w:r w:rsidR="00C75BDA">
        <w:rPr>
          <w:rFonts w:asciiTheme="minorHAnsi" w:hAnsiTheme="minorHAnsi" w:cstheme="minorHAnsi"/>
          <w:i/>
          <w:sz w:val="22"/>
          <w:szCs w:val="22"/>
        </w:rPr>
        <w:t>_a</w:t>
      </w:r>
      <w:r w:rsidRPr="00FF3927" w:rsidR="000D77BB">
        <w:rPr>
          <w:rFonts w:asciiTheme="minorHAnsi" w:hAnsiTheme="minorHAnsi" w:cstheme="minorHAnsi"/>
          <w:i/>
          <w:sz w:val="22"/>
          <w:szCs w:val="22"/>
        </w:rPr>
        <w:t>uto</w:t>
      </w:r>
      <w:r w:rsidR="00C75BDA">
        <w:rPr>
          <w:rFonts w:asciiTheme="minorHAnsi" w:hAnsiTheme="minorHAnsi" w:cstheme="minorHAnsi"/>
          <w:i/>
          <w:sz w:val="22"/>
          <w:szCs w:val="22"/>
        </w:rPr>
        <w:t>_f</w:t>
      </w:r>
      <w:r w:rsidRPr="00FF3927">
        <w:rPr>
          <w:rFonts w:asciiTheme="minorHAnsi" w:hAnsiTheme="minorHAnsi" w:cstheme="minorHAnsi"/>
          <w:i/>
          <w:sz w:val="22"/>
          <w:szCs w:val="22"/>
        </w:rPr>
        <w:t>requente(</w:t>
      </w:r>
      <w:r w:rsidR="00C75BDA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FF3927" w:rsidR="000D77BB">
        <w:rPr>
          <w:rFonts w:asciiTheme="minorHAnsi" w:hAnsiTheme="minorHAnsi" w:cstheme="minorHAnsi"/>
          <w:i/>
          <w:sz w:val="22"/>
          <w:szCs w:val="22"/>
        </w:rPr>
        <w:t>d1, d2</w:t>
      </w:r>
      <w:r w:rsidRPr="00FF3927">
        <w:rPr>
          <w:rFonts w:asciiTheme="minorHAnsi" w:hAnsiTheme="minorHAnsi" w:cstheme="minorHAnsi"/>
          <w:i/>
          <w:sz w:val="22"/>
          <w:szCs w:val="22"/>
        </w:rPr>
        <w:t>)</w:t>
      </w:r>
      <w:r w:rsidRPr="00FF3927">
        <w:rPr>
          <w:rFonts w:asciiTheme="minorHAnsi" w:hAnsiTheme="minorHAnsi" w:cstheme="minorHAnsi"/>
          <w:sz w:val="22"/>
          <w:szCs w:val="22"/>
        </w:rPr>
        <w:t>. R</w:t>
      </w:r>
      <w:r w:rsidRPr="00FF3927" w:rsidR="0065205D">
        <w:rPr>
          <w:rFonts w:asciiTheme="minorHAnsi" w:hAnsiTheme="minorHAnsi" w:cstheme="minorHAnsi"/>
          <w:sz w:val="22"/>
          <w:szCs w:val="22"/>
        </w:rPr>
        <w:t>estituisce l’autov</w:t>
      </w:r>
      <w:r w:rsidRPr="00FF3927" w:rsidR="000D77BB">
        <w:rPr>
          <w:rFonts w:asciiTheme="minorHAnsi" w:hAnsiTheme="minorHAnsi" w:cstheme="minorHAnsi"/>
          <w:sz w:val="22"/>
          <w:szCs w:val="22"/>
        </w:rPr>
        <w:t>eicolo che ha percorso</w:t>
      </w:r>
      <w:r w:rsidRPr="00FF3927">
        <w:rPr>
          <w:rFonts w:asciiTheme="minorHAnsi" w:hAnsiTheme="minorHAnsi" w:cstheme="minorHAnsi"/>
          <w:sz w:val="22"/>
          <w:szCs w:val="22"/>
        </w:rPr>
        <w:t xml:space="preserve"> il maggior numero di </w:t>
      </w:r>
      <w:r w:rsidRPr="00FF3927" w:rsidR="000D77BB">
        <w:rPr>
          <w:rFonts w:asciiTheme="minorHAnsi" w:hAnsiTheme="minorHAnsi" w:cstheme="minorHAnsi"/>
          <w:sz w:val="22"/>
          <w:szCs w:val="22"/>
        </w:rPr>
        <w:t>tratte nell’intervallo di date</w:t>
      </w:r>
      <w:r w:rsidRPr="00FF3927" w:rsidR="00913577">
        <w:rPr>
          <w:rFonts w:asciiTheme="minorHAnsi" w:hAnsiTheme="minorHAnsi" w:cstheme="minorHAnsi"/>
          <w:sz w:val="22"/>
          <w:szCs w:val="22"/>
        </w:rPr>
        <w:t xml:space="preserve"> </w:t>
      </w:r>
      <w:r w:rsidR="00AC4F92">
        <w:rPr>
          <w:rFonts w:asciiTheme="minorHAnsi" w:hAnsiTheme="minorHAnsi" w:cstheme="minorHAnsi"/>
          <w:sz w:val="22"/>
          <w:szCs w:val="22"/>
        </w:rPr>
        <w:t>[</w:t>
      </w:r>
      <w:r w:rsidRPr="00FF3927" w:rsidR="00913577">
        <w:rPr>
          <w:rFonts w:asciiTheme="minorHAnsi" w:hAnsiTheme="minorHAnsi" w:cstheme="minorHAnsi"/>
          <w:sz w:val="22"/>
          <w:szCs w:val="22"/>
        </w:rPr>
        <w:t>d1, d2</w:t>
      </w:r>
      <w:r w:rsidR="00AC4F92">
        <w:rPr>
          <w:rFonts w:asciiTheme="minorHAnsi" w:hAnsiTheme="minorHAnsi" w:cstheme="minorHAnsi"/>
          <w:sz w:val="22"/>
          <w:szCs w:val="22"/>
        </w:rPr>
        <w:t>]</w:t>
      </w:r>
      <w:r w:rsidRPr="00FF3927" w:rsidR="00913577">
        <w:rPr>
          <w:rFonts w:asciiTheme="minorHAnsi" w:hAnsiTheme="minorHAnsi" w:cstheme="minorHAnsi"/>
          <w:sz w:val="22"/>
          <w:szCs w:val="22"/>
        </w:rPr>
        <w:t>.</w:t>
      </w:r>
    </w:p>
    <w:p w:rsidRPr="00FF3927" w:rsidR="00BB7EC5" w:rsidP="003814A6" w:rsidRDefault="00BB20E6" w14:paraId="1C53B093" w14:textId="09ABB2B0">
      <w:pPr>
        <w:pStyle w:val="Paragrafoelenco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c</w:t>
      </w:r>
      <w:r w:rsidRPr="00FF3927" w:rsidR="00413336">
        <w:rPr>
          <w:rFonts w:asciiTheme="minorHAnsi" w:hAnsiTheme="minorHAnsi" w:cstheme="minorHAnsi"/>
          <w:i/>
          <w:sz w:val="22"/>
          <w:szCs w:val="22"/>
        </w:rPr>
        <w:t>itt</w:t>
      </w:r>
      <w:r>
        <w:rPr>
          <w:rFonts w:asciiTheme="minorHAnsi" w:hAnsiTheme="minorHAnsi" w:cstheme="minorHAnsi"/>
          <w:i/>
          <w:sz w:val="22"/>
          <w:szCs w:val="22"/>
        </w:rPr>
        <w:t>a</w:t>
      </w:r>
      <w:r w:rsidR="00C75BDA">
        <w:rPr>
          <w:rFonts w:asciiTheme="minorHAnsi" w:hAnsiTheme="minorHAnsi" w:cstheme="minorHAnsi"/>
          <w:i/>
          <w:sz w:val="22"/>
          <w:szCs w:val="22"/>
        </w:rPr>
        <w:t>_g</w:t>
      </w:r>
      <w:r w:rsidRPr="00FF3927" w:rsidR="00F16BB5">
        <w:rPr>
          <w:rFonts w:asciiTheme="minorHAnsi" w:hAnsiTheme="minorHAnsi" w:cstheme="minorHAnsi"/>
          <w:i/>
          <w:sz w:val="22"/>
          <w:szCs w:val="22"/>
        </w:rPr>
        <w:t>ettonate</w:t>
      </w:r>
      <w:r w:rsidRPr="00FF3927" w:rsidR="00BB7EC5">
        <w:rPr>
          <w:rFonts w:asciiTheme="minorHAnsi" w:hAnsiTheme="minorHAnsi" w:cstheme="minorHAnsi"/>
          <w:i/>
          <w:sz w:val="22"/>
          <w:szCs w:val="22"/>
        </w:rPr>
        <w:t>(</w:t>
      </w:r>
      <w:r w:rsidR="00C75BDA">
        <w:rPr>
          <w:rFonts w:asciiTheme="minorHAnsi" w:hAnsiTheme="minorHAnsi" w:cstheme="minorHAnsi"/>
          <w:i/>
          <w:sz w:val="22"/>
          <w:szCs w:val="22"/>
        </w:rPr>
        <w:t>self</w:t>
      </w:r>
      <w:r w:rsidRPr="00FF3927" w:rsidR="00BB7EC5">
        <w:rPr>
          <w:rFonts w:asciiTheme="minorHAnsi" w:hAnsiTheme="minorHAnsi" w:cstheme="minorHAnsi"/>
          <w:i/>
          <w:sz w:val="22"/>
          <w:szCs w:val="22"/>
        </w:rPr>
        <w:t>).</w:t>
      </w:r>
      <w:r w:rsidRPr="00FF3927" w:rsidR="00A0277D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AC4F92">
        <w:rPr>
          <w:rFonts w:asciiTheme="minorHAnsi" w:hAnsiTheme="minorHAnsi" w:cstheme="minorHAnsi"/>
          <w:sz w:val="22"/>
          <w:szCs w:val="22"/>
        </w:rPr>
        <w:t>R</w:t>
      </w:r>
      <w:r w:rsidRPr="00FF3927" w:rsidR="00BB7EC5">
        <w:rPr>
          <w:rFonts w:asciiTheme="minorHAnsi" w:hAnsiTheme="minorHAnsi" w:cstheme="minorHAnsi"/>
          <w:sz w:val="22"/>
          <w:szCs w:val="22"/>
        </w:rPr>
        <w:t xml:space="preserve">estituisce </w:t>
      </w:r>
      <w:r w:rsidRPr="00FF3927" w:rsidR="00413336">
        <w:rPr>
          <w:rFonts w:asciiTheme="minorHAnsi" w:hAnsiTheme="minorHAnsi" w:cstheme="minorHAnsi"/>
          <w:sz w:val="22"/>
          <w:szCs w:val="22"/>
        </w:rPr>
        <w:t>le città ordinat</w:t>
      </w:r>
      <w:r w:rsidR="00AC4F92">
        <w:rPr>
          <w:rFonts w:asciiTheme="minorHAnsi" w:hAnsiTheme="minorHAnsi" w:cstheme="minorHAnsi"/>
          <w:sz w:val="22"/>
          <w:szCs w:val="22"/>
        </w:rPr>
        <w:t>e</w:t>
      </w:r>
      <w:r w:rsidRPr="00FF3927" w:rsidR="0003185F">
        <w:rPr>
          <w:rFonts w:asciiTheme="minorHAnsi" w:hAnsiTheme="minorHAnsi" w:cstheme="minorHAnsi"/>
          <w:sz w:val="22"/>
          <w:szCs w:val="22"/>
        </w:rPr>
        <w:t xml:space="preserve"> (in </w:t>
      </w:r>
      <w:r w:rsidRPr="00FF3927" w:rsidR="00413336">
        <w:rPr>
          <w:rFonts w:asciiTheme="minorHAnsi" w:hAnsiTheme="minorHAnsi" w:cstheme="minorHAnsi"/>
          <w:sz w:val="22"/>
          <w:szCs w:val="22"/>
        </w:rPr>
        <w:t xml:space="preserve">modo </w:t>
      </w:r>
      <w:r w:rsidRPr="00FF3927" w:rsidR="0003185F">
        <w:rPr>
          <w:rFonts w:asciiTheme="minorHAnsi" w:hAnsiTheme="minorHAnsi" w:cstheme="minorHAnsi"/>
          <w:sz w:val="22"/>
          <w:szCs w:val="22"/>
        </w:rPr>
        <w:t>decrescente)</w:t>
      </w:r>
      <w:r w:rsidRPr="00FF3927" w:rsidR="00413336">
        <w:rPr>
          <w:rFonts w:asciiTheme="minorHAnsi" w:hAnsiTheme="minorHAnsi" w:cstheme="minorHAnsi"/>
          <w:sz w:val="22"/>
          <w:szCs w:val="22"/>
        </w:rPr>
        <w:t xml:space="preserve"> in base</w:t>
      </w:r>
      <w:r w:rsidRPr="00FF3927" w:rsidR="00CF7976">
        <w:rPr>
          <w:rFonts w:asciiTheme="minorHAnsi" w:hAnsiTheme="minorHAnsi" w:cstheme="minorHAnsi"/>
          <w:sz w:val="22"/>
          <w:szCs w:val="22"/>
        </w:rPr>
        <w:t xml:space="preserve"> al </w:t>
      </w:r>
      <w:r w:rsidRPr="00FF3927" w:rsidR="00F16BB5">
        <w:rPr>
          <w:rFonts w:asciiTheme="minorHAnsi" w:hAnsiTheme="minorHAnsi" w:cstheme="minorHAnsi"/>
          <w:sz w:val="22"/>
          <w:szCs w:val="22"/>
        </w:rPr>
        <w:t xml:space="preserve">numero di accessi che ha avuto ciascuna città (per come definito al punto </w:t>
      </w:r>
      <w:r w:rsidR="00AC4F92">
        <w:rPr>
          <w:rFonts w:asciiTheme="minorHAnsi" w:hAnsiTheme="minorHAnsi" w:cstheme="minorHAnsi"/>
          <w:sz w:val="22"/>
          <w:szCs w:val="22"/>
        </w:rPr>
        <w:t>1</w:t>
      </w:r>
      <w:r w:rsidRPr="00FF3927" w:rsidR="00F16BB5">
        <w:rPr>
          <w:rFonts w:asciiTheme="minorHAnsi" w:hAnsiTheme="minorHAnsi" w:cstheme="minorHAnsi"/>
          <w:sz w:val="22"/>
          <w:szCs w:val="22"/>
        </w:rPr>
        <w:t>)</w:t>
      </w:r>
      <w:r w:rsidRPr="00FF3927" w:rsidR="00A0277D">
        <w:rPr>
          <w:rFonts w:asciiTheme="minorHAnsi" w:hAnsiTheme="minorHAnsi" w:cstheme="minorHAnsi"/>
          <w:sz w:val="22"/>
          <w:szCs w:val="22"/>
        </w:rPr>
        <w:t>.</w:t>
      </w:r>
    </w:p>
    <w:p w:rsidRPr="00FF3927" w:rsidR="00D30D36" w:rsidP="0078408A" w:rsidRDefault="00D30D36" w14:paraId="786461BA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F3927" w:rsidP="001D0AD8" w:rsidRDefault="00FF3927" w14:paraId="6CF10CCA" w14:textId="77777777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Pr="00FF3927" w:rsidR="001D0AD8" w:rsidP="001D0AD8" w:rsidRDefault="001D0AD8" w14:paraId="2A63007E" w14:textId="56244532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Esempio</w:t>
      </w:r>
      <w:r w:rsidRPr="00FF3927">
        <w:rPr>
          <w:rFonts w:asciiTheme="minorHAnsi" w:hAnsiTheme="minorHAnsi" w:cstheme="minorHAnsi"/>
          <w:sz w:val="22"/>
          <w:szCs w:val="22"/>
        </w:rPr>
        <w:t xml:space="preserve">: Si supponga </w:t>
      </w:r>
      <w:r w:rsidRPr="00FF3927" w:rsidR="00270F9E">
        <w:rPr>
          <w:rFonts w:asciiTheme="minorHAnsi" w:hAnsiTheme="minorHAnsi" w:cstheme="minorHAnsi"/>
          <w:sz w:val="22"/>
          <w:szCs w:val="22"/>
        </w:rPr>
        <w:t xml:space="preserve">che nel sistema </w:t>
      </w:r>
      <w:r w:rsidRPr="00FF3927" w:rsidR="00221E1F">
        <w:rPr>
          <w:rFonts w:asciiTheme="minorHAnsi" w:hAnsiTheme="minorHAnsi" w:cstheme="minorHAnsi"/>
          <w:sz w:val="22"/>
          <w:szCs w:val="22"/>
        </w:rPr>
        <w:t>siano memorizzat</w:t>
      </w:r>
      <w:r w:rsidR="00311F64">
        <w:rPr>
          <w:rFonts w:asciiTheme="minorHAnsi" w:hAnsiTheme="minorHAnsi" w:cstheme="minorHAnsi"/>
          <w:sz w:val="22"/>
          <w:szCs w:val="22"/>
        </w:rPr>
        <w:t>i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 w:rsidR="00311F64">
        <w:rPr>
          <w:rFonts w:asciiTheme="minorHAnsi" w:hAnsiTheme="minorHAnsi" w:cstheme="minorHAnsi"/>
          <w:sz w:val="22"/>
          <w:szCs w:val="22"/>
        </w:rPr>
        <w:t xml:space="preserve">i seguenti </w:t>
      </w:r>
      <w:r w:rsidRPr="00FF3927" w:rsidR="00221E1F">
        <w:rPr>
          <w:rFonts w:asciiTheme="minorHAnsi" w:hAnsiTheme="minorHAnsi" w:cstheme="minorHAnsi"/>
          <w:sz w:val="22"/>
          <w:szCs w:val="22"/>
        </w:rPr>
        <w:t>oggetti</w:t>
      </w:r>
      <w:r w:rsidRPr="00FF3927">
        <w:rPr>
          <w:rFonts w:asciiTheme="minorHAnsi" w:hAnsiTheme="minorHAnsi" w:cstheme="minorHAnsi"/>
          <w:sz w:val="22"/>
          <w:szCs w:val="22"/>
        </w:rPr>
        <w:t>:</w:t>
      </w:r>
    </w:p>
    <w:p w:rsidRPr="00FF3927" w:rsidR="00655072" w:rsidP="001D0AD8" w:rsidRDefault="00655072" w14:paraId="35A3AB47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221E1F" w:rsidP="001D0AD8" w:rsidRDefault="00311F64" w14:paraId="3408B00A" w14:textId="5EC8F08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FF3927" w:rsidR="00221E1F">
        <w:rPr>
          <w:rFonts w:asciiTheme="minorHAnsi" w:hAnsiTheme="minorHAnsi" w:cstheme="minorHAnsi"/>
          <w:sz w:val="22"/>
          <w:szCs w:val="22"/>
        </w:rPr>
        <w:t>utoveicoli:</w:t>
      </w:r>
    </w:p>
    <w:p w:rsidRPr="00FF3927" w:rsidR="001D0AD8" w:rsidP="001D0AD8" w:rsidRDefault="001D0AD8" w14:paraId="3316AB6E" w14:textId="42002D30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a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>0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{targa = “XXX”, marca = “ALF”, cilindrata = 2400}</w:t>
      </w:r>
    </w:p>
    <w:p w:rsidRPr="00FF3927" w:rsidR="001D0AD8" w:rsidP="001D0AD8" w:rsidRDefault="001D0AD8" w14:paraId="07BB63A5" w14:textId="1BD26E18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a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>1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{targa = “YYY”, marca = “MER”, cilindrata = 1600}</w:t>
      </w:r>
    </w:p>
    <w:p w:rsidRPr="00FF3927" w:rsidR="001D0AD8" w:rsidP="001D0AD8" w:rsidRDefault="001D0AD8" w14:paraId="3AEA6BC3" w14:textId="72D65885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a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{targa = “ZZZ”, marca = “VOL”, cilindrata = 1900}</w:t>
      </w:r>
    </w:p>
    <w:p w:rsidRPr="00FF3927" w:rsidR="00785276" w:rsidP="00785276" w:rsidRDefault="00785276" w14:paraId="100197D8" w14:textId="240EE34C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a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>3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{targa = “</w:t>
      </w:r>
      <w:r w:rsidRPr="00FF3927" w:rsidR="00812C74">
        <w:rPr>
          <w:rFonts w:asciiTheme="minorHAnsi" w:hAnsiTheme="minorHAnsi" w:cstheme="minorHAnsi"/>
          <w:i/>
          <w:sz w:val="22"/>
          <w:szCs w:val="22"/>
        </w:rPr>
        <w:t>WWW</w:t>
      </w:r>
      <w:r w:rsidRPr="00FF3927">
        <w:rPr>
          <w:rFonts w:asciiTheme="minorHAnsi" w:hAnsiTheme="minorHAnsi" w:cstheme="minorHAnsi"/>
          <w:i/>
          <w:sz w:val="22"/>
          <w:szCs w:val="22"/>
        </w:rPr>
        <w:t>”, marca = “REN”, cilindrata = 1600}</w:t>
      </w:r>
    </w:p>
    <w:p w:rsidRPr="00FF3927" w:rsidR="00655072" w:rsidP="00655072" w:rsidRDefault="00655072" w14:paraId="7A8820C8" w14:textId="77777777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Pr="00FF3927" w:rsidR="00655072" w:rsidP="00655072" w:rsidRDefault="00311F64" w14:paraId="3B8D5A3C" w14:textId="5111D65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Pr="00FF3927" w:rsidR="00655072">
        <w:rPr>
          <w:rFonts w:asciiTheme="minorHAnsi" w:hAnsiTheme="minorHAnsi" w:cstheme="minorHAnsi"/>
          <w:sz w:val="22"/>
          <w:szCs w:val="22"/>
        </w:rPr>
        <w:t>ittà:</w:t>
      </w:r>
    </w:p>
    <w:p w:rsidRPr="00FF3927" w:rsidR="005448EA" w:rsidP="00655072" w:rsidRDefault="005448EA" w14:paraId="0397D9E5" w14:textId="6AE0E03B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c0 = {nome = “Lamezia Terme”, 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“CZ”,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“Calabria”}</w:t>
      </w:r>
    </w:p>
    <w:p w:rsidRPr="00FF3927" w:rsidR="00655072" w:rsidP="00655072" w:rsidRDefault="00655072" w14:paraId="3DAD95E7" w14:textId="6E235AF9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c1 = {nome = “Rende”, </w:t>
      </w:r>
      <w:r w:rsidRPr="00FF3927" w:rsidR="00311F64">
        <w:rPr>
          <w:rFonts w:asciiTheme="minorHAnsi" w:hAnsiTheme="minorHAnsi" w:cstheme="minorHAnsi"/>
          <w:i/>
          <w:sz w:val="22"/>
          <w:szCs w:val="22"/>
        </w:rPr>
        <w:t>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“CS”,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“Calabria”}</w:t>
      </w:r>
    </w:p>
    <w:p w:rsidRPr="00FF3927" w:rsidR="00655072" w:rsidP="00655072" w:rsidRDefault="00655072" w14:paraId="7BF2633E" w14:textId="29B26AE9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c2 = {nome = “Milano”, </w:t>
      </w:r>
      <w:r w:rsidRPr="00FF3927" w:rsidR="00311F64">
        <w:rPr>
          <w:rFonts w:asciiTheme="minorHAnsi" w:hAnsiTheme="minorHAnsi" w:cstheme="minorHAnsi"/>
          <w:i/>
          <w:sz w:val="22"/>
          <w:szCs w:val="22"/>
        </w:rPr>
        <w:t>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“MI”,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“Lombardia”}</w:t>
      </w:r>
    </w:p>
    <w:p w:rsidRPr="00FF3927" w:rsidR="00655072" w:rsidP="00655072" w:rsidRDefault="00655072" w14:paraId="1CD64D0B" w14:textId="1A7C1C2A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c3 = {nome = “Roma”, </w:t>
      </w:r>
      <w:r w:rsidRPr="00FF3927" w:rsidR="00311F64">
        <w:rPr>
          <w:rFonts w:asciiTheme="minorHAnsi" w:hAnsiTheme="minorHAnsi" w:cstheme="minorHAnsi"/>
          <w:i/>
          <w:sz w:val="22"/>
          <w:szCs w:val="22"/>
        </w:rPr>
        <w:t>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“RM”,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“Lazio”}</w:t>
      </w:r>
    </w:p>
    <w:p w:rsidRPr="00FF3927" w:rsidR="00655072" w:rsidP="00655072" w:rsidRDefault="00655072" w14:paraId="64565ADD" w14:textId="1733EE2E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c4 = {nome = “Firenze”, </w:t>
      </w:r>
      <w:r w:rsidRPr="00FF3927" w:rsidR="00311F64">
        <w:rPr>
          <w:rFonts w:asciiTheme="minorHAnsi" w:hAnsiTheme="minorHAnsi" w:cstheme="minorHAnsi"/>
          <w:i/>
          <w:sz w:val="22"/>
          <w:szCs w:val="22"/>
        </w:rPr>
        <w:t>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“FI”,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“Toscana”}</w:t>
      </w:r>
    </w:p>
    <w:p w:rsidRPr="00FF3927" w:rsidR="00655072" w:rsidP="00655072" w:rsidRDefault="00655072" w14:paraId="5FE8AF25" w14:textId="7DDE8F55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c5 = {nome = “Torino”, </w:t>
      </w:r>
      <w:r w:rsidRPr="00FF3927" w:rsidR="00311F64">
        <w:rPr>
          <w:rFonts w:asciiTheme="minorHAnsi" w:hAnsiTheme="minorHAnsi" w:cstheme="minorHAnsi"/>
          <w:i/>
          <w:sz w:val="22"/>
          <w:szCs w:val="22"/>
        </w:rPr>
        <w:t>prov</w:t>
      </w:r>
      <w:r w:rsidR="00311F64">
        <w:rPr>
          <w:rFonts w:asciiTheme="minorHAnsi" w:hAnsiTheme="minorHAnsi" w:cstheme="minorHAnsi"/>
          <w:i/>
          <w:sz w:val="22"/>
          <w:szCs w:val="22"/>
        </w:rPr>
        <w:t>incia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“TO”, </w:t>
      </w:r>
      <w:r w:rsidR="00311F64">
        <w:rPr>
          <w:rFonts w:asciiTheme="minorHAnsi" w:hAnsiTheme="minorHAnsi" w:cstheme="minorHAnsi"/>
          <w:i/>
          <w:sz w:val="22"/>
          <w:szCs w:val="22"/>
        </w:rPr>
        <w:t>regione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“Piemonte”}</w:t>
      </w:r>
    </w:p>
    <w:p w:rsidRPr="00FF3927" w:rsidR="00655072" w:rsidP="00655072" w:rsidRDefault="00655072" w14:paraId="7675816A" w14:textId="77777777">
      <w:pPr>
        <w:ind w:left="360"/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Pr="00FF3927" w:rsidR="00655072" w:rsidP="00655072" w:rsidRDefault="00311F64" w14:paraId="0F695791" w14:textId="02FC4E7B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FF3927" w:rsidR="00655072">
        <w:rPr>
          <w:rFonts w:asciiTheme="minorHAnsi" w:hAnsiTheme="minorHAnsi" w:cstheme="minorHAnsi"/>
          <w:sz w:val="22"/>
          <w:szCs w:val="22"/>
        </w:rPr>
        <w:t>ratte:</w:t>
      </w:r>
    </w:p>
    <w:p w:rsidRPr="00FF3927" w:rsidR="005448EA" w:rsidP="00655072" w:rsidRDefault="005448EA" w14:paraId="2204DAC9" w14:textId="352D0F03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t0 = {codice = “cod00”, nome = “tratta0”, 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c0,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c1, distanza = 80.5}</w:t>
      </w:r>
    </w:p>
    <w:p w:rsidRPr="00FF3927" w:rsidR="00655072" w:rsidP="00655072" w:rsidRDefault="00655072" w14:paraId="5E46E8AE" w14:textId="19FB0A97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t1 = {codice = “cod01”, nome = “tratta1”, 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>c</w:t>
      </w:r>
      <w:r w:rsidRPr="00FF3927" w:rsidR="005651BC">
        <w:rPr>
          <w:rFonts w:asciiTheme="minorHAnsi" w:hAnsiTheme="minorHAnsi" w:cstheme="minorHAnsi"/>
          <w:i/>
          <w:sz w:val="22"/>
          <w:szCs w:val="22"/>
        </w:rPr>
        <w:t>3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</w:t>
      </w:r>
      <w:r w:rsidRPr="00FF3927" w:rsidR="005651BC">
        <w:rPr>
          <w:rFonts w:asciiTheme="minorHAnsi" w:hAnsiTheme="minorHAnsi" w:cstheme="minorHAnsi"/>
          <w:i/>
          <w:sz w:val="22"/>
          <w:szCs w:val="22"/>
        </w:rPr>
        <w:t>c1</w:t>
      </w:r>
      <w:r w:rsidRPr="00FF3927">
        <w:rPr>
          <w:rFonts w:asciiTheme="minorHAnsi" w:hAnsiTheme="minorHAnsi" w:cstheme="minorHAnsi"/>
          <w:i/>
          <w:sz w:val="22"/>
          <w:szCs w:val="22"/>
        </w:rPr>
        <w:t>, distanza =</w:t>
      </w:r>
      <w:r w:rsidRPr="00FF3927" w:rsidR="005448EA">
        <w:rPr>
          <w:rFonts w:asciiTheme="minorHAnsi" w:hAnsiTheme="minorHAnsi" w:cstheme="minorHAnsi"/>
          <w:i/>
          <w:sz w:val="22"/>
          <w:szCs w:val="22"/>
        </w:rPr>
        <w:t xml:space="preserve"> 516.5</w:t>
      </w:r>
      <w:r w:rsidRPr="00FF3927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5448EA" w:rsidP="005448EA" w:rsidRDefault="005448EA" w14:paraId="049F092A" w14:textId="685CA71E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t2 = {codice = “cod02”, nome = “tratta2”, 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c3,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c4, distanza = 277.0}</w:t>
      </w:r>
    </w:p>
    <w:p w:rsidRPr="00FF3927" w:rsidR="005448EA" w:rsidP="005448EA" w:rsidRDefault="005448EA" w14:paraId="642F4BD3" w14:textId="774D9BC6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t3 = {codice = “cod03”, nome = “tratta3”, 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c4,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c2, distanza = 302.0}</w:t>
      </w:r>
    </w:p>
    <w:p w:rsidRPr="00FF3927" w:rsidR="001D0AD8" w:rsidP="001D0AD8" w:rsidRDefault="005448EA" w14:paraId="25F8E46B" w14:textId="6A3067D7">
      <w:pPr>
        <w:pStyle w:val="Paragrafoelenco"/>
        <w:numPr>
          <w:ilvl w:val="0"/>
          <w:numId w:val="3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 xml:space="preserve">t4 = {codice = “cod04”, nome = “tratta4”, </w:t>
      </w:r>
      <w:r w:rsidR="00C75BDA">
        <w:rPr>
          <w:rFonts w:asciiTheme="minorHAnsi" w:hAnsiTheme="minorHAnsi" w:cstheme="minorHAnsi"/>
          <w:i/>
          <w:sz w:val="22"/>
          <w:szCs w:val="22"/>
        </w:rPr>
        <w:t>citta_partenza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</w:t>
      </w:r>
      <w:r w:rsidRPr="00FF3927" w:rsidR="00677F4C">
        <w:rPr>
          <w:rFonts w:asciiTheme="minorHAnsi" w:hAnsiTheme="minorHAnsi" w:cstheme="minorHAnsi"/>
          <w:i/>
          <w:sz w:val="22"/>
          <w:szCs w:val="22"/>
        </w:rPr>
        <w:t>5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C75BDA">
        <w:rPr>
          <w:rFonts w:asciiTheme="minorHAnsi" w:hAnsiTheme="minorHAnsi" w:cstheme="minorHAnsi"/>
          <w:i/>
          <w:sz w:val="22"/>
          <w:szCs w:val="22"/>
        </w:rPr>
        <w:t>citta_destinazione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c</w:t>
      </w:r>
      <w:r w:rsidRPr="00FF3927" w:rsidR="00677F4C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>, distanza = 141.0}</w:t>
      </w:r>
    </w:p>
    <w:p w:rsidR="00FF3927" w:rsidP="001D0AD8" w:rsidRDefault="00FF3927" w14:paraId="25FAEDD7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1D0AD8" w:rsidP="001D0AD8" w:rsidRDefault="00311F64" w14:paraId="5C89C937" w14:textId="55197699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Pr="00FF3927" w:rsidR="00221E1F">
        <w:rPr>
          <w:rFonts w:asciiTheme="minorHAnsi" w:hAnsiTheme="minorHAnsi" w:cstheme="minorHAnsi"/>
          <w:sz w:val="22"/>
          <w:szCs w:val="22"/>
        </w:rPr>
        <w:t>ercorrenze:</w:t>
      </w:r>
    </w:p>
    <w:p w:rsidRPr="00FF3927" w:rsidR="001D0AD8" w:rsidP="001D0AD8" w:rsidRDefault="001D0AD8" w14:paraId="2CF91CE5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1D0AD8" w:rsidP="00221E1F" w:rsidRDefault="00221E1F" w14:paraId="6BD655D4" w14:textId="412E744A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p0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 xml:space="preserve"> = {</w:t>
      </w:r>
      <w:r w:rsidRPr="00FF3927">
        <w:rPr>
          <w:rFonts w:asciiTheme="minorHAnsi" w:hAnsiTheme="minorHAnsi" w:cstheme="minorHAnsi"/>
          <w:i/>
          <w:sz w:val="22"/>
          <w:szCs w:val="22"/>
        </w:rPr>
        <w:t>tratta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 xml:space="preserve"> = </w:t>
      </w:r>
      <w:r w:rsidRPr="00FF3927">
        <w:rPr>
          <w:rFonts w:asciiTheme="minorHAnsi" w:hAnsiTheme="minorHAnsi" w:cstheme="minorHAnsi"/>
          <w:i/>
          <w:sz w:val="22"/>
          <w:szCs w:val="22"/>
        </w:rPr>
        <w:t>t0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Pr="00FF3927">
        <w:rPr>
          <w:rFonts w:asciiTheme="minorHAnsi" w:hAnsiTheme="minorHAnsi" w:cstheme="minorHAnsi"/>
          <w:i/>
          <w:sz w:val="22"/>
          <w:szCs w:val="22"/>
        </w:rPr>
        <w:t>autoveicolo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 xml:space="preserve"> = </w:t>
      </w:r>
      <w:r w:rsidRPr="00FF3927">
        <w:rPr>
          <w:rFonts w:asciiTheme="minorHAnsi" w:hAnsiTheme="minorHAnsi" w:cstheme="minorHAnsi"/>
          <w:i/>
          <w:sz w:val="22"/>
          <w:szCs w:val="22"/>
        </w:rPr>
        <w:t>a0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Pr="00FF3927">
        <w:rPr>
          <w:rFonts w:asciiTheme="minorHAnsi" w:hAnsiTheme="minorHAnsi" w:cstheme="minorHAnsi"/>
          <w:i/>
          <w:sz w:val="22"/>
          <w:szCs w:val="22"/>
        </w:rPr>
        <w:t>data = 1</w:t>
      </w:r>
      <w:r w:rsidRPr="00FF3927" w:rsidR="001D0AD8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221E1F" w:rsidP="00221E1F" w:rsidRDefault="00221E1F" w14:paraId="6529CDC2" w14:textId="65DB5696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p1 = {tratta = t0, autoveicolo = a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1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data = 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1</w:t>
      </w:r>
      <w:r w:rsidRPr="00FF3927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221E1F" w:rsidP="00221E1F" w:rsidRDefault="00221E1F" w14:paraId="0FC78AB6" w14:textId="4B7126A1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p2 = {tratta = t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1</w:t>
      </w:r>
      <w:r w:rsidRPr="00FF3927">
        <w:rPr>
          <w:rFonts w:asciiTheme="minorHAnsi" w:hAnsiTheme="minorHAnsi" w:cstheme="minorHAnsi"/>
          <w:i/>
          <w:sz w:val="22"/>
          <w:szCs w:val="22"/>
        </w:rPr>
        <w:t>, autoveicolo = a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1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data = 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221E1F" w:rsidP="00221E1F" w:rsidRDefault="00221E1F" w14:paraId="75211C90" w14:textId="3B96A744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lastRenderedPageBreak/>
        <w:t>p3 = {tratta = t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>, autoveicolo = a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data = 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262674" w:rsidP="00262674" w:rsidRDefault="00262674" w14:paraId="17150CAD" w14:textId="71853DAA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p4 = {tratta = t3, autoveicolo = a3, data = 2}</w:t>
      </w:r>
    </w:p>
    <w:p w:rsidRPr="00FF3927" w:rsidR="00262674" w:rsidP="00262674" w:rsidRDefault="00262674" w14:paraId="71004CF0" w14:textId="168B6D88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p5 = {tratta = t4, autoveicolo = a0, data = 2}</w:t>
      </w:r>
    </w:p>
    <w:p w:rsidRPr="00FF3927" w:rsidR="00262674" w:rsidP="00262674" w:rsidRDefault="00262674" w14:paraId="33948E98" w14:textId="2BF3F147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p6 = {tratta = t</w:t>
      </w:r>
      <w:r w:rsidRPr="00FF3927" w:rsidR="002A4E6F">
        <w:rPr>
          <w:rFonts w:asciiTheme="minorHAnsi" w:hAnsiTheme="minorHAnsi" w:cstheme="minorHAnsi"/>
          <w:i/>
          <w:sz w:val="22"/>
          <w:szCs w:val="22"/>
        </w:rPr>
        <w:t>2</w:t>
      </w:r>
      <w:r w:rsidRPr="00FF3927">
        <w:rPr>
          <w:rFonts w:asciiTheme="minorHAnsi" w:hAnsiTheme="minorHAnsi" w:cstheme="minorHAnsi"/>
          <w:i/>
          <w:sz w:val="22"/>
          <w:szCs w:val="22"/>
        </w:rPr>
        <w:t>, autoveicolo = a2, data = 3}</w:t>
      </w:r>
    </w:p>
    <w:p w:rsidRPr="00FF3927" w:rsidR="00221E1F" w:rsidP="00262674" w:rsidRDefault="00262674" w14:paraId="026E867B" w14:textId="5A1B15BD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p7 = {tratta = t</w:t>
      </w:r>
      <w:r w:rsidRPr="00FF3927" w:rsidR="002A4E6F">
        <w:rPr>
          <w:rFonts w:asciiTheme="minorHAnsi" w:hAnsiTheme="minorHAnsi" w:cstheme="minorHAnsi"/>
          <w:i/>
          <w:sz w:val="22"/>
          <w:szCs w:val="22"/>
        </w:rPr>
        <w:t>3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, autoveicolo = a3, data = </w:t>
      </w:r>
      <w:r w:rsidRPr="00FF3927" w:rsidR="00C33851">
        <w:rPr>
          <w:rFonts w:asciiTheme="minorHAnsi" w:hAnsiTheme="minorHAnsi" w:cstheme="minorHAnsi"/>
          <w:i/>
          <w:sz w:val="22"/>
          <w:szCs w:val="22"/>
        </w:rPr>
        <w:t>3</w:t>
      </w:r>
      <w:r w:rsidRPr="00FF3927">
        <w:rPr>
          <w:rFonts w:asciiTheme="minorHAnsi" w:hAnsiTheme="minorHAnsi" w:cstheme="minorHAnsi"/>
          <w:i/>
          <w:sz w:val="22"/>
          <w:szCs w:val="22"/>
        </w:rPr>
        <w:t>}</w:t>
      </w:r>
    </w:p>
    <w:p w:rsidRPr="00FF3927" w:rsidR="00262674" w:rsidP="00262674" w:rsidRDefault="00262674" w14:paraId="32C61E2B" w14:textId="4346BC84">
      <w:pPr>
        <w:pStyle w:val="Paragrafoelenco"/>
        <w:numPr>
          <w:ilvl w:val="0"/>
          <w:numId w:val="14"/>
        </w:numPr>
        <w:jc w:val="both"/>
        <w:rPr>
          <w:rFonts w:asciiTheme="minorHAnsi" w:hAnsiTheme="minorHAnsi" w:cstheme="minorHAnsi"/>
          <w:i/>
          <w:sz w:val="22"/>
          <w:szCs w:val="22"/>
        </w:rPr>
      </w:pPr>
      <w:r w:rsidRPr="00FF3927">
        <w:rPr>
          <w:rFonts w:asciiTheme="minorHAnsi" w:hAnsiTheme="minorHAnsi" w:cstheme="minorHAnsi"/>
          <w:i/>
          <w:sz w:val="22"/>
          <w:szCs w:val="22"/>
        </w:rPr>
        <w:t>p8 = {tratta = t</w:t>
      </w:r>
      <w:r w:rsidRPr="00FF3927" w:rsidR="00C33851">
        <w:rPr>
          <w:rFonts w:asciiTheme="minorHAnsi" w:hAnsiTheme="minorHAnsi" w:cstheme="minorHAnsi"/>
          <w:i/>
          <w:sz w:val="22"/>
          <w:szCs w:val="22"/>
        </w:rPr>
        <w:t>4</w:t>
      </w:r>
      <w:r w:rsidRPr="00FF3927">
        <w:rPr>
          <w:rFonts w:asciiTheme="minorHAnsi" w:hAnsiTheme="minorHAnsi" w:cstheme="minorHAnsi"/>
          <w:i/>
          <w:sz w:val="22"/>
          <w:szCs w:val="22"/>
        </w:rPr>
        <w:t>, autoveicolo = a3, data = 4}</w:t>
      </w:r>
    </w:p>
    <w:p w:rsidRPr="00FF3927" w:rsidR="00221E1F" w:rsidP="001D0AD8" w:rsidRDefault="00221E1F" w14:paraId="71A22956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1D0AD8" w:rsidP="001D0AD8" w:rsidRDefault="001D0AD8" w14:paraId="6F99DBB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>Allora:</w:t>
      </w:r>
    </w:p>
    <w:p w:rsidRPr="00FF3927" w:rsidR="001D0AD8" w:rsidP="001D0AD8" w:rsidRDefault="001D0AD8" w14:paraId="7C8E8059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FF3927" w:rsidR="00C75BDA" w:rsidP="00C75BDA" w:rsidRDefault="00C75BDA" w14:paraId="7231B08A" w14:textId="77777777">
      <w:pPr>
        <w:pStyle w:val="Paragrafoelenco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 xml:space="preserve">Se </w:t>
      </w:r>
      <w:r w:rsidRPr="00311F64">
        <w:rPr>
          <w:rFonts w:asciiTheme="minorHAnsi" w:hAnsiTheme="minorHAnsi" w:cstheme="minorHAnsi"/>
          <w:sz w:val="22"/>
          <w:szCs w:val="22"/>
        </w:rPr>
        <w:t>c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 = </w:t>
      </w:r>
      <w:r w:rsidRPr="009016AA">
        <w:rPr>
          <w:rFonts w:asciiTheme="minorHAnsi" w:hAnsiTheme="minorHAnsi" w:cstheme="minorHAnsi"/>
          <w:sz w:val="22"/>
          <w:szCs w:val="22"/>
        </w:rPr>
        <w:t>c1</w:t>
      </w:r>
      <w:r w:rsidRPr="00FF3927">
        <w:rPr>
          <w:rFonts w:asciiTheme="minorHAnsi" w:hAnsiTheme="minorHAnsi" w:cstheme="minorHAnsi"/>
          <w:sz w:val="22"/>
          <w:szCs w:val="22"/>
        </w:rPr>
        <w:t xml:space="preserve">, il metodo </w:t>
      </w:r>
      <w:r w:rsidRPr="00FF3927">
        <w:rPr>
          <w:rFonts w:asciiTheme="minorHAnsi" w:hAnsiTheme="minorHAnsi" w:cstheme="minorHAnsi"/>
          <w:i/>
          <w:sz w:val="22"/>
          <w:szCs w:val="22"/>
        </w:rPr>
        <w:t>accessi</w:t>
      </w:r>
      <w:r w:rsidRPr="00FF3927">
        <w:rPr>
          <w:rFonts w:asciiTheme="minorHAnsi" w:hAnsiTheme="minorHAnsi" w:cstheme="minorHAnsi"/>
          <w:sz w:val="22"/>
          <w:szCs w:val="22"/>
        </w:rPr>
        <w:t xml:space="preserve"> restituisce </w:t>
      </w:r>
      <w:r w:rsidRPr="00FF3927">
        <w:rPr>
          <w:rFonts w:asciiTheme="minorHAnsi" w:hAnsiTheme="minorHAnsi" w:cstheme="minorHAnsi"/>
          <w:b/>
          <w:sz w:val="22"/>
          <w:szCs w:val="22"/>
        </w:rPr>
        <w:t>3</w:t>
      </w:r>
      <w:r w:rsidRPr="00FF3927">
        <w:rPr>
          <w:rFonts w:asciiTheme="minorHAnsi" w:hAnsiTheme="minorHAnsi" w:cstheme="minorHAnsi"/>
          <w:sz w:val="22"/>
          <w:szCs w:val="22"/>
        </w:rPr>
        <w:t>.</w:t>
      </w:r>
    </w:p>
    <w:p w:rsidRPr="00FF3927" w:rsidR="001D0AD8" w:rsidP="001D0AD8" w:rsidRDefault="00AA2142" w14:paraId="01DECF32" w14:textId="0CCCA144">
      <w:pPr>
        <w:pStyle w:val="Paragrafoelenco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>S</w:t>
      </w:r>
      <w:r w:rsidRPr="00FF3927" w:rsidR="001F2A17">
        <w:rPr>
          <w:rFonts w:asciiTheme="minorHAnsi" w:hAnsiTheme="minorHAnsi" w:cstheme="minorHAnsi"/>
          <w:sz w:val="22"/>
          <w:szCs w:val="22"/>
        </w:rPr>
        <w:t xml:space="preserve">e </w:t>
      </w:r>
      <w:r w:rsidRPr="00FF3927" w:rsidR="00C33851">
        <w:rPr>
          <w:rFonts w:asciiTheme="minorHAnsi" w:hAnsiTheme="minorHAnsi" w:cstheme="minorHAnsi"/>
          <w:sz w:val="22"/>
          <w:szCs w:val="22"/>
        </w:rPr>
        <w:t>x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C33851">
        <w:rPr>
          <w:rFonts w:asciiTheme="minorHAnsi" w:hAnsiTheme="minorHAnsi" w:cstheme="minorHAnsi"/>
          <w:sz w:val="22"/>
          <w:szCs w:val="22"/>
        </w:rPr>
        <w:t>=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EA16B7">
        <w:rPr>
          <w:rFonts w:asciiTheme="minorHAnsi" w:hAnsiTheme="minorHAnsi" w:cstheme="minorHAnsi"/>
          <w:sz w:val="22"/>
          <w:szCs w:val="22"/>
        </w:rPr>
        <w:t>3</w:t>
      </w:r>
      <w:r w:rsidRPr="00FF3927" w:rsidR="00262674">
        <w:rPr>
          <w:rFonts w:asciiTheme="minorHAnsi" w:hAnsiTheme="minorHAnsi" w:cstheme="minorHAnsi"/>
          <w:sz w:val="22"/>
          <w:szCs w:val="22"/>
        </w:rPr>
        <w:t>00</w:t>
      </w:r>
      <w:r w:rsidRPr="00FF3927" w:rsidR="001D0AD8">
        <w:rPr>
          <w:rFonts w:asciiTheme="minorHAnsi" w:hAnsiTheme="minorHAnsi" w:cstheme="minorHAnsi"/>
          <w:sz w:val="22"/>
          <w:szCs w:val="22"/>
        </w:rPr>
        <w:t xml:space="preserve">, il metodo 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trova</w:t>
      </w:r>
      <w:r w:rsidR="00C75BDA">
        <w:rPr>
          <w:rFonts w:asciiTheme="minorHAnsi" w:hAnsiTheme="minorHAnsi" w:cstheme="minorHAnsi"/>
          <w:i/>
          <w:sz w:val="22"/>
          <w:szCs w:val="22"/>
        </w:rPr>
        <w:t>_a</w:t>
      </w:r>
      <w:r w:rsidRPr="00FF3927" w:rsidR="00262674">
        <w:rPr>
          <w:rFonts w:asciiTheme="minorHAnsi" w:hAnsiTheme="minorHAnsi" w:cstheme="minorHAnsi"/>
          <w:i/>
          <w:sz w:val="22"/>
          <w:szCs w:val="22"/>
        </w:rPr>
        <w:t>utoveicoli</w:t>
      </w:r>
      <w:r w:rsidRPr="00FF3927" w:rsidR="0026267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1D0AD8">
        <w:rPr>
          <w:rFonts w:asciiTheme="minorHAnsi" w:hAnsiTheme="minorHAnsi" w:cstheme="minorHAnsi"/>
          <w:sz w:val="22"/>
          <w:szCs w:val="22"/>
        </w:rPr>
        <w:t xml:space="preserve">restituisce </w:t>
      </w:r>
      <w:r w:rsidRPr="00FF3927" w:rsidR="00262674">
        <w:rPr>
          <w:rFonts w:asciiTheme="minorHAnsi" w:hAnsiTheme="minorHAnsi" w:cstheme="minorHAnsi"/>
          <w:sz w:val="22"/>
          <w:szCs w:val="22"/>
        </w:rPr>
        <w:t xml:space="preserve">la lista: </w:t>
      </w:r>
      <w:r w:rsidRPr="00FF3927" w:rsidR="00262674">
        <w:rPr>
          <w:rFonts w:asciiTheme="minorHAnsi" w:hAnsiTheme="minorHAnsi" w:cstheme="minorHAnsi"/>
          <w:b/>
          <w:sz w:val="22"/>
          <w:szCs w:val="22"/>
        </w:rPr>
        <w:t>[</w:t>
      </w:r>
      <w:r w:rsidRPr="00FF3927" w:rsidR="00C33851">
        <w:rPr>
          <w:rFonts w:asciiTheme="minorHAnsi" w:hAnsiTheme="minorHAnsi" w:cstheme="minorHAnsi"/>
          <w:b/>
          <w:sz w:val="22"/>
          <w:szCs w:val="22"/>
        </w:rPr>
        <w:t>a0</w:t>
      </w:r>
      <w:r w:rsidRPr="00FF3927" w:rsidR="002A4E6F">
        <w:rPr>
          <w:rFonts w:asciiTheme="minorHAnsi" w:hAnsiTheme="minorHAnsi" w:cstheme="minorHAnsi"/>
          <w:b/>
          <w:sz w:val="22"/>
          <w:szCs w:val="22"/>
        </w:rPr>
        <w:t>, a2</w:t>
      </w:r>
      <w:r w:rsidRPr="00FF3927" w:rsidR="00262674">
        <w:rPr>
          <w:rFonts w:asciiTheme="minorHAnsi" w:hAnsiTheme="minorHAnsi" w:cstheme="minorHAnsi"/>
          <w:b/>
          <w:sz w:val="22"/>
          <w:szCs w:val="22"/>
        </w:rPr>
        <w:t>]</w:t>
      </w:r>
      <w:r w:rsidRPr="00FF3927" w:rsidR="00D009C4">
        <w:rPr>
          <w:rFonts w:asciiTheme="minorHAnsi" w:hAnsiTheme="minorHAnsi" w:cstheme="minorHAnsi"/>
          <w:sz w:val="22"/>
          <w:szCs w:val="22"/>
        </w:rPr>
        <w:t>.</w:t>
      </w:r>
    </w:p>
    <w:p w:rsidRPr="00FF3927" w:rsidR="00D009C4" w:rsidP="001D0AD8" w:rsidRDefault="00D009C4" w14:paraId="386051E0" w14:textId="4E7C585C">
      <w:pPr>
        <w:pStyle w:val="Paragrafoelenco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>Se d1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sz w:val="22"/>
          <w:szCs w:val="22"/>
        </w:rPr>
        <w:t>=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sz w:val="22"/>
          <w:szCs w:val="22"/>
        </w:rPr>
        <w:t>2 e d2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sz w:val="22"/>
          <w:szCs w:val="22"/>
        </w:rPr>
        <w:t>=</w:t>
      </w:r>
      <w:r w:rsidR="00311F64">
        <w:rPr>
          <w:rFonts w:asciiTheme="minorHAnsi" w:hAnsiTheme="minorHAnsi" w:cstheme="minorHAnsi"/>
          <w:sz w:val="22"/>
          <w:szCs w:val="22"/>
        </w:rPr>
        <w:t xml:space="preserve"> </w:t>
      </w:r>
      <w:r w:rsidRPr="00FF3927">
        <w:rPr>
          <w:rFonts w:asciiTheme="minorHAnsi" w:hAnsiTheme="minorHAnsi" w:cstheme="minorHAnsi"/>
          <w:sz w:val="22"/>
          <w:szCs w:val="22"/>
        </w:rPr>
        <w:t xml:space="preserve">4, il metodo </w:t>
      </w:r>
      <w:r w:rsidRPr="00FF3927">
        <w:rPr>
          <w:rFonts w:asciiTheme="minorHAnsi" w:hAnsiTheme="minorHAnsi" w:cstheme="minorHAnsi"/>
          <w:i/>
          <w:sz w:val="22"/>
          <w:szCs w:val="22"/>
        </w:rPr>
        <w:t>trova</w:t>
      </w:r>
      <w:r w:rsidR="00C75BDA">
        <w:rPr>
          <w:rFonts w:asciiTheme="minorHAnsi" w:hAnsiTheme="minorHAnsi" w:cstheme="minorHAnsi"/>
          <w:i/>
          <w:sz w:val="22"/>
          <w:szCs w:val="22"/>
        </w:rPr>
        <w:t>_a</w:t>
      </w:r>
      <w:r w:rsidRPr="00FF3927">
        <w:rPr>
          <w:rFonts w:asciiTheme="minorHAnsi" w:hAnsiTheme="minorHAnsi" w:cstheme="minorHAnsi"/>
          <w:i/>
          <w:sz w:val="22"/>
          <w:szCs w:val="22"/>
        </w:rPr>
        <w:t>uto</w:t>
      </w:r>
      <w:r w:rsidR="00C75BDA">
        <w:rPr>
          <w:rFonts w:asciiTheme="minorHAnsi" w:hAnsiTheme="minorHAnsi" w:cstheme="minorHAnsi"/>
          <w:i/>
          <w:sz w:val="22"/>
          <w:szCs w:val="22"/>
        </w:rPr>
        <w:t>_f</w:t>
      </w:r>
      <w:r w:rsidRPr="00FF3927">
        <w:rPr>
          <w:rFonts w:asciiTheme="minorHAnsi" w:hAnsiTheme="minorHAnsi" w:cstheme="minorHAnsi"/>
          <w:i/>
          <w:sz w:val="22"/>
          <w:szCs w:val="22"/>
        </w:rPr>
        <w:t xml:space="preserve">requente </w:t>
      </w:r>
      <w:r w:rsidRPr="00FF3927">
        <w:rPr>
          <w:rFonts w:asciiTheme="minorHAnsi" w:hAnsiTheme="minorHAnsi" w:cstheme="minorHAnsi"/>
          <w:sz w:val="22"/>
          <w:szCs w:val="22"/>
        </w:rPr>
        <w:t xml:space="preserve">restituisce </w:t>
      </w:r>
      <w:r w:rsidRPr="00FF3927">
        <w:rPr>
          <w:rFonts w:asciiTheme="minorHAnsi" w:hAnsiTheme="minorHAnsi" w:cstheme="minorHAnsi"/>
          <w:b/>
          <w:sz w:val="22"/>
          <w:szCs w:val="22"/>
        </w:rPr>
        <w:t>a3</w:t>
      </w:r>
      <w:r w:rsidRPr="00FF3927">
        <w:rPr>
          <w:rFonts w:asciiTheme="minorHAnsi" w:hAnsiTheme="minorHAnsi" w:cstheme="minorHAnsi"/>
          <w:sz w:val="22"/>
          <w:szCs w:val="22"/>
        </w:rPr>
        <w:t>.</w:t>
      </w:r>
    </w:p>
    <w:p w:rsidRPr="00FF3927" w:rsidR="00AA2142" w:rsidP="00AA2142" w:rsidRDefault="00AA2142" w14:paraId="6572D731" w14:textId="37498771">
      <w:pPr>
        <w:pStyle w:val="Paragrafoelenco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3927">
        <w:rPr>
          <w:rFonts w:asciiTheme="minorHAnsi" w:hAnsiTheme="minorHAnsi" w:cstheme="minorHAnsi"/>
          <w:sz w:val="22"/>
          <w:szCs w:val="22"/>
        </w:rPr>
        <w:t>I</w:t>
      </w:r>
      <w:r w:rsidRPr="00FF3927" w:rsidR="001D0AD8">
        <w:rPr>
          <w:rFonts w:asciiTheme="minorHAnsi" w:hAnsiTheme="minorHAnsi" w:cstheme="minorHAnsi"/>
          <w:sz w:val="22"/>
          <w:szCs w:val="22"/>
        </w:rPr>
        <w:t xml:space="preserve">l metodo </w:t>
      </w:r>
      <w:r w:rsidR="00BB20E6">
        <w:rPr>
          <w:rFonts w:asciiTheme="minorHAnsi" w:hAnsiTheme="minorHAnsi" w:cstheme="minorHAnsi"/>
          <w:i/>
          <w:sz w:val="22"/>
          <w:szCs w:val="22"/>
        </w:rPr>
        <w:t>c</w:t>
      </w:r>
      <w:r w:rsidRPr="00FF3927">
        <w:rPr>
          <w:rFonts w:asciiTheme="minorHAnsi" w:hAnsiTheme="minorHAnsi" w:cstheme="minorHAnsi"/>
          <w:i/>
          <w:sz w:val="22"/>
          <w:szCs w:val="22"/>
        </w:rPr>
        <w:t>itt</w:t>
      </w:r>
      <w:r w:rsidR="00BB20E6">
        <w:rPr>
          <w:rFonts w:asciiTheme="minorHAnsi" w:hAnsiTheme="minorHAnsi" w:cstheme="minorHAnsi"/>
          <w:i/>
          <w:sz w:val="22"/>
          <w:szCs w:val="22"/>
        </w:rPr>
        <w:t>a</w:t>
      </w:r>
      <w:r w:rsidR="00C75BDA">
        <w:rPr>
          <w:rFonts w:asciiTheme="minorHAnsi" w:hAnsiTheme="minorHAnsi" w:cstheme="minorHAnsi"/>
          <w:i/>
          <w:sz w:val="22"/>
          <w:szCs w:val="22"/>
        </w:rPr>
        <w:t>_g</w:t>
      </w:r>
      <w:r w:rsidRPr="00FF3927">
        <w:rPr>
          <w:rFonts w:asciiTheme="minorHAnsi" w:hAnsiTheme="minorHAnsi" w:cstheme="minorHAnsi"/>
          <w:i/>
          <w:sz w:val="22"/>
          <w:szCs w:val="22"/>
        </w:rPr>
        <w:t>ettonate</w:t>
      </w:r>
      <w:r w:rsidRPr="00FF3927">
        <w:rPr>
          <w:rFonts w:asciiTheme="minorHAnsi" w:hAnsiTheme="minorHAnsi" w:cstheme="minorHAnsi"/>
          <w:sz w:val="22"/>
          <w:szCs w:val="22"/>
        </w:rPr>
        <w:t xml:space="preserve"> </w:t>
      </w:r>
      <w:r w:rsidRPr="00FF3927" w:rsidR="001D0AD8">
        <w:rPr>
          <w:rFonts w:asciiTheme="minorHAnsi" w:hAnsiTheme="minorHAnsi" w:cstheme="minorHAnsi"/>
          <w:sz w:val="22"/>
          <w:szCs w:val="22"/>
        </w:rPr>
        <w:t xml:space="preserve">restituisce </w:t>
      </w:r>
      <w:r w:rsidRPr="00FF3927" w:rsidR="00D009C4">
        <w:rPr>
          <w:rFonts w:asciiTheme="minorHAnsi" w:hAnsiTheme="minorHAnsi" w:cstheme="minorHAnsi"/>
          <w:sz w:val="22"/>
          <w:szCs w:val="22"/>
        </w:rPr>
        <w:t xml:space="preserve">la lista: </w:t>
      </w:r>
      <w:r w:rsidRPr="00FF3927" w:rsidR="00D009C4">
        <w:rPr>
          <w:rFonts w:asciiTheme="minorHAnsi" w:hAnsiTheme="minorHAnsi" w:cstheme="minorHAnsi"/>
          <w:b/>
          <w:sz w:val="22"/>
          <w:szCs w:val="22"/>
        </w:rPr>
        <w:t>[c2, c</w:t>
      </w:r>
      <w:r w:rsidRPr="00FF3927" w:rsidR="00E3649B">
        <w:rPr>
          <w:rFonts w:asciiTheme="minorHAnsi" w:hAnsiTheme="minorHAnsi" w:cstheme="minorHAnsi"/>
          <w:b/>
          <w:sz w:val="22"/>
          <w:szCs w:val="22"/>
        </w:rPr>
        <w:t>1</w:t>
      </w:r>
      <w:r w:rsidRPr="00FF3927" w:rsidR="00D009C4">
        <w:rPr>
          <w:rFonts w:asciiTheme="minorHAnsi" w:hAnsiTheme="minorHAnsi" w:cstheme="minorHAnsi"/>
          <w:b/>
          <w:sz w:val="22"/>
          <w:szCs w:val="22"/>
        </w:rPr>
        <w:t>, c</w:t>
      </w:r>
      <w:r w:rsidRPr="00FF3927" w:rsidR="00E3649B">
        <w:rPr>
          <w:rFonts w:asciiTheme="minorHAnsi" w:hAnsiTheme="minorHAnsi" w:cstheme="minorHAnsi"/>
          <w:b/>
          <w:sz w:val="22"/>
          <w:szCs w:val="22"/>
        </w:rPr>
        <w:t>4</w:t>
      </w:r>
      <w:r w:rsidRPr="00FF3927" w:rsidR="00D009C4">
        <w:rPr>
          <w:rFonts w:asciiTheme="minorHAnsi" w:hAnsiTheme="minorHAnsi" w:cstheme="minorHAnsi"/>
          <w:b/>
          <w:sz w:val="22"/>
          <w:szCs w:val="22"/>
        </w:rPr>
        <w:t>, c</w:t>
      </w:r>
      <w:r w:rsidRPr="00FF3927" w:rsidR="00E3649B">
        <w:rPr>
          <w:rFonts w:asciiTheme="minorHAnsi" w:hAnsiTheme="minorHAnsi" w:cstheme="minorHAnsi"/>
          <w:b/>
          <w:sz w:val="22"/>
          <w:szCs w:val="22"/>
        </w:rPr>
        <w:t>0</w:t>
      </w:r>
      <w:r w:rsidRPr="00FF3927" w:rsidR="00D009C4">
        <w:rPr>
          <w:rFonts w:asciiTheme="minorHAnsi" w:hAnsiTheme="minorHAnsi" w:cstheme="minorHAnsi"/>
          <w:b/>
          <w:sz w:val="22"/>
          <w:szCs w:val="22"/>
        </w:rPr>
        <w:t>, c</w:t>
      </w:r>
      <w:r w:rsidRPr="00FF3927" w:rsidR="00E3649B">
        <w:rPr>
          <w:rFonts w:asciiTheme="minorHAnsi" w:hAnsiTheme="minorHAnsi" w:cstheme="minorHAnsi"/>
          <w:b/>
          <w:sz w:val="22"/>
          <w:szCs w:val="22"/>
        </w:rPr>
        <w:t>3</w:t>
      </w:r>
      <w:r w:rsidRPr="00FF3927" w:rsidR="00D009C4">
        <w:rPr>
          <w:rFonts w:asciiTheme="minorHAnsi" w:hAnsiTheme="minorHAnsi" w:cstheme="minorHAnsi"/>
          <w:b/>
          <w:sz w:val="22"/>
          <w:szCs w:val="22"/>
        </w:rPr>
        <w:t>, c5</w:t>
      </w:r>
      <w:r w:rsidRPr="00FF3927">
        <w:rPr>
          <w:rFonts w:asciiTheme="minorHAnsi" w:hAnsiTheme="minorHAnsi" w:cstheme="minorHAnsi"/>
          <w:b/>
          <w:sz w:val="22"/>
          <w:szCs w:val="22"/>
        </w:rPr>
        <w:t>]</w:t>
      </w:r>
      <w:r w:rsidR="00BA7523">
        <w:rPr>
          <w:rFonts w:asciiTheme="minorHAnsi" w:hAnsiTheme="minorHAnsi" w:cstheme="minorHAnsi"/>
          <w:sz w:val="22"/>
          <w:szCs w:val="22"/>
        </w:rPr>
        <w:t xml:space="preserve"> (le città c0, c3 e c5 non hanno avuto accessi, quindi possono comparire nel risultato in qualunque ordine).</w:t>
      </w:r>
    </w:p>
    <w:sectPr w:rsidRPr="00FF3927" w:rsidR="00AA2142" w:rsidSect="003814A6">
      <w:footerReference w:type="default" r:id="rId8"/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D37" w:rsidRDefault="007A1D37" w14:paraId="365B01F4" w14:textId="77777777">
      <w:r>
        <w:separator/>
      </w:r>
    </w:p>
  </w:endnote>
  <w:endnote w:type="continuationSeparator" w:id="0">
    <w:p w:rsidR="007A1D37" w:rsidRDefault="007A1D37" w14:paraId="6A9E524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5606C" w:rsidRDefault="0055606C" w14:paraId="2F7849F5" w14:textId="77777777">
    <w:pPr>
      <w:pStyle w:val="Pidipagina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55606C" w:rsidRDefault="0055606C" w14:paraId="2BA19A60" w14:textId="77777777">
                          <w:pPr>
                            <w:pStyle w:val="Pidipagina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55606C" w:rsidRDefault="0055606C" w14:paraId="2BA19A60" w14:textId="77777777">
                    <w:pPr>
                      <w:pStyle w:val="Pidipa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D37" w:rsidRDefault="007A1D37" w14:paraId="703671B2" w14:textId="77777777">
      <w:r>
        <w:separator/>
      </w:r>
    </w:p>
  </w:footnote>
  <w:footnote w:type="continuationSeparator" w:id="0">
    <w:p w:rsidR="007A1D37" w:rsidRDefault="007A1D37" w14:paraId="7793281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3" w15:restartNumberingAfterBreak="0">
    <w:nsid w:val="03D47BC9"/>
    <w:multiLevelType w:val="multilevel"/>
    <w:tmpl w:val="A7C006A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4" w15:restartNumberingAfterBreak="0">
    <w:nsid w:val="12E03E72"/>
    <w:multiLevelType w:val="hybridMultilevel"/>
    <w:tmpl w:val="A7C006AA"/>
    <w:lvl w:ilvl="0" w:tplc="041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5" w15:restartNumberingAfterBreak="0">
    <w:nsid w:val="2A802EB7"/>
    <w:multiLevelType w:val="multilevel"/>
    <w:tmpl w:val="A7C006A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6" w15:restartNumberingAfterBreak="0">
    <w:nsid w:val="2E2F06FC"/>
    <w:multiLevelType w:val="hybridMultilevel"/>
    <w:tmpl w:val="2C064D7E"/>
    <w:lvl w:ilvl="0" w:tplc="04100001">
      <w:start w:val="1"/>
      <w:numFmt w:val="bullet"/>
      <w:lvlText w:val=""/>
      <w:lvlJc w:val="left"/>
      <w:pPr>
        <w:ind w:left="150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222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94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6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8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10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82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54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65" w:hanging="360"/>
      </w:pPr>
      <w:rPr>
        <w:rFonts w:hint="default" w:ascii="Wingdings" w:hAnsi="Wingdings"/>
      </w:rPr>
    </w:lvl>
  </w:abstractNum>
  <w:abstractNum w:abstractNumId="7" w15:restartNumberingAfterBreak="0">
    <w:nsid w:val="3462533D"/>
    <w:multiLevelType w:val="hybridMultilevel"/>
    <w:tmpl w:val="214CE5D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85EE8"/>
    <w:multiLevelType w:val="hybridMultilevel"/>
    <w:tmpl w:val="A7C006AA"/>
    <w:lvl w:ilvl="0" w:tplc="041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9" w15:restartNumberingAfterBreak="0">
    <w:nsid w:val="4397467B"/>
    <w:multiLevelType w:val="hybridMultilevel"/>
    <w:tmpl w:val="54BAC5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EAA860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60F7BBD"/>
    <w:multiLevelType w:val="hybridMultilevel"/>
    <w:tmpl w:val="AD4A7C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3D283B"/>
    <w:multiLevelType w:val="hybridMultilevel"/>
    <w:tmpl w:val="A7C006AA"/>
    <w:lvl w:ilvl="0" w:tplc="041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12" w15:restartNumberingAfterBreak="0">
    <w:nsid w:val="4FE67247"/>
    <w:multiLevelType w:val="hybridMultilevel"/>
    <w:tmpl w:val="A7C006AA"/>
    <w:lvl w:ilvl="0" w:tplc="041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13" w15:restartNumberingAfterBreak="0">
    <w:nsid w:val="504C27D0"/>
    <w:multiLevelType w:val="hybridMultilevel"/>
    <w:tmpl w:val="3BC45F62"/>
    <w:lvl w:ilvl="0" w:tplc="0410000F">
      <w:start w:val="1"/>
      <w:numFmt w:val="decimal"/>
      <w:lvlText w:val="%1."/>
      <w:lvlJc w:val="left"/>
      <w:pPr>
        <w:ind w:left="1505" w:hanging="360"/>
      </w:pPr>
    </w:lvl>
    <w:lvl w:ilvl="1" w:tplc="04100019" w:tentative="1">
      <w:start w:val="1"/>
      <w:numFmt w:val="lowerLetter"/>
      <w:lvlText w:val="%2."/>
      <w:lvlJc w:val="left"/>
      <w:pPr>
        <w:ind w:left="2225" w:hanging="360"/>
      </w:pPr>
    </w:lvl>
    <w:lvl w:ilvl="2" w:tplc="0410001B" w:tentative="1">
      <w:start w:val="1"/>
      <w:numFmt w:val="lowerRoman"/>
      <w:lvlText w:val="%3."/>
      <w:lvlJc w:val="right"/>
      <w:pPr>
        <w:ind w:left="2945" w:hanging="180"/>
      </w:pPr>
    </w:lvl>
    <w:lvl w:ilvl="3" w:tplc="0410000F" w:tentative="1">
      <w:start w:val="1"/>
      <w:numFmt w:val="decimal"/>
      <w:lvlText w:val="%4."/>
      <w:lvlJc w:val="left"/>
      <w:pPr>
        <w:ind w:left="3665" w:hanging="360"/>
      </w:pPr>
    </w:lvl>
    <w:lvl w:ilvl="4" w:tplc="04100019" w:tentative="1">
      <w:start w:val="1"/>
      <w:numFmt w:val="lowerLetter"/>
      <w:lvlText w:val="%5."/>
      <w:lvlJc w:val="left"/>
      <w:pPr>
        <w:ind w:left="4385" w:hanging="360"/>
      </w:pPr>
    </w:lvl>
    <w:lvl w:ilvl="5" w:tplc="0410001B" w:tentative="1">
      <w:start w:val="1"/>
      <w:numFmt w:val="lowerRoman"/>
      <w:lvlText w:val="%6."/>
      <w:lvlJc w:val="right"/>
      <w:pPr>
        <w:ind w:left="5105" w:hanging="180"/>
      </w:pPr>
    </w:lvl>
    <w:lvl w:ilvl="6" w:tplc="0410000F" w:tentative="1">
      <w:start w:val="1"/>
      <w:numFmt w:val="decimal"/>
      <w:lvlText w:val="%7."/>
      <w:lvlJc w:val="left"/>
      <w:pPr>
        <w:ind w:left="5825" w:hanging="360"/>
      </w:pPr>
    </w:lvl>
    <w:lvl w:ilvl="7" w:tplc="04100019" w:tentative="1">
      <w:start w:val="1"/>
      <w:numFmt w:val="lowerLetter"/>
      <w:lvlText w:val="%8."/>
      <w:lvlJc w:val="left"/>
      <w:pPr>
        <w:ind w:left="6545" w:hanging="360"/>
      </w:pPr>
    </w:lvl>
    <w:lvl w:ilvl="8" w:tplc="0410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4" w15:restartNumberingAfterBreak="0">
    <w:nsid w:val="5AA82DFD"/>
    <w:multiLevelType w:val="hybridMultilevel"/>
    <w:tmpl w:val="1708ED3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32E7F"/>
    <w:multiLevelType w:val="hybridMultilevel"/>
    <w:tmpl w:val="FA5080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37CB7"/>
    <w:multiLevelType w:val="hybridMultilevel"/>
    <w:tmpl w:val="A7C006AA"/>
    <w:lvl w:ilvl="0" w:tplc="0410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2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5825" w:hanging="360"/>
      </w:pPr>
      <w:rPr>
        <w:rFonts w:hint="default" w:ascii="Wingdings" w:hAnsi="Wingdings"/>
      </w:rPr>
    </w:lvl>
  </w:abstractNum>
  <w:abstractNum w:abstractNumId="17" w15:restartNumberingAfterBreak="0">
    <w:nsid w:val="79CE389C"/>
    <w:multiLevelType w:val="hybridMultilevel"/>
    <w:tmpl w:val="CD8860CE"/>
    <w:lvl w:ilvl="0" w:tplc="0410000F">
      <w:start w:val="1"/>
      <w:numFmt w:val="decimal"/>
      <w:lvlText w:val="%1."/>
      <w:lvlJc w:val="left"/>
      <w:pPr>
        <w:ind w:left="785" w:hanging="360"/>
      </w:pPr>
    </w:lvl>
    <w:lvl w:ilvl="1" w:tplc="04100019">
      <w:start w:val="1"/>
      <w:numFmt w:val="lowerLetter"/>
      <w:lvlText w:val="%2."/>
      <w:lvlJc w:val="left"/>
      <w:pPr>
        <w:ind w:left="1505" w:hanging="360"/>
      </w:pPr>
    </w:lvl>
    <w:lvl w:ilvl="2" w:tplc="0410001B" w:tentative="1">
      <w:start w:val="1"/>
      <w:numFmt w:val="lowerRoman"/>
      <w:lvlText w:val="%3."/>
      <w:lvlJc w:val="right"/>
      <w:pPr>
        <w:ind w:left="2225" w:hanging="180"/>
      </w:pPr>
    </w:lvl>
    <w:lvl w:ilvl="3" w:tplc="0410000F" w:tentative="1">
      <w:start w:val="1"/>
      <w:numFmt w:val="decimal"/>
      <w:lvlText w:val="%4."/>
      <w:lvlJc w:val="left"/>
      <w:pPr>
        <w:ind w:left="2945" w:hanging="360"/>
      </w:pPr>
    </w:lvl>
    <w:lvl w:ilvl="4" w:tplc="04100019" w:tentative="1">
      <w:start w:val="1"/>
      <w:numFmt w:val="lowerLetter"/>
      <w:lvlText w:val="%5."/>
      <w:lvlJc w:val="left"/>
      <w:pPr>
        <w:ind w:left="3665" w:hanging="360"/>
      </w:pPr>
    </w:lvl>
    <w:lvl w:ilvl="5" w:tplc="0410001B" w:tentative="1">
      <w:start w:val="1"/>
      <w:numFmt w:val="lowerRoman"/>
      <w:lvlText w:val="%6."/>
      <w:lvlJc w:val="right"/>
      <w:pPr>
        <w:ind w:left="4385" w:hanging="180"/>
      </w:pPr>
    </w:lvl>
    <w:lvl w:ilvl="6" w:tplc="0410000F" w:tentative="1">
      <w:start w:val="1"/>
      <w:numFmt w:val="decimal"/>
      <w:lvlText w:val="%7."/>
      <w:lvlJc w:val="left"/>
      <w:pPr>
        <w:ind w:left="5105" w:hanging="360"/>
      </w:pPr>
    </w:lvl>
    <w:lvl w:ilvl="7" w:tplc="04100019" w:tentative="1">
      <w:start w:val="1"/>
      <w:numFmt w:val="lowerLetter"/>
      <w:lvlText w:val="%8."/>
      <w:lvlJc w:val="left"/>
      <w:pPr>
        <w:ind w:left="5825" w:hanging="360"/>
      </w:pPr>
    </w:lvl>
    <w:lvl w:ilvl="8" w:tplc="0410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43160832">
    <w:abstractNumId w:val="9"/>
  </w:num>
  <w:num w:numId="2" w16cid:durableId="1227839383">
    <w:abstractNumId w:val="16"/>
  </w:num>
  <w:num w:numId="3" w16cid:durableId="2036955827">
    <w:abstractNumId w:val="15"/>
  </w:num>
  <w:num w:numId="4" w16cid:durableId="1152215324">
    <w:abstractNumId w:val="11"/>
  </w:num>
  <w:num w:numId="5" w16cid:durableId="1359549109">
    <w:abstractNumId w:val="4"/>
  </w:num>
  <w:num w:numId="6" w16cid:durableId="735788691">
    <w:abstractNumId w:val="8"/>
  </w:num>
  <w:num w:numId="7" w16cid:durableId="1029188088">
    <w:abstractNumId w:val="12"/>
  </w:num>
  <w:num w:numId="8" w16cid:durableId="644968192">
    <w:abstractNumId w:val="14"/>
  </w:num>
  <w:num w:numId="9" w16cid:durableId="155458139">
    <w:abstractNumId w:val="7"/>
  </w:num>
  <w:num w:numId="10" w16cid:durableId="1990210954">
    <w:abstractNumId w:val="17"/>
  </w:num>
  <w:num w:numId="11" w16cid:durableId="70002836">
    <w:abstractNumId w:val="5"/>
  </w:num>
  <w:num w:numId="12" w16cid:durableId="970405438">
    <w:abstractNumId w:val="3"/>
  </w:num>
  <w:num w:numId="13" w16cid:durableId="804853070">
    <w:abstractNumId w:val="6"/>
  </w:num>
  <w:num w:numId="14" w16cid:durableId="1853372732">
    <w:abstractNumId w:val="10"/>
  </w:num>
  <w:num w:numId="15" w16cid:durableId="1451557860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trackRevisions w:val="false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7F1D"/>
    <w:rsid w:val="00015564"/>
    <w:rsid w:val="0002305E"/>
    <w:rsid w:val="000247CB"/>
    <w:rsid w:val="00025DE2"/>
    <w:rsid w:val="00026EFA"/>
    <w:rsid w:val="000316C4"/>
    <w:rsid w:val="0003185F"/>
    <w:rsid w:val="00033B7A"/>
    <w:rsid w:val="00034347"/>
    <w:rsid w:val="000351C0"/>
    <w:rsid w:val="000374D1"/>
    <w:rsid w:val="00041D47"/>
    <w:rsid w:val="00043CC0"/>
    <w:rsid w:val="00043E43"/>
    <w:rsid w:val="00047CB6"/>
    <w:rsid w:val="00050588"/>
    <w:rsid w:val="00053C15"/>
    <w:rsid w:val="00053F59"/>
    <w:rsid w:val="00054569"/>
    <w:rsid w:val="000566B9"/>
    <w:rsid w:val="000633CF"/>
    <w:rsid w:val="00064BE0"/>
    <w:rsid w:val="00070727"/>
    <w:rsid w:val="0007525E"/>
    <w:rsid w:val="00077901"/>
    <w:rsid w:val="00081FCA"/>
    <w:rsid w:val="00091AD4"/>
    <w:rsid w:val="00092111"/>
    <w:rsid w:val="00092E38"/>
    <w:rsid w:val="00097F74"/>
    <w:rsid w:val="000A24C1"/>
    <w:rsid w:val="000A277B"/>
    <w:rsid w:val="000A28F0"/>
    <w:rsid w:val="000A3D81"/>
    <w:rsid w:val="000A52EF"/>
    <w:rsid w:val="000B0BCC"/>
    <w:rsid w:val="000B1230"/>
    <w:rsid w:val="000B1E53"/>
    <w:rsid w:val="000B2898"/>
    <w:rsid w:val="000B6FD0"/>
    <w:rsid w:val="000C0C44"/>
    <w:rsid w:val="000D42A8"/>
    <w:rsid w:val="000D577D"/>
    <w:rsid w:val="000D77BB"/>
    <w:rsid w:val="000E2898"/>
    <w:rsid w:val="000E4949"/>
    <w:rsid w:val="000E6E66"/>
    <w:rsid w:val="000E7220"/>
    <w:rsid w:val="000F3449"/>
    <w:rsid w:val="000F6A49"/>
    <w:rsid w:val="000F71E5"/>
    <w:rsid w:val="000F733D"/>
    <w:rsid w:val="000F7BBE"/>
    <w:rsid w:val="001021B2"/>
    <w:rsid w:val="001036F1"/>
    <w:rsid w:val="0010753C"/>
    <w:rsid w:val="00107E0C"/>
    <w:rsid w:val="001128C7"/>
    <w:rsid w:val="0011410E"/>
    <w:rsid w:val="00115531"/>
    <w:rsid w:val="001171C2"/>
    <w:rsid w:val="001220AA"/>
    <w:rsid w:val="00126965"/>
    <w:rsid w:val="00130931"/>
    <w:rsid w:val="0013268D"/>
    <w:rsid w:val="00135253"/>
    <w:rsid w:val="0013564E"/>
    <w:rsid w:val="0013598F"/>
    <w:rsid w:val="00135B6B"/>
    <w:rsid w:val="00143859"/>
    <w:rsid w:val="00143F07"/>
    <w:rsid w:val="0014647C"/>
    <w:rsid w:val="00150069"/>
    <w:rsid w:val="0016600F"/>
    <w:rsid w:val="00166FD4"/>
    <w:rsid w:val="00167360"/>
    <w:rsid w:val="0017214F"/>
    <w:rsid w:val="001722C3"/>
    <w:rsid w:val="00172B7A"/>
    <w:rsid w:val="00175359"/>
    <w:rsid w:val="00175413"/>
    <w:rsid w:val="00177CAC"/>
    <w:rsid w:val="001844C6"/>
    <w:rsid w:val="00192758"/>
    <w:rsid w:val="00193266"/>
    <w:rsid w:val="00195240"/>
    <w:rsid w:val="001A08FD"/>
    <w:rsid w:val="001A7284"/>
    <w:rsid w:val="001B01D2"/>
    <w:rsid w:val="001B32D6"/>
    <w:rsid w:val="001C47A7"/>
    <w:rsid w:val="001C79B0"/>
    <w:rsid w:val="001D0AD8"/>
    <w:rsid w:val="001D61BD"/>
    <w:rsid w:val="001E0026"/>
    <w:rsid w:val="001E1DA8"/>
    <w:rsid w:val="001E3321"/>
    <w:rsid w:val="001E487C"/>
    <w:rsid w:val="001F2A17"/>
    <w:rsid w:val="001F2F08"/>
    <w:rsid w:val="001F32E9"/>
    <w:rsid w:val="001F50DE"/>
    <w:rsid w:val="001F6D66"/>
    <w:rsid w:val="00201E04"/>
    <w:rsid w:val="0021064C"/>
    <w:rsid w:val="00213831"/>
    <w:rsid w:val="002142E1"/>
    <w:rsid w:val="00216CF2"/>
    <w:rsid w:val="00217848"/>
    <w:rsid w:val="00221E1F"/>
    <w:rsid w:val="00224923"/>
    <w:rsid w:val="00225138"/>
    <w:rsid w:val="0022662F"/>
    <w:rsid w:val="002341FC"/>
    <w:rsid w:val="002432BD"/>
    <w:rsid w:val="0024641F"/>
    <w:rsid w:val="00246C08"/>
    <w:rsid w:val="00252724"/>
    <w:rsid w:val="00262674"/>
    <w:rsid w:val="00264C8C"/>
    <w:rsid w:val="00265AFC"/>
    <w:rsid w:val="00265BB4"/>
    <w:rsid w:val="00266F66"/>
    <w:rsid w:val="00270F9E"/>
    <w:rsid w:val="00271B3D"/>
    <w:rsid w:val="00277A4B"/>
    <w:rsid w:val="00281758"/>
    <w:rsid w:val="002857CC"/>
    <w:rsid w:val="00295BF0"/>
    <w:rsid w:val="00297E94"/>
    <w:rsid w:val="002A41C4"/>
    <w:rsid w:val="002A4E6F"/>
    <w:rsid w:val="002B1F94"/>
    <w:rsid w:val="002B6765"/>
    <w:rsid w:val="002C0A2A"/>
    <w:rsid w:val="002C145C"/>
    <w:rsid w:val="002D04F9"/>
    <w:rsid w:val="002E5265"/>
    <w:rsid w:val="002E651C"/>
    <w:rsid w:val="002F0A6D"/>
    <w:rsid w:val="00311F64"/>
    <w:rsid w:val="00315726"/>
    <w:rsid w:val="00317951"/>
    <w:rsid w:val="0032004C"/>
    <w:rsid w:val="00321491"/>
    <w:rsid w:val="003230C1"/>
    <w:rsid w:val="00325C4E"/>
    <w:rsid w:val="00337BFA"/>
    <w:rsid w:val="00342C92"/>
    <w:rsid w:val="00345E95"/>
    <w:rsid w:val="003520B4"/>
    <w:rsid w:val="003552E4"/>
    <w:rsid w:val="00370947"/>
    <w:rsid w:val="00372D66"/>
    <w:rsid w:val="003814A6"/>
    <w:rsid w:val="00384F53"/>
    <w:rsid w:val="00394CE3"/>
    <w:rsid w:val="003A5AF3"/>
    <w:rsid w:val="003B0DC6"/>
    <w:rsid w:val="003B221F"/>
    <w:rsid w:val="003C1FF1"/>
    <w:rsid w:val="003C2FEE"/>
    <w:rsid w:val="003C5FE3"/>
    <w:rsid w:val="003C7C35"/>
    <w:rsid w:val="003D4B57"/>
    <w:rsid w:val="003D6D51"/>
    <w:rsid w:val="003E4525"/>
    <w:rsid w:val="003F4ED2"/>
    <w:rsid w:val="003F5D98"/>
    <w:rsid w:val="003F6550"/>
    <w:rsid w:val="00401014"/>
    <w:rsid w:val="0040715E"/>
    <w:rsid w:val="00413336"/>
    <w:rsid w:val="0041413C"/>
    <w:rsid w:val="004165CA"/>
    <w:rsid w:val="00417156"/>
    <w:rsid w:val="00417C7C"/>
    <w:rsid w:val="0042007C"/>
    <w:rsid w:val="0042237E"/>
    <w:rsid w:val="00430D7B"/>
    <w:rsid w:val="00433473"/>
    <w:rsid w:val="00435F42"/>
    <w:rsid w:val="00436D75"/>
    <w:rsid w:val="00446266"/>
    <w:rsid w:val="004474FC"/>
    <w:rsid w:val="00456E1C"/>
    <w:rsid w:val="00463282"/>
    <w:rsid w:val="00471385"/>
    <w:rsid w:val="00473058"/>
    <w:rsid w:val="004759BB"/>
    <w:rsid w:val="004762A8"/>
    <w:rsid w:val="00476F44"/>
    <w:rsid w:val="0048132D"/>
    <w:rsid w:val="00483DFC"/>
    <w:rsid w:val="0048474D"/>
    <w:rsid w:val="00486325"/>
    <w:rsid w:val="00486E84"/>
    <w:rsid w:val="004A2F51"/>
    <w:rsid w:val="004A4464"/>
    <w:rsid w:val="004A489C"/>
    <w:rsid w:val="004A7247"/>
    <w:rsid w:val="004B6328"/>
    <w:rsid w:val="004B68DC"/>
    <w:rsid w:val="004C7CCF"/>
    <w:rsid w:val="004D2004"/>
    <w:rsid w:val="004D321F"/>
    <w:rsid w:val="004F5BBE"/>
    <w:rsid w:val="004F64E8"/>
    <w:rsid w:val="005007EA"/>
    <w:rsid w:val="00501574"/>
    <w:rsid w:val="00505BFC"/>
    <w:rsid w:val="005060BE"/>
    <w:rsid w:val="00507136"/>
    <w:rsid w:val="00507CCE"/>
    <w:rsid w:val="00512FB0"/>
    <w:rsid w:val="00516677"/>
    <w:rsid w:val="00516BF5"/>
    <w:rsid w:val="00520A72"/>
    <w:rsid w:val="0052103F"/>
    <w:rsid w:val="00525871"/>
    <w:rsid w:val="00526173"/>
    <w:rsid w:val="00530AB1"/>
    <w:rsid w:val="00531550"/>
    <w:rsid w:val="00533E40"/>
    <w:rsid w:val="00534469"/>
    <w:rsid w:val="005353BD"/>
    <w:rsid w:val="00536681"/>
    <w:rsid w:val="005448EA"/>
    <w:rsid w:val="00547643"/>
    <w:rsid w:val="00555196"/>
    <w:rsid w:val="00555736"/>
    <w:rsid w:val="0055606C"/>
    <w:rsid w:val="00557897"/>
    <w:rsid w:val="00560106"/>
    <w:rsid w:val="005651BC"/>
    <w:rsid w:val="00565E18"/>
    <w:rsid w:val="005724F3"/>
    <w:rsid w:val="00576147"/>
    <w:rsid w:val="00577170"/>
    <w:rsid w:val="00582B43"/>
    <w:rsid w:val="00585B83"/>
    <w:rsid w:val="005871AF"/>
    <w:rsid w:val="00591F64"/>
    <w:rsid w:val="00593710"/>
    <w:rsid w:val="00593AA5"/>
    <w:rsid w:val="005A1263"/>
    <w:rsid w:val="005A2765"/>
    <w:rsid w:val="005A2B61"/>
    <w:rsid w:val="005A331B"/>
    <w:rsid w:val="005A3420"/>
    <w:rsid w:val="005B14D4"/>
    <w:rsid w:val="005B6B54"/>
    <w:rsid w:val="005D364D"/>
    <w:rsid w:val="005D5D8E"/>
    <w:rsid w:val="005E3057"/>
    <w:rsid w:val="005E6A6B"/>
    <w:rsid w:val="005F166E"/>
    <w:rsid w:val="005F1761"/>
    <w:rsid w:val="005F2752"/>
    <w:rsid w:val="005F3117"/>
    <w:rsid w:val="005F7A98"/>
    <w:rsid w:val="00611BB3"/>
    <w:rsid w:val="00613A4C"/>
    <w:rsid w:val="00617252"/>
    <w:rsid w:val="0062089F"/>
    <w:rsid w:val="00623047"/>
    <w:rsid w:val="00626378"/>
    <w:rsid w:val="00633892"/>
    <w:rsid w:val="00636307"/>
    <w:rsid w:val="00641100"/>
    <w:rsid w:val="0065205D"/>
    <w:rsid w:val="00655072"/>
    <w:rsid w:val="00656128"/>
    <w:rsid w:val="00660A22"/>
    <w:rsid w:val="00662DBC"/>
    <w:rsid w:val="0066305C"/>
    <w:rsid w:val="0066326F"/>
    <w:rsid w:val="00677F4C"/>
    <w:rsid w:val="0068167C"/>
    <w:rsid w:val="00681E72"/>
    <w:rsid w:val="00686907"/>
    <w:rsid w:val="006900CD"/>
    <w:rsid w:val="006905F6"/>
    <w:rsid w:val="00692F00"/>
    <w:rsid w:val="00693B12"/>
    <w:rsid w:val="006A3407"/>
    <w:rsid w:val="006A6409"/>
    <w:rsid w:val="006B0E5F"/>
    <w:rsid w:val="006B633C"/>
    <w:rsid w:val="006C2BD6"/>
    <w:rsid w:val="006C41B7"/>
    <w:rsid w:val="006D5B8A"/>
    <w:rsid w:val="006D7540"/>
    <w:rsid w:val="006E7112"/>
    <w:rsid w:val="006F1C3C"/>
    <w:rsid w:val="006F57A3"/>
    <w:rsid w:val="00712E3A"/>
    <w:rsid w:val="0071458A"/>
    <w:rsid w:val="0071485A"/>
    <w:rsid w:val="007155F7"/>
    <w:rsid w:val="00715F5D"/>
    <w:rsid w:val="00717031"/>
    <w:rsid w:val="00717665"/>
    <w:rsid w:val="00720E95"/>
    <w:rsid w:val="00722BD0"/>
    <w:rsid w:val="00727FEB"/>
    <w:rsid w:val="00736BAB"/>
    <w:rsid w:val="00742C48"/>
    <w:rsid w:val="00744CA4"/>
    <w:rsid w:val="007468D5"/>
    <w:rsid w:val="007506AA"/>
    <w:rsid w:val="0075205E"/>
    <w:rsid w:val="0075394C"/>
    <w:rsid w:val="007549E5"/>
    <w:rsid w:val="00760F10"/>
    <w:rsid w:val="00762429"/>
    <w:rsid w:val="007637FE"/>
    <w:rsid w:val="007670D2"/>
    <w:rsid w:val="007677DF"/>
    <w:rsid w:val="0077015F"/>
    <w:rsid w:val="007761C7"/>
    <w:rsid w:val="00777577"/>
    <w:rsid w:val="007831C2"/>
    <w:rsid w:val="0078408A"/>
    <w:rsid w:val="00785276"/>
    <w:rsid w:val="00786125"/>
    <w:rsid w:val="007931F2"/>
    <w:rsid w:val="00797B96"/>
    <w:rsid w:val="007A0261"/>
    <w:rsid w:val="007A1D37"/>
    <w:rsid w:val="007A42BD"/>
    <w:rsid w:val="007A437B"/>
    <w:rsid w:val="007A6708"/>
    <w:rsid w:val="007B0AB9"/>
    <w:rsid w:val="007B2B2F"/>
    <w:rsid w:val="007B4BB1"/>
    <w:rsid w:val="007D177B"/>
    <w:rsid w:val="007D1BD9"/>
    <w:rsid w:val="007D5B76"/>
    <w:rsid w:val="007E45A8"/>
    <w:rsid w:val="007F50E1"/>
    <w:rsid w:val="007F65EB"/>
    <w:rsid w:val="008022D8"/>
    <w:rsid w:val="00805946"/>
    <w:rsid w:val="00806D2F"/>
    <w:rsid w:val="00806FC7"/>
    <w:rsid w:val="00812C74"/>
    <w:rsid w:val="00817CAA"/>
    <w:rsid w:val="00823657"/>
    <w:rsid w:val="008250D3"/>
    <w:rsid w:val="0083169A"/>
    <w:rsid w:val="008326BA"/>
    <w:rsid w:val="00832E52"/>
    <w:rsid w:val="00832F61"/>
    <w:rsid w:val="00835514"/>
    <w:rsid w:val="00841D63"/>
    <w:rsid w:val="00842B62"/>
    <w:rsid w:val="00844837"/>
    <w:rsid w:val="00846F3B"/>
    <w:rsid w:val="00854861"/>
    <w:rsid w:val="0085551E"/>
    <w:rsid w:val="00855555"/>
    <w:rsid w:val="00862334"/>
    <w:rsid w:val="00862593"/>
    <w:rsid w:val="0086622F"/>
    <w:rsid w:val="0086701E"/>
    <w:rsid w:val="008712C5"/>
    <w:rsid w:val="00873EA3"/>
    <w:rsid w:val="00876542"/>
    <w:rsid w:val="00876659"/>
    <w:rsid w:val="00883644"/>
    <w:rsid w:val="00885012"/>
    <w:rsid w:val="00885526"/>
    <w:rsid w:val="00885933"/>
    <w:rsid w:val="008863FF"/>
    <w:rsid w:val="00894020"/>
    <w:rsid w:val="008964D4"/>
    <w:rsid w:val="008A4FA0"/>
    <w:rsid w:val="008D700D"/>
    <w:rsid w:val="008F0178"/>
    <w:rsid w:val="008F6A01"/>
    <w:rsid w:val="008F6B0C"/>
    <w:rsid w:val="009016AA"/>
    <w:rsid w:val="009035FE"/>
    <w:rsid w:val="00913577"/>
    <w:rsid w:val="00915ABC"/>
    <w:rsid w:val="009203F5"/>
    <w:rsid w:val="009206B4"/>
    <w:rsid w:val="009224CF"/>
    <w:rsid w:val="00923D9A"/>
    <w:rsid w:val="0092567D"/>
    <w:rsid w:val="00940FD3"/>
    <w:rsid w:val="00946333"/>
    <w:rsid w:val="0094633E"/>
    <w:rsid w:val="009464C2"/>
    <w:rsid w:val="00951129"/>
    <w:rsid w:val="00951E0F"/>
    <w:rsid w:val="00951EB0"/>
    <w:rsid w:val="009544E0"/>
    <w:rsid w:val="00960C63"/>
    <w:rsid w:val="00960F40"/>
    <w:rsid w:val="009652ED"/>
    <w:rsid w:val="0097072C"/>
    <w:rsid w:val="00973ECC"/>
    <w:rsid w:val="00974D04"/>
    <w:rsid w:val="0097599D"/>
    <w:rsid w:val="0098184C"/>
    <w:rsid w:val="00984352"/>
    <w:rsid w:val="009860E8"/>
    <w:rsid w:val="00986EA8"/>
    <w:rsid w:val="00996580"/>
    <w:rsid w:val="009A4678"/>
    <w:rsid w:val="009A6620"/>
    <w:rsid w:val="009A7803"/>
    <w:rsid w:val="009B31D8"/>
    <w:rsid w:val="009B5895"/>
    <w:rsid w:val="009B7885"/>
    <w:rsid w:val="009B798C"/>
    <w:rsid w:val="009C0BAB"/>
    <w:rsid w:val="009C360F"/>
    <w:rsid w:val="009C7E1A"/>
    <w:rsid w:val="009D18E3"/>
    <w:rsid w:val="009D212A"/>
    <w:rsid w:val="009D3D7F"/>
    <w:rsid w:val="009D41EB"/>
    <w:rsid w:val="009D48E0"/>
    <w:rsid w:val="009E0285"/>
    <w:rsid w:val="009E13AF"/>
    <w:rsid w:val="009E1F9D"/>
    <w:rsid w:val="009F1253"/>
    <w:rsid w:val="00A0277D"/>
    <w:rsid w:val="00A059FB"/>
    <w:rsid w:val="00A065EC"/>
    <w:rsid w:val="00A1593F"/>
    <w:rsid w:val="00A20CB9"/>
    <w:rsid w:val="00A2169B"/>
    <w:rsid w:val="00A216B3"/>
    <w:rsid w:val="00A219FA"/>
    <w:rsid w:val="00A2258E"/>
    <w:rsid w:val="00A23A57"/>
    <w:rsid w:val="00A2600A"/>
    <w:rsid w:val="00A33A1F"/>
    <w:rsid w:val="00A35A07"/>
    <w:rsid w:val="00A36C21"/>
    <w:rsid w:val="00A50DD8"/>
    <w:rsid w:val="00A54797"/>
    <w:rsid w:val="00A55ED0"/>
    <w:rsid w:val="00A6437C"/>
    <w:rsid w:val="00A65C9C"/>
    <w:rsid w:val="00A7725D"/>
    <w:rsid w:val="00A80349"/>
    <w:rsid w:val="00A87897"/>
    <w:rsid w:val="00A87B7F"/>
    <w:rsid w:val="00A9016C"/>
    <w:rsid w:val="00A945E6"/>
    <w:rsid w:val="00A97644"/>
    <w:rsid w:val="00AA0D5A"/>
    <w:rsid w:val="00AA2142"/>
    <w:rsid w:val="00AA4416"/>
    <w:rsid w:val="00AA462E"/>
    <w:rsid w:val="00AA5588"/>
    <w:rsid w:val="00AA6AC1"/>
    <w:rsid w:val="00AB05E8"/>
    <w:rsid w:val="00AB1154"/>
    <w:rsid w:val="00AB68D8"/>
    <w:rsid w:val="00AB6A8C"/>
    <w:rsid w:val="00AC17F1"/>
    <w:rsid w:val="00AC4F92"/>
    <w:rsid w:val="00AC6280"/>
    <w:rsid w:val="00AD0C4A"/>
    <w:rsid w:val="00AD0F3C"/>
    <w:rsid w:val="00AD1D63"/>
    <w:rsid w:val="00AD45B6"/>
    <w:rsid w:val="00AD4CA0"/>
    <w:rsid w:val="00AD4F5E"/>
    <w:rsid w:val="00AD72A1"/>
    <w:rsid w:val="00AE245D"/>
    <w:rsid w:val="00AE63BC"/>
    <w:rsid w:val="00AF6B88"/>
    <w:rsid w:val="00AF7BA0"/>
    <w:rsid w:val="00B0065A"/>
    <w:rsid w:val="00B00866"/>
    <w:rsid w:val="00B023E1"/>
    <w:rsid w:val="00B03C47"/>
    <w:rsid w:val="00B149AD"/>
    <w:rsid w:val="00B16AD0"/>
    <w:rsid w:val="00B24FF3"/>
    <w:rsid w:val="00B27FEB"/>
    <w:rsid w:val="00B32796"/>
    <w:rsid w:val="00B42770"/>
    <w:rsid w:val="00B44B5E"/>
    <w:rsid w:val="00B46997"/>
    <w:rsid w:val="00B5248D"/>
    <w:rsid w:val="00B55D2B"/>
    <w:rsid w:val="00B61449"/>
    <w:rsid w:val="00B65815"/>
    <w:rsid w:val="00B6669E"/>
    <w:rsid w:val="00B71CD6"/>
    <w:rsid w:val="00B71CDC"/>
    <w:rsid w:val="00B728A7"/>
    <w:rsid w:val="00B737F4"/>
    <w:rsid w:val="00B8117D"/>
    <w:rsid w:val="00B8761A"/>
    <w:rsid w:val="00B94A1A"/>
    <w:rsid w:val="00B95A0F"/>
    <w:rsid w:val="00B96AEE"/>
    <w:rsid w:val="00BA3041"/>
    <w:rsid w:val="00BA3B28"/>
    <w:rsid w:val="00BA591D"/>
    <w:rsid w:val="00BA7523"/>
    <w:rsid w:val="00BB1D28"/>
    <w:rsid w:val="00BB20E6"/>
    <w:rsid w:val="00BB287D"/>
    <w:rsid w:val="00BB67DE"/>
    <w:rsid w:val="00BB761F"/>
    <w:rsid w:val="00BB7EC5"/>
    <w:rsid w:val="00BC5653"/>
    <w:rsid w:val="00BC7ABA"/>
    <w:rsid w:val="00BD3AFB"/>
    <w:rsid w:val="00BD3FB5"/>
    <w:rsid w:val="00BD636D"/>
    <w:rsid w:val="00BD6B07"/>
    <w:rsid w:val="00BE4284"/>
    <w:rsid w:val="00BE5268"/>
    <w:rsid w:val="00C0202E"/>
    <w:rsid w:val="00C071DF"/>
    <w:rsid w:val="00C10AE9"/>
    <w:rsid w:val="00C131FA"/>
    <w:rsid w:val="00C2324C"/>
    <w:rsid w:val="00C31573"/>
    <w:rsid w:val="00C32939"/>
    <w:rsid w:val="00C33851"/>
    <w:rsid w:val="00C36C01"/>
    <w:rsid w:val="00C4167C"/>
    <w:rsid w:val="00C42017"/>
    <w:rsid w:val="00C42A76"/>
    <w:rsid w:val="00C4536C"/>
    <w:rsid w:val="00C54D95"/>
    <w:rsid w:val="00C55A75"/>
    <w:rsid w:val="00C577EC"/>
    <w:rsid w:val="00C60404"/>
    <w:rsid w:val="00C63A87"/>
    <w:rsid w:val="00C669BB"/>
    <w:rsid w:val="00C70E12"/>
    <w:rsid w:val="00C7253C"/>
    <w:rsid w:val="00C75BDA"/>
    <w:rsid w:val="00C80D82"/>
    <w:rsid w:val="00C864DF"/>
    <w:rsid w:val="00C900F9"/>
    <w:rsid w:val="00C91B98"/>
    <w:rsid w:val="00C91C1B"/>
    <w:rsid w:val="00C954FF"/>
    <w:rsid w:val="00CB59CE"/>
    <w:rsid w:val="00CC67B5"/>
    <w:rsid w:val="00CC68B7"/>
    <w:rsid w:val="00CD49B1"/>
    <w:rsid w:val="00CD4BB9"/>
    <w:rsid w:val="00CE00C5"/>
    <w:rsid w:val="00CE09E0"/>
    <w:rsid w:val="00CE4E75"/>
    <w:rsid w:val="00CE6D1B"/>
    <w:rsid w:val="00CE7CCB"/>
    <w:rsid w:val="00CF677B"/>
    <w:rsid w:val="00CF6B44"/>
    <w:rsid w:val="00CF7976"/>
    <w:rsid w:val="00D009C4"/>
    <w:rsid w:val="00D07177"/>
    <w:rsid w:val="00D10444"/>
    <w:rsid w:val="00D1182C"/>
    <w:rsid w:val="00D157D3"/>
    <w:rsid w:val="00D175F0"/>
    <w:rsid w:val="00D2187D"/>
    <w:rsid w:val="00D225E6"/>
    <w:rsid w:val="00D229AE"/>
    <w:rsid w:val="00D2445C"/>
    <w:rsid w:val="00D30D36"/>
    <w:rsid w:val="00D32232"/>
    <w:rsid w:val="00D37923"/>
    <w:rsid w:val="00D515A8"/>
    <w:rsid w:val="00D57F5B"/>
    <w:rsid w:val="00D60109"/>
    <w:rsid w:val="00D612AD"/>
    <w:rsid w:val="00D61C82"/>
    <w:rsid w:val="00D65A48"/>
    <w:rsid w:val="00D70EE7"/>
    <w:rsid w:val="00D8174C"/>
    <w:rsid w:val="00D864B3"/>
    <w:rsid w:val="00D8769A"/>
    <w:rsid w:val="00D94927"/>
    <w:rsid w:val="00D96AFC"/>
    <w:rsid w:val="00DA7A07"/>
    <w:rsid w:val="00DB4372"/>
    <w:rsid w:val="00DB43A3"/>
    <w:rsid w:val="00DB46C6"/>
    <w:rsid w:val="00DB75B4"/>
    <w:rsid w:val="00DC20B0"/>
    <w:rsid w:val="00DC21CA"/>
    <w:rsid w:val="00DC317B"/>
    <w:rsid w:val="00DC3194"/>
    <w:rsid w:val="00DC6FC1"/>
    <w:rsid w:val="00DD4B6D"/>
    <w:rsid w:val="00DD61CE"/>
    <w:rsid w:val="00DD7997"/>
    <w:rsid w:val="00DE7642"/>
    <w:rsid w:val="00DF37D9"/>
    <w:rsid w:val="00DF6BC5"/>
    <w:rsid w:val="00E0393B"/>
    <w:rsid w:val="00E04129"/>
    <w:rsid w:val="00E05D3B"/>
    <w:rsid w:val="00E10568"/>
    <w:rsid w:val="00E10A0A"/>
    <w:rsid w:val="00E12DA9"/>
    <w:rsid w:val="00E2147D"/>
    <w:rsid w:val="00E23EE3"/>
    <w:rsid w:val="00E24024"/>
    <w:rsid w:val="00E300FF"/>
    <w:rsid w:val="00E30EE3"/>
    <w:rsid w:val="00E33AF7"/>
    <w:rsid w:val="00E347A5"/>
    <w:rsid w:val="00E352B2"/>
    <w:rsid w:val="00E3649B"/>
    <w:rsid w:val="00E41DF5"/>
    <w:rsid w:val="00E42FB0"/>
    <w:rsid w:val="00E44E82"/>
    <w:rsid w:val="00E47938"/>
    <w:rsid w:val="00E54754"/>
    <w:rsid w:val="00E54C82"/>
    <w:rsid w:val="00E5649E"/>
    <w:rsid w:val="00E572AC"/>
    <w:rsid w:val="00E64875"/>
    <w:rsid w:val="00E724BF"/>
    <w:rsid w:val="00E836E6"/>
    <w:rsid w:val="00E84234"/>
    <w:rsid w:val="00E86518"/>
    <w:rsid w:val="00E93088"/>
    <w:rsid w:val="00E94BB2"/>
    <w:rsid w:val="00EA16B7"/>
    <w:rsid w:val="00EA449E"/>
    <w:rsid w:val="00EA5B4A"/>
    <w:rsid w:val="00EA5B7D"/>
    <w:rsid w:val="00EA6F84"/>
    <w:rsid w:val="00EB0437"/>
    <w:rsid w:val="00EB06AC"/>
    <w:rsid w:val="00EB1590"/>
    <w:rsid w:val="00EB3676"/>
    <w:rsid w:val="00EB43EB"/>
    <w:rsid w:val="00EB48ED"/>
    <w:rsid w:val="00EB6F18"/>
    <w:rsid w:val="00EC16A3"/>
    <w:rsid w:val="00EC4B9E"/>
    <w:rsid w:val="00EC5968"/>
    <w:rsid w:val="00EC76C1"/>
    <w:rsid w:val="00ED56DE"/>
    <w:rsid w:val="00ED68C1"/>
    <w:rsid w:val="00EE2E8C"/>
    <w:rsid w:val="00EE45D0"/>
    <w:rsid w:val="00EE6946"/>
    <w:rsid w:val="00EF2635"/>
    <w:rsid w:val="00EF7C73"/>
    <w:rsid w:val="00F02AC2"/>
    <w:rsid w:val="00F0791F"/>
    <w:rsid w:val="00F135CB"/>
    <w:rsid w:val="00F13EF1"/>
    <w:rsid w:val="00F16BB5"/>
    <w:rsid w:val="00F209FD"/>
    <w:rsid w:val="00F22F1D"/>
    <w:rsid w:val="00F266BF"/>
    <w:rsid w:val="00F31CDC"/>
    <w:rsid w:val="00F33427"/>
    <w:rsid w:val="00F34FCD"/>
    <w:rsid w:val="00F36382"/>
    <w:rsid w:val="00F40DBC"/>
    <w:rsid w:val="00F43419"/>
    <w:rsid w:val="00F45903"/>
    <w:rsid w:val="00F54A1C"/>
    <w:rsid w:val="00F55D4D"/>
    <w:rsid w:val="00F56A06"/>
    <w:rsid w:val="00F626BE"/>
    <w:rsid w:val="00F70404"/>
    <w:rsid w:val="00F762D1"/>
    <w:rsid w:val="00F80502"/>
    <w:rsid w:val="00F8477A"/>
    <w:rsid w:val="00F84A3E"/>
    <w:rsid w:val="00F92940"/>
    <w:rsid w:val="00F95FC0"/>
    <w:rsid w:val="00FA2220"/>
    <w:rsid w:val="00FA5D67"/>
    <w:rsid w:val="00FB0429"/>
    <w:rsid w:val="00FB5CE4"/>
    <w:rsid w:val="00FB6549"/>
    <w:rsid w:val="00FC15D2"/>
    <w:rsid w:val="00FC177F"/>
    <w:rsid w:val="00FD1B17"/>
    <w:rsid w:val="00FD2B8E"/>
    <w:rsid w:val="00FD560E"/>
    <w:rsid w:val="00FE33AC"/>
    <w:rsid w:val="00FE4C1F"/>
    <w:rsid w:val="00FE622C"/>
    <w:rsid w:val="00FE67DE"/>
    <w:rsid w:val="00FF0CC8"/>
    <w:rsid w:val="00FF3927"/>
    <w:rsid w:val="00FF3CCA"/>
    <w:rsid w:val="25DC2130"/>
    <w:rsid w:val="2B90CD66"/>
    <w:rsid w:val="3CC4AC02"/>
    <w:rsid w:val="4447566F"/>
    <w:rsid w:val="4BB7BF98"/>
    <w:rsid w:val="55DAA324"/>
    <w:rsid w:val="5B28C9ED"/>
    <w:rsid w:val="5F78DF78"/>
    <w:rsid w:val="6A8A98F4"/>
    <w:rsid w:val="79521F5F"/>
    <w:rsid w:val="7D366608"/>
    <w:rsid w:val="7E6C61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CodiceHTML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nfasicorsivo">
    <w:name w:val="Emphasis"/>
    <w:qFormat/>
    <w:rsid w:val="00636307"/>
    <w:rPr>
      <w:i/>
      <w:iCs/>
    </w:rPr>
  </w:style>
  <w:style w:type="character" w:styleId="Numeropagina">
    <w:name w:val="page number"/>
    <w:rsid w:val="00636307"/>
  </w:style>
  <w:style w:type="paragraph" w:styleId="Intestazione4" w:customStyle="1">
    <w:name w:val="Intestazione4"/>
    <w:basedOn w:val="Normale"/>
    <w:next w:val="Corpotesto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Corpotesto">
    <w:name w:val="Body Text"/>
    <w:basedOn w:val="Normale"/>
    <w:rsid w:val="00636307"/>
    <w:pPr>
      <w:spacing w:after="120"/>
    </w:pPr>
  </w:style>
  <w:style w:type="paragraph" w:styleId="Elenco">
    <w:name w:val="List"/>
    <w:basedOn w:val="Corpotesto"/>
    <w:rsid w:val="00636307"/>
    <w:rPr>
      <w:rFonts w:cs="Lohit Hindi"/>
    </w:rPr>
  </w:style>
  <w:style w:type="paragraph" w:styleId="Didascalia">
    <w:name w:val="caption"/>
    <w:basedOn w:val="Normale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e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e"/>
    <w:next w:val="Corpotesto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e"/>
    <w:next w:val="Corpotesto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e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e"/>
    <w:next w:val="Corpotesto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e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e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e"/>
    <w:rsid w:val="00636307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rsid w:val="00636307"/>
    <w:rPr>
      <w:rFonts w:ascii="Tahoma" w:hAnsi="Tahoma" w:cs="Tahoma"/>
      <w:sz w:val="16"/>
      <w:szCs w:val="16"/>
    </w:rPr>
  </w:style>
  <w:style w:type="paragraph" w:styleId="PreformattatoHTML">
    <w:name w:val="HTML Preformatted"/>
    <w:basedOn w:val="Normale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e"/>
    <w:next w:val="Normale"/>
    <w:rsid w:val="00636307"/>
    <w:pPr>
      <w:autoSpaceDE w:val="0"/>
    </w:pPr>
    <w:rPr>
      <w:rFonts w:ascii="TimesNewRoman" w:hAnsi="TimesNewRoman" w:cs="TimesNewRoman"/>
    </w:rPr>
  </w:style>
  <w:style w:type="paragraph" w:styleId="Pidipagina">
    <w:name w:val="footer"/>
    <w:basedOn w:val="Normale"/>
    <w:next w:val="Normale"/>
    <w:rsid w:val="00636307"/>
    <w:pPr>
      <w:autoSpaceDE w:val="0"/>
    </w:pPr>
    <w:rPr>
      <w:rFonts w:ascii="TimesNewRoman" w:hAnsi="TimesNewRoman" w:cs="TimesNewRoman"/>
    </w:rPr>
  </w:style>
  <w:style w:type="paragraph" w:styleId="Intestazione">
    <w:name w:val="header"/>
    <w:basedOn w:val="Normale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ottotitolo">
    <w:name w:val="Subtitle"/>
    <w:basedOn w:val="Normale"/>
    <w:next w:val="Corpotesto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Corpotesto"/>
    <w:rsid w:val="00636307"/>
  </w:style>
  <w:style w:type="paragraph" w:styleId="Contenutotabella" w:customStyle="1">
    <w:name w:val="Contenuto tabella"/>
    <w:basedOn w:val="Normale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Grigliatabella">
    <w:name w:val="Table Grid"/>
    <w:basedOn w:val="Tabellanormale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077901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22662F"/>
    <w:rPr>
      <w:color w:val="808080"/>
    </w:rPr>
  </w:style>
  <w:style w:type="character" w:styleId="Rimandocommento">
    <w:name w:val="annotation reference"/>
    <w:basedOn w:val="Carpredefinitoparagrafo"/>
    <w:uiPriority w:val="99"/>
    <w:semiHidden/>
    <w:unhideWhenUsed/>
    <w:rsid w:val="00AD4CA0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D4CA0"/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AD4CA0"/>
    <w:rPr>
      <w:sz w:val="24"/>
      <w:szCs w:val="24"/>
      <w:lang w:eastAsia="zh-CN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D4CA0"/>
    <w:rPr>
      <w:b/>
      <w:bCs/>
      <w:sz w:val="20"/>
      <w:szCs w:val="20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AD4CA0"/>
    <w:rPr>
      <w:b/>
      <w:bCs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40C7C78B-DC37-45BA-8962-9A0FC491D1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33E026-E029-40C5-8627-D6DEE8AB30DC}"/>
</file>

<file path=customXml/itemProps3.xml><?xml version="1.0" encoding="utf-8"?>
<ds:datastoreItem xmlns:ds="http://schemas.openxmlformats.org/officeDocument/2006/customXml" ds:itemID="{8161CF97-278A-4263-9C69-220C17B40452}"/>
</file>

<file path=customXml/itemProps4.xml><?xml version="1.0" encoding="utf-8"?>
<ds:datastoreItem xmlns:ds="http://schemas.openxmlformats.org/officeDocument/2006/customXml" ds:itemID="{9BA302FF-9EA1-4509-8682-73C52CE466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scritto di:</dc:title>
  <dc:subject/>
  <dc:creator>Francesco Pupo</dc:creator>
  <cp:keywords/>
  <cp:lastModifiedBy>ALESSANDRO LAROCCA</cp:lastModifiedBy>
  <cp:revision>35</cp:revision>
  <cp:lastPrinted>2020-05-19T11:44:00Z</cp:lastPrinted>
  <dcterms:created xsi:type="dcterms:W3CDTF">2017-07-12T09:39:00Z</dcterms:created>
  <dcterms:modified xsi:type="dcterms:W3CDTF">2025-05-26T11:48:38Z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