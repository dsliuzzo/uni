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Pr="00746433" w:rsidR="00883644" w:rsidP="008B69F0" w:rsidRDefault="00883644" w14:paraId="4E89F4B9" w14:textId="3D6BC8E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Corso di Laurea in Ingegneria </w:t>
      </w:r>
      <w:r w:rsidRPr="00746433" w:rsidR="00D8174C">
        <w:rPr>
          <w:rFonts w:asciiTheme="minorHAnsi" w:hAnsiTheme="minorHAnsi" w:cstheme="minorHAnsi"/>
          <w:sz w:val="20"/>
          <w:szCs w:val="22"/>
        </w:rPr>
        <w:t>Informatica</w:t>
      </w:r>
    </w:p>
    <w:p w:rsidRPr="00360B34" w:rsidR="00134D9B" w:rsidP="008B69F0" w:rsidRDefault="00134D9B" w14:paraId="2F6D177C" w14:textId="17B86F5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360B34">
        <w:rPr>
          <w:rFonts w:asciiTheme="minorHAnsi" w:hAnsiTheme="minorHAnsi" w:cstheme="minorHAnsi"/>
          <w:sz w:val="20"/>
          <w:szCs w:val="22"/>
        </w:rPr>
        <w:t xml:space="preserve">Prova scritta di </w:t>
      </w:r>
      <w:r w:rsidRPr="00360B34">
        <w:rPr>
          <w:rFonts w:asciiTheme="minorHAnsi" w:hAnsiTheme="minorHAnsi" w:cstheme="minorHAnsi"/>
          <w:i/>
          <w:sz w:val="20"/>
          <w:szCs w:val="22"/>
        </w:rPr>
        <w:t xml:space="preserve">Fondamenti di informatica </w:t>
      </w:r>
      <w:r w:rsidRPr="00360B34" w:rsidR="000F5C7D">
        <w:rPr>
          <w:rFonts w:asciiTheme="minorHAnsi" w:hAnsiTheme="minorHAnsi" w:cstheme="minorHAnsi"/>
          <w:i/>
          <w:sz w:val="20"/>
          <w:szCs w:val="22"/>
        </w:rPr>
        <w:t>II</w:t>
      </w:r>
      <w:r w:rsidRPr="00360B34" w:rsidR="00797029">
        <w:rPr>
          <w:rFonts w:asciiTheme="minorHAnsi" w:hAnsiTheme="minorHAnsi" w:cstheme="minorHAnsi"/>
          <w:i/>
          <w:sz w:val="20"/>
          <w:szCs w:val="22"/>
        </w:rPr>
        <w:t xml:space="preserve"> – Traccia </w:t>
      </w:r>
      <w:r w:rsidRPr="00360B34" w:rsidR="00360B34">
        <w:rPr>
          <w:rFonts w:asciiTheme="minorHAnsi" w:hAnsiTheme="minorHAnsi" w:cstheme="minorHAnsi"/>
          <w:i/>
          <w:sz w:val="20"/>
          <w:szCs w:val="22"/>
        </w:rPr>
        <w:t>A</w:t>
      </w:r>
    </w:p>
    <w:p w:rsidRPr="00360B34" w:rsidR="00883644" w:rsidP="008B69F0" w:rsidRDefault="00D705CA" w14:paraId="0E07198D" w14:textId="0E5F0C40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0"/>
          <w:szCs w:val="22"/>
        </w:rPr>
      </w:pPr>
      <w:r w:rsidRPr="00360B34">
        <w:rPr>
          <w:rFonts w:asciiTheme="minorHAnsi" w:hAnsiTheme="minorHAnsi" w:cstheme="minorHAnsi"/>
          <w:sz w:val="20"/>
          <w:szCs w:val="22"/>
        </w:rPr>
        <w:t>22</w:t>
      </w:r>
      <w:r w:rsidRPr="00360B34" w:rsidR="00106540">
        <w:rPr>
          <w:rFonts w:asciiTheme="minorHAnsi" w:hAnsiTheme="minorHAnsi" w:cstheme="minorHAnsi"/>
          <w:sz w:val="20"/>
          <w:szCs w:val="22"/>
        </w:rPr>
        <w:t xml:space="preserve"> luglio </w:t>
      </w:r>
      <w:r w:rsidRPr="00360B34" w:rsidR="00DD6555">
        <w:rPr>
          <w:rFonts w:asciiTheme="minorHAnsi" w:hAnsiTheme="minorHAnsi" w:cstheme="minorHAnsi"/>
          <w:sz w:val="20"/>
          <w:szCs w:val="22"/>
        </w:rPr>
        <w:t>2024</w:t>
      </w:r>
    </w:p>
    <w:p w:rsidRPr="00746433" w:rsidR="00883644" w:rsidP="008B69F0" w:rsidRDefault="00883644" w14:paraId="416BF9BC" w14:textId="2DEBECA3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60B34">
        <w:rPr>
          <w:rFonts w:asciiTheme="minorHAnsi" w:hAnsiTheme="minorHAnsi" w:cstheme="minorHAnsi"/>
          <w:b/>
          <w:sz w:val="20"/>
          <w:szCs w:val="22"/>
        </w:rPr>
        <w:t xml:space="preserve">Tempo a disposizione: </w:t>
      </w:r>
      <w:r w:rsidRPr="00360B34" w:rsidR="000F5C7D">
        <w:rPr>
          <w:rFonts w:asciiTheme="minorHAnsi" w:hAnsiTheme="minorHAnsi" w:cstheme="minorHAnsi"/>
          <w:b/>
          <w:sz w:val="20"/>
          <w:szCs w:val="22"/>
        </w:rPr>
        <w:t>1</w:t>
      </w:r>
      <w:r w:rsidRPr="00360B34" w:rsidR="0070662C">
        <w:rPr>
          <w:rFonts w:asciiTheme="minorHAnsi" w:hAnsiTheme="minorHAnsi" w:cstheme="minorHAnsi"/>
          <w:b/>
          <w:sz w:val="20"/>
          <w:szCs w:val="22"/>
        </w:rPr>
        <w:t xml:space="preserve"> ora e</w:t>
      </w:r>
      <w:r w:rsidRPr="00360B34" w:rsidR="0066692D">
        <w:rPr>
          <w:rFonts w:asciiTheme="minorHAnsi" w:hAnsiTheme="minorHAnsi" w:cstheme="minorHAnsi"/>
          <w:b/>
          <w:sz w:val="20"/>
          <w:szCs w:val="22"/>
        </w:rPr>
        <w:t xml:space="preserve"> 10</w:t>
      </w:r>
      <w:r w:rsidRPr="00360B34" w:rsidR="0070662C">
        <w:rPr>
          <w:rFonts w:asciiTheme="minorHAnsi" w:hAnsiTheme="minorHAnsi" w:cstheme="minorHAnsi"/>
          <w:b/>
          <w:sz w:val="20"/>
          <w:szCs w:val="22"/>
        </w:rPr>
        <w:t xml:space="preserve"> </w:t>
      </w:r>
      <w:r w:rsidRPr="00360B34" w:rsidR="0066692D">
        <w:rPr>
          <w:rFonts w:asciiTheme="minorHAnsi" w:hAnsiTheme="minorHAnsi" w:cstheme="minorHAnsi"/>
          <w:b/>
          <w:sz w:val="20"/>
          <w:szCs w:val="22"/>
        </w:rPr>
        <w:t>min</w:t>
      </w:r>
      <w:r w:rsidRPr="00360B34" w:rsidR="0070662C">
        <w:rPr>
          <w:rFonts w:asciiTheme="minorHAnsi" w:hAnsiTheme="minorHAnsi" w:cstheme="minorHAnsi"/>
          <w:b/>
          <w:sz w:val="20"/>
          <w:szCs w:val="22"/>
        </w:rPr>
        <w:t>uti</w:t>
      </w:r>
    </w:p>
    <w:p w:rsidRPr="00746433" w:rsidR="00883644" w:rsidP="008B69F0" w:rsidRDefault="00883644" w14:paraId="66586E05" w14:textId="77777777">
      <w:pPr>
        <w:pStyle w:val="Header"/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Pr="00746433" w:rsidR="008477FF" w:rsidP="008B69F0" w:rsidRDefault="008477FF" w14:paraId="2D53F79D" w14:textId="77777777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1</w:t>
      </w:r>
    </w:p>
    <w:p w:rsidRPr="00746433" w:rsidR="008477FF" w:rsidP="008B69F0" w:rsidRDefault="008477FF" w14:paraId="094F18E1" w14:textId="77777777">
      <w:pPr>
        <w:rPr>
          <w:rFonts w:asciiTheme="minorHAnsi" w:hAnsiTheme="minorHAnsi"/>
          <w:sz w:val="22"/>
          <w:szCs w:val="20"/>
        </w:rPr>
      </w:pPr>
    </w:p>
    <w:p w:rsidRPr="00746433" w:rsidR="00EF7EAC" w:rsidP="008B69F0" w:rsidRDefault="000F5C7D" w14:paraId="006FEA0D" w14:textId="7FFD7B3A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Si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implementi in </w:t>
      </w:r>
      <w:r w:rsidR="006974BC">
        <w:rPr>
          <w:rFonts w:asciiTheme="minorHAnsi" w:hAnsiTheme="minorHAnsi" w:cstheme="minorHAnsi"/>
          <w:sz w:val="22"/>
          <w:szCs w:val="22"/>
        </w:rPr>
        <w:t>Python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 un</w:t>
      </w:r>
      <w:r w:rsidRPr="00746433">
        <w:rPr>
          <w:rFonts w:asciiTheme="minorHAnsi" w:hAnsiTheme="minorHAnsi" w:cstheme="minorHAnsi"/>
          <w:sz w:val="22"/>
          <w:szCs w:val="22"/>
        </w:rPr>
        <w:t xml:space="preserve">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che fornisca metodi per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l’analisi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dati riguardanti </w:t>
      </w:r>
      <w:r w:rsidR="00D12024">
        <w:rPr>
          <w:rFonts w:asciiTheme="minorHAnsi" w:hAnsiTheme="minorHAnsi" w:cstheme="minorHAnsi"/>
          <w:sz w:val="22"/>
          <w:szCs w:val="22"/>
        </w:rPr>
        <w:t>unità di personale sanitario (medici e infermieri)</w:t>
      </w:r>
      <w:r w:rsidR="00D705CA">
        <w:rPr>
          <w:rFonts w:asciiTheme="minorHAnsi" w:hAnsiTheme="minorHAnsi" w:cstheme="minorHAnsi"/>
          <w:sz w:val="22"/>
          <w:szCs w:val="22"/>
        </w:rPr>
        <w:t xml:space="preserve"> e</w:t>
      </w:r>
      <w:r w:rsidRPr="00D12024" w:rsidR="00D12024">
        <w:rPr>
          <w:rFonts w:asciiTheme="minorHAnsi" w:hAnsiTheme="minorHAnsi" w:cstheme="minorHAnsi"/>
          <w:sz w:val="22"/>
          <w:szCs w:val="22"/>
        </w:rPr>
        <w:t xml:space="preserve"> </w:t>
      </w:r>
      <w:r w:rsidR="00D12024">
        <w:rPr>
          <w:rFonts w:asciiTheme="minorHAnsi" w:hAnsiTheme="minorHAnsi" w:cstheme="minorHAnsi"/>
          <w:sz w:val="22"/>
          <w:szCs w:val="22"/>
        </w:rPr>
        <w:t>interventi chirurgici</w:t>
      </w:r>
      <w:r w:rsidRPr="00746433" w:rsidR="00EF7EAC">
        <w:rPr>
          <w:rFonts w:asciiTheme="minorHAnsi" w:hAnsiTheme="minorHAnsi" w:cstheme="minorHAnsi"/>
          <w:sz w:val="22"/>
          <w:szCs w:val="22"/>
        </w:rPr>
        <w:t>.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 S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i supponga che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siano definite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le classi </w:t>
      </w:r>
      <w:r w:rsidR="00D12024">
        <w:rPr>
          <w:rFonts w:asciiTheme="minorHAnsi" w:hAnsiTheme="minorHAnsi" w:cstheme="minorHAnsi"/>
          <w:i/>
          <w:sz w:val="22"/>
          <w:szCs w:val="22"/>
        </w:rPr>
        <w:t>Personale</w:t>
      </w:r>
      <w:r w:rsidRPr="00746433" w:rsidR="00D12024">
        <w:rPr>
          <w:rFonts w:asciiTheme="minorHAnsi" w:hAnsiTheme="minorHAnsi" w:cstheme="minorHAnsi"/>
          <w:sz w:val="22"/>
          <w:szCs w:val="22"/>
        </w:rPr>
        <w:t xml:space="preserve">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e </w:t>
      </w:r>
      <w:r w:rsidR="00D12024">
        <w:rPr>
          <w:rFonts w:asciiTheme="minorHAnsi" w:hAnsiTheme="minorHAnsi" w:cstheme="minorHAnsi"/>
          <w:i/>
          <w:sz w:val="22"/>
          <w:szCs w:val="22"/>
        </w:rPr>
        <w:t>Intervento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, che </w:t>
      </w:r>
      <w:r w:rsidRPr="00746433" w:rsidR="00EF7EAC">
        <w:rPr>
          <w:rFonts w:asciiTheme="minorHAnsi" w:hAnsiTheme="minorHAnsi" w:cstheme="minorHAnsi"/>
          <w:sz w:val="22"/>
          <w:szCs w:val="22"/>
        </w:rPr>
        <w:t>fornisc</w:t>
      </w:r>
      <w:r w:rsidRPr="00746433" w:rsidR="009530D6">
        <w:rPr>
          <w:rFonts w:asciiTheme="minorHAnsi" w:hAnsiTheme="minorHAnsi" w:cstheme="minorHAnsi"/>
          <w:sz w:val="22"/>
          <w:szCs w:val="22"/>
        </w:rPr>
        <w:t>o</w:t>
      </w:r>
      <w:r w:rsidRPr="00746433" w:rsidR="00EF7EAC">
        <w:rPr>
          <w:rFonts w:asciiTheme="minorHAnsi" w:hAnsiTheme="minorHAnsi" w:cstheme="minorHAnsi"/>
          <w:sz w:val="22"/>
          <w:szCs w:val="22"/>
        </w:rPr>
        <w:t>no i seguenti metodi:</w:t>
      </w:r>
    </w:p>
    <w:p w:rsidRPr="00746433" w:rsidR="00EF7EAC" w:rsidP="008B69F0" w:rsidRDefault="00EF7EAC" w14:paraId="4FA0CE55" w14:textId="68D739D0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46433" w:rsidR="00EF7EAC" w:rsidP="008B69F0" w:rsidRDefault="00EF7EAC" w14:paraId="23D1DE12" w14:textId="5A15CB05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Classe</w:t>
      </w:r>
      <w:r w:rsidRPr="00533AB1" w:rsidR="00533AB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705CA">
        <w:rPr>
          <w:rFonts w:asciiTheme="minorHAnsi" w:hAnsiTheme="minorHAnsi" w:cstheme="minorHAnsi"/>
          <w:i/>
          <w:sz w:val="22"/>
          <w:szCs w:val="22"/>
        </w:rPr>
        <w:t>Personale</w:t>
      </w:r>
      <w:r w:rsidRPr="00746433" w:rsidR="001468BD">
        <w:rPr>
          <w:rFonts w:asciiTheme="minorHAnsi" w:hAnsiTheme="minorHAnsi" w:cstheme="minorHAnsi"/>
          <w:sz w:val="22"/>
          <w:szCs w:val="22"/>
        </w:rPr>
        <w:t>:</w:t>
      </w:r>
    </w:p>
    <w:p w:rsidR="00533AB1" w:rsidP="00533AB1" w:rsidRDefault="006974BC" w14:paraId="5E56558D" w14:textId="6B866F4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 w:rsidR="00533AB1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_n</w:t>
      </w:r>
      <w:r w:rsidRPr="00746433" w:rsidR="00533AB1">
        <w:rPr>
          <w:rFonts w:asciiTheme="minorHAnsi" w:hAnsiTheme="minorHAnsi" w:cstheme="minorHAnsi"/>
          <w:i/>
          <w:sz w:val="22"/>
          <w:szCs w:val="22"/>
        </w:rPr>
        <w:t>ome(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 w:rsidR="00533AB1">
        <w:rPr>
          <w:rFonts w:asciiTheme="minorHAnsi" w:hAnsiTheme="minorHAnsi" w:cstheme="minorHAnsi"/>
          <w:i/>
          <w:sz w:val="22"/>
          <w:szCs w:val="22"/>
        </w:rPr>
        <w:t>)</w:t>
      </w:r>
      <w:r w:rsidRPr="00746433" w:rsidR="00533AB1">
        <w:rPr>
          <w:rFonts w:asciiTheme="minorHAnsi" w:hAnsiTheme="minorHAnsi" w:cstheme="minorHAnsi"/>
          <w:sz w:val="22"/>
          <w:szCs w:val="22"/>
        </w:rPr>
        <w:t xml:space="preserve">, che restituisce il nome che identifica </w:t>
      </w:r>
      <w:r w:rsidR="00D705CA">
        <w:rPr>
          <w:rFonts w:asciiTheme="minorHAnsi" w:hAnsiTheme="minorHAnsi" w:cstheme="minorHAnsi"/>
          <w:sz w:val="22"/>
          <w:szCs w:val="22"/>
        </w:rPr>
        <w:t>l’unità di personale</w:t>
      </w:r>
      <w:r w:rsidRPr="00746433" w:rsidR="00533AB1">
        <w:rPr>
          <w:rFonts w:asciiTheme="minorHAnsi" w:hAnsiTheme="minorHAnsi" w:cstheme="minorHAnsi"/>
          <w:sz w:val="22"/>
          <w:szCs w:val="22"/>
        </w:rPr>
        <w:t>.</w:t>
      </w:r>
    </w:p>
    <w:p w:rsidRPr="00746433" w:rsidR="00D705CA" w:rsidP="00533AB1" w:rsidRDefault="006974BC" w14:paraId="43675DF6" w14:textId="15953A03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 w:rsidR="00D705CA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_t</w:t>
      </w:r>
      <w:r w:rsidR="00D705CA">
        <w:rPr>
          <w:rFonts w:asciiTheme="minorHAnsi" w:hAnsiTheme="minorHAnsi" w:cstheme="minorHAnsi"/>
          <w:i/>
          <w:sz w:val="22"/>
          <w:szCs w:val="22"/>
        </w:rPr>
        <w:t>ipo</w:t>
      </w:r>
      <w:r w:rsidRPr="00746433" w:rsidR="00D705CA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 w:rsidR="00D705CA">
        <w:rPr>
          <w:rFonts w:asciiTheme="minorHAnsi" w:hAnsiTheme="minorHAnsi" w:cstheme="minorHAnsi"/>
          <w:i/>
          <w:sz w:val="22"/>
          <w:szCs w:val="22"/>
        </w:rPr>
        <w:t>)</w:t>
      </w:r>
      <w:r w:rsidRPr="00746433" w:rsidR="00D705CA">
        <w:rPr>
          <w:rFonts w:asciiTheme="minorHAnsi" w:hAnsiTheme="minorHAnsi" w:cstheme="minorHAnsi"/>
          <w:sz w:val="22"/>
          <w:szCs w:val="22"/>
        </w:rPr>
        <w:t>,</w:t>
      </w:r>
      <w:r w:rsidR="00D705CA">
        <w:rPr>
          <w:rFonts w:asciiTheme="minorHAnsi" w:hAnsiTheme="minorHAnsi" w:cstheme="minorHAnsi"/>
          <w:sz w:val="22"/>
          <w:szCs w:val="22"/>
        </w:rPr>
        <w:t xml:space="preserve"> che restituisce </w:t>
      </w:r>
      <w:r>
        <w:rPr>
          <w:rFonts w:asciiTheme="minorHAnsi" w:hAnsiTheme="minorHAnsi" w:cstheme="minorHAnsi"/>
          <w:i/>
          <w:sz w:val="22"/>
          <w:szCs w:val="22"/>
        </w:rPr>
        <w:t>T</w:t>
      </w:r>
      <w:r w:rsidRPr="00D705CA" w:rsidR="00D705CA">
        <w:rPr>
          <w:rFonts w:asciiTheme="minorHAnsi" w:hAnsiTheme="minorHAnsi" w:cstheme="minorHAnsi"/>
          <w:i/>
          <w:sz w:val="22"/>
          <w:szCs w:val="22"/>
        </w:rPr>
        <w:t>rue</w:t>
      </w:r>
      <w:r w:rsidR="00D705CA">
        <w:rPr>
          <w:rFonts w:asciiTheme="minorHAnsi" w:hAnsiTheme="minorHAnsi" w:cstheme="minorHAnsi"/>
          <w:sz w:val="22"/>
          <w:szCs w:val="22"/>
        </w:rPr>
        <w:t xml:space="preserve"> se l’unità di personale è un medico, </w:t>
      </w:r>
      <w:r>
        <w:rPr>
          <w:rFonts w:asciiTheme="minorHAnsi" w:hAnsiTheme="minorHAnsi" w:cstheme="minorHAnsi"/>
          <w:i/>
          <w:sz w:val="22"/>
          <w:szCs w:val="22"/>
        </w:rPr>
        <w:t>F</w:t>
      </w:r>
      <w:r w:rsidRPr="00D705CA" w:rsidR="00D705CA">
        <w:rPr>
          <w:rFonts w:asciiTheme="minorHAnsi" w:hAnsiTheme="minorHAnsi" w:cstheme="minorHAnsi"/>
          <w:i/>
          <w:sz w:val="22"/>
          <w:szCs w:val="22"/>
        </w:rPr>
        <w:t>alse</w:t>
      </w:r>
      <w:r w:rsidR="00D705CA">
        <w:rPr>
          <w:rFonts w:asciiTheme="minorHAnsi" w:hAnsiTheme="minorHAnsi" w:cstheme="minorHAnsi"/>
          <w:sz w:val="22"/>
          <w:szCs w:val="22"/>
        </w:rPr>
        <w:t xml:space="preserve"> se è un infermiere</w:t>
      </w:r>
      <w:r w:rsidR="00D12024">
        <w:rPr>
          <w:rFonts w:asciiTheme="minorHAnsi" w:hAnsiTheme="minorHAnsi" w:cstheme="minorHAnsi"/>
          <w:sz w:val="22"/>
          <w:szCs w:val="22"/>
        </w:rPr>
        <w:t>.</w:t>
      </w:r>
    </w:p>
    <w:p w:rsidRPr="00746433" w:rsidR="00D54A95" w:rsidP="00D54A95" w:rsidRDefault="006974BC" w14:paraId="1FDAB943" w14:textId="5DE8636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 w:rsidR="00D54A95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_u</w:t>
      </w:r>
      <w:r w:rsidR="00D705CA">
        <w:rPr>
          <w:rFonts w:asciiTheme="minorHAnsi" w:hAnsiTheme="minorHAnsi" w:cstheme="minorHAnsi"/>
          <w:i/>
          <w:sz w:val="22"/>
          <w:szCs w:val="22"/>
        </w:rPr>
        <w:t>nit</w:t>
      </w:r>
      <w:r w:rsidR="00D12024">
        <w:rPr>
          <w:rFonts w:asciiTheme="minorHAnsi" w:hAnsiTheme="minorHAnsi" w:cstheme="minorHAnsi"/>
          <w:i/>
          <w:sz w:val="22"/>
          <w:szCs w:val="22"/>
        </w:rPr>
        <w:t>a</w:t>
      </w:r>
      <w:r>
        <w:rPr>
          <w:rFonts w:asciiTheme="minorHAnsi" w:hAnsiTheme="minorHAnsi" w:cstheme="minorHAnsi"/>
          <w:i/>
          <w:sz w:val="22"/>
          <w:szCs w:val="22"/>
        </w:rPr>
        <w:t>_s</w:t>
      </w:r>
      <w:r w:rsidR="00D705CA">
        <w:rPr>
          <w:rFonts w:asciiTheme="minorHAnsi" w:hAnsiTheme="minorHAnsi" w:cstheme="minorHAnsi"/>
          <w:i/>
          <w:sz w:val="22"/>
          <w:szCs w:val="22"/>
        </w:rPr>
        <w:t>otto</w:t>
      </w:r>
      <w:r>
        <w:rPr>
          <w:rFonts w:asciiTheme="minorHAnsi" w:hAnsiTheme="minorHAnsi" w:cstheme="minorHAnsi"/>
          <w:i/>
          <w:sz w:val="22"/>
          <w:szCs w:val="22"/>
        </w:rPr>
        <w:t>_c</w:t>
      </w:r>
      <w:r w:rsidR="00D705CA">
        <w:rPr>
          <w:rFonts w:asciiTheme="minorHAnsi" w:hAnsiTheme="minorHAnsi" w:cstheme="minorHAnsi"/>
          <w:i/>
          <w:sz w:val="22"/>
          <w:szCs w:val="22"/>
        </w:rPr>
        <w:t>ontrollo</w:t>
      </w:r>
      <w:r w:rsidRPr="00746433" w:rsidR="00D54A95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 w:rsidR="00D54A95">
        <w:rPr>
          <w:rFonts w:asciiTheme="minorHAnsi" w:hAnsiTheme="minorHAnsi" w:cstheme="minorHAnsi"/>
          <w:i/>
          <w:sz w:val="22"/>
          <w:szCs w:val="22"/>
        </w:rPr>
        <w:t>)</w:t>
      </w:r>
      <w:r w:rsidRPr="00746433" w:rsidR="00D54A95">
        <w:rPr>
          <w:rFonts w:asciiTheme="minorHAnsi" w:hAnsiTheme="minorHAnsi" w:cstheme="minorHAnsi"/>
          <w:sz w:val="22"/>
          <w:szCs w:val="22"/>
        </w:rPr>
        <w:t xml:space="preserve">, che restituisce la lista </w:t>
      </w:r>
      <w:r w:rsidR="00D54A95">
        <w:rPr>
          <w:rFonts w:asciiTheme="minorHAnsi" w:hAnsiTheme="minorHAnsi" w:cstheme="minorHAnsi"/>
          <w:sz w:val="22"/>
          <w:szCs w:val="22"/>
        </w:rPr>
        <w:t>de</w:t>
      </w:r>
      <w:r w:rsidR="00D705CA">
        <w:rPr>
          <w:rFonts w:asciiTheme="minorHAnsi" w:hAnsiTheme="minorHAnsi" w:cstheme="minorHAnsi"/>
          <w:sz w:val="22"/>
          <w:szCs w:val="22"/>
        </w:rPr>
        <w:t xml:space="preserve">i nomi delle unità di personale sotto il controllo dell’unità di personale rappresentata dall’oggetto 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 w:rsidR="00D54A95">
        <w:rPr>
          <w:rFonts w:asciiTheme="minorHAnsi" w:hAnsiTheme="minorHAnsi" w:cstheme="minorHAnsi"/>
          <w:sz w:val="22"/>
          <w:szCs w:val="22"/>
        </w:rPr>
        <w:t>.</w:t>
      </w:r>
    </w:p>
    <w:p w:rsidRPr="00746433" w:rsidR="00EF7EAC" w:rsidP="296E954F" w:rsidRDefault="006974BC" w14:paraId="302F1396" w14:textId="5BE852F7" w14:noSpellErr="1">
      <w:pPr>
        <w:pStyle w:val="ListParagraph"/>
        <w:numPr>
          <w:ilvl w:val="0"/>
          <w:numId w:val="32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296E954F" w:rsidR="006974B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__eq_</w:t>
      </w:r>
      <w:r w:rsidRPr="296E954F" w:rsidR="006974B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_(</w:t>
      </w:r>
      <w:r w:rsidRPr="296E954F" w:rsidR="006974B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other)</w:t>
      </w:r>
    </w:p>
    <w:p w:rsidRPr="00746433" w:rsidR="001468BD" w:rsidP="008B69F0" w:rsidRDefault="006974BC" w14:paraId="17F37E41" w14:textId="6DB952C6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</w:t>
      </w:r>
      <w:proofErr w:type="spellStart"/>
      <w:r>
        <w:rPr>
          <w:rFonts w:asciiTheme="minorHAnsi" w:hAnsiTheme="minorHAnsi" w:cstheme="minorHAnsi"/>
          <w:i/>
          <w:sz w:val="22"/>
          <w:szCs w:val="22"/>
          <w:lang w:val="en-US"/>
        </w:rPr>
        <w:t>repr</w:t>
      </w:r>
      <w:proofErr w:type="spellEnd"/>
      <w:r>
        <w:rPr>
          <w:rFonts w:asciiTheme="minorHAnsi" w:hAnsiTheme="minorHAnsi" w:cstheme="minorHAnsi"/>
          <w:i/>
          <w:sz w:val="22"/>
          <w:szCs w:val="22"/>
          <w:lang w:val="en-US"/>
        </w:rPr>
        <w:t>__(self)</w:t>
      </w:r>
    </w:p>
    <w:p w:rsidRPr="00746433" w:rsidR="001468BD" w:rsidP="008B69F0" w:rsidRDefault="001468BD" w14:paraId="6103A323" w14:textId="63965D44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Pr="00746433" w:rsidR="001468BD" w:rsidP="008B69F0" w:rsidRDefault="001468BD" w14:paraId="18527330" w14:textId="0DF0DB24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Classe</w:t>
      </w:r>
      <w:r w:rsidRPr="00746433" w:rsidR="00533AB1">
        <w:rPr>
          <w:rFonts w:asciiTheme="minorHAnsi" w:hAnsiTheme="minorHAnsi" w:cstheme="minorHAnsi"/>
          <w:sz w:val="22"/>
          <w:szCs w:val="22"/>
        </w:rPr>
        <w:t xml:space="preserve"> </w:t>
      </w:r>
      <w:r w:rsidR="00D705CA">
        <w:rPr>
          <w:rFonts w:asciiTheme="minorHAnsi" w:hAnsiTheme="minorHAnsi" w:cstheme="minorHAnsi"/>
          <w:i/>
          <w:sz w:val="22"/>
          <w:szCs w:val="22"/>
        </w:rPr>
        <w:t>Intervento</w:t>
      </w:r>
      <w:r w:rsidRPr="00746433" w:rsidR="00533AB1">
        <w:rPr>
          <w:rFonts w:asciiTheme="minorHAnsi" w:hAnsiTheme="minorHAnsi" w:cstheme="minorHAnsi"/>
          <w:sz w:val="22"/>
          <w:szCs w:val="22"/>
        </w:rPr>
        <w:t>:</w:t>
      </w:r>
    </w:p>
    <w:p w:rsidRPr="00D705CA" w:rsidR="00D705CA" w:rsidP="00D705CA" w:rsidRDefault="00533AB1" w14:paraId="75B56139" w14:textId="5A178653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6974BC">
        <w:rPr>
          <w:rFonts w:asciiTheme="minorHAnsi" w:hAnsiTheme="minorHAnsi" w:cstheme="minorHAnsi"/>
          <w:i/>
          <w:sz w:val="22"/>
          <w:szCs w:val="22"/>
        </w:rPr>
        <w:t>_c</w:t>
      </w:r>
      <w:r w:rsidRPr="00746433">
        <w:rPr>
          <w:rFonts w:asciiTheme="minorHAnsi" w:hAnsiTheme="minorHAnsi" w:cstheme="minorHAnsi"/>
          <w:i/>
          <w:sz w:val="22"/>
          <w:szCs w:val="22"/>
        </w:rPr>
        <w:t>odice(</w:t>
      </w:r>
      <w:r w:rsidR="006974BC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codice che identifica </w:t>
      </w:r>
      <w:r w:rsidR="00D705CA">
        <w:rPr>
          <w:rFonts w:asciiTheme="minorHAnsi" w:hAnsiTheme="minorHAnsi" w:cstheme="minorHAnsi"/>
          <w:sz w:val="22"/>
          <w:szCs w:val="22"/>
        </w:rPr>
        <w:t>l’intervento chirurgico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1468BD" w:rsidP="008B69F0" w:rsidRDefault="00283BCE" w14:paraId="2E19B91A" w14:textId="639F6D7F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6974BC">
        <w:rPr>
          <w:rFonts w:asciiTheme="minorHAnsi" w:hAnsiTheme="minorHAnsi" w:cstheme="minorHAnsi"/>
          <w:i/>
          <w:sz w:val="22"/>
          <w:szCs w:val="22"/>
        </w:rPr>
        <w:t>_e</w:t>
      </w:r>
      <w:r w:rsidR="00D705CA">
        <w:rPr>
          <w:rFonts w:asciiTheme="minorHAnsi" w:hAnsiTheme="minorHAnsi" w:cstheme="minorHAnsi"/>
          <w:i/>
          <w:sz w:val="22"/>
          <w:szCs w:val="22"/>
        </w:rPr>
        <w:t>quipe</w:t>
      </w:r>
      <w:r w:rsidRPr="00746433" w:rsidR="001468BD">
        <w:rPr>
          <w:rFonts w:asciiTheme="minorHAnsi" w:hAnsiTheme="minorHAnsi" w:cstheme="minorHAnsi"/>
          <w:i/>
          <w:sz w:val="22"/>
          <w:szCs w:val="22"/>
        </w:rPr>
        <w:t>(</w:t>
      </w:r>
      <w:r w:rsidR="006974BC">
        <w:rPr>
          <w:rFonts w:asciiTheme="minorHAnsi" w:hAnsiTheme="minorHAnsi" w:cstheme="minorHAnsi"/>
          <w:i/>
          <w:sz w:val="22"/>
          <w:szCs w:val="22"/>
        </w:rPr>
        <w:t>self</w:t>
      </w:r>
      <w:r w:rsidRPr="00746433" w:rsidR="001468BD">
        <w:rPr>
          <w:rFonts w:asciiTheme="minorHAnsi" w:hAnsiTheme="minorHAnsi" w:cstheme="minorHAnsi"/>
          <w:i/>
          <w:sz w:val="22"/>
          <w:szCs w:val="22"/>
        </w:rPr>
        <w:t>)</w:t>
      </w:r>
      <w:r w:rsidRPr="00746433" w:rsidR="001468BD">
        <w:rPr>
          <w:rFonts w:asciiTheme="minorHAnsi" w:hAnsiTheme="minorHAnsi" w:cstheme="minorHAnsi"/>
          <w:sz w:val="22"/>
          <w:szCs w:val="22"/>
        </w:rPr>
        <w:t xml:space="preserve">, che restituisce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la lista dei </w:t>
      </w:r>
      <w:r w:rsidR="00533AB1">
        <w:rPr>
          <w:rFonts w:asciiTheme="minorHAnsi" w:hAnsiTheme="minorHAnsi" w:cstheme="minorHAnsi"/>
          <w:sz w:val="22"/>
          <w:szCs w:val="22"/>
        </w:rPr>
        <w:t>nomi de</w:t>
      </w:r>
      <w:r w:rsidR="00D705CA">
        <w:rPr>
          <w:rFonts w:asciiTheme="minorHAnsi" w:hAnsiTheme="minorHAnsi" w:cstheme="minorHAnsi"/>
          <w:sz w:val="22"/>
          <w:szCs w:val="22"/>
        </w:rPr>
        <w:t xml:space="preserve">lle unità di personale che hanno preso parte </w:t>
      </w:r>
      <w:r w:rsidR="00437F28">
        <w:rPr>
          <w:rFonts w:asciiTheme="minorHAnsi" w:hAnsiTheme="minorHAnsi" w:cstheme="minorHAnsi"/>
          <w:sz w:val="22"/>
          <w:szCs w:val="22"/>
        </w:rPr>
        <w:t>all’intervento</w:t>
      </w:r>
      <w:r w:rsidRPr="00746433" w:rsidR="004327A3">
        <w:rPr>
          <w:rFonts w:asciiTheme="minorHAnsi" w:hAnsiTheme="minorHAnsi" w:cstheme="minorHAnsi"/>
          <w:sz w:val="22"/>
          <w:szCs w:val="22"/>
        </w:rPr>
        <w:t>.</w:t>
      </w:r>
    </w:p>
    <w:p w:rsidRPr="00D705CA" w:rsidR="00533AB1" w:rsidP="00D705CA" w:rsidRDefault="00533AB1" w14:paraId="4AFBCE0A" w14:textId="3AE0170C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6974BC">
        <w:rPr>
          <w:rFonts w:asciiTheme="minorHAnsi" w:hAnsiTheme="minorHAnsi" w:cstheme="minorHAnsi"/>
          <w:i/>
          <w:sz w:val="22"/>
          <w:szCs w:val="22"/>
        </w:rPr>
        <w:t>_r</w:t>
      </w:r>
      <w:r w:rsidR="00437F28">
        <w:rPr>
          <w:rFonts w:asciiTheme="minorHAnsi" w:hAnsiTheme="minorHAnsi" w:cstheme="minorHAnsi"/>
          <w:i/>
          <w:sz w:val="22"/>
          <w:szCs w:val="22"/>
        </w:rPr>
        <w:t>uoli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 w:rsidR="006974BC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</w:t>
      </w:r>
      <w:r>
        <w:rPr>
          <w:rFonts w:asciiTheme="minorHAnsi" w:hAnsiTheme="minorHAnsi" w:cstheme="minorHAnsi"/>
          <w:sz w:val="22"/>
          <w:szCs w:val="22"/>
        </w:rPr>
        <w:t>de</w:t>
      </w:r>
      <w:r w:rsidR="00437F28">
        <w:rPr>
          <w:rFonts w:asciiTheme="minorHAnsi" w:hAnsiTheme="minorHAnsi" w:cstheme="minorHAnsi"/>
          <w:sz w:val="22"/>
          <w:szCs w:val="22"/>
        </w:rPr>
        <w:t>i ruoli avuti nell’intervento delle unità di personale res</w:t>
      </w:r>
      <w:r w:rsidR="006540A4">
        <w:rPr>
          <w:rFonts w:asciiTheme="minorHAnsi" w:hAnsiTheme="minorHAnsi" w:cstheme="minorHAnsi"/>
          <w:sz w:val="22"/>
          <w:szCs w:val="22"/>
        </w:rPr>
        <w:t>t</w:t>
      </w:r>
      <w:r w:rsidR="00437F28">
        <w:rPr>
          <w:rFonts w:asciiTheme="minorHAnsi" w:hAnsiTheme="minorHAnsi" w:cstheme="minorHAnsi"/>
          <w:sz w:val="22"/>
          <w:szCs w:val="22"/>
        </w:rPr>
        <w:t xml:space="preserve">ituiti dal metodo </w:t>
      </w:r>
      <w:r w:rsidRPr="006540A4" w:rsidR="00437F28">
        <w:rPr>
          <w:rFonts w:asciiTheme="minorHAnsi" w:hAnsiTheme="minorHAnsi" w:cstheme="minorHAnsi"/>
          <w:i/>
          <w:sz w:val="22"/>
          <w:szCs w:val="22"/>
        </w:rPr>
        <w:t>get</w:t>
      </w:r>
      <w:r w:rsidR="006974BC">
        <w:rPr>
          <w:rFonts w:asciiTheme="minorHAnsi" w:hAnsiTheme="minorHAnsi" w:cstheme="minorHAnsi"/>
          <w:i/>
          <w:sz w:val="22"/>
          <w:szCs w:val="22"/>
        </w:rPr>
        <w:t>_e</w:t>
      </w:r>
      <w:r w:rsidRPr="006540A4" w:rsidR="00437F28">
        <w:rPr>
          <w:rFonts w:asciiTheme="minorHAnsi" w:hAnsiTheme="minorHAnsi" w:cstheme="minorHAnsi"/>
          <w:i/>
          <w:sz w:val="22"/>
          <w:szCs w:val="22"/>
        </w:rPr>
        <w:t>quipe(</w:t>
      </w:r>
      <w:r w:rsidR="006974BC">
        <w:rPr>
          <w:rFonts w:asciiTheme="minorHAnsi" w:hAnsiTheme="minorHAnsi" w:cstheme="minorHAnsi"/>
          <w:i/>
          <w:sz w:val="22"/>
          <w:szCs w:val="22"/>
        </w:rPr>
        <w:t>self</w:t>
      </w:r>
      <w:r w:rsidRPr="006540A4" w:rsidR="00437F28">
        <w:rPr>
          <w:rFonts w:asciiTheme="minorHAnsi" w:hAnsiTheme="minorHAnsi" w:cstheme="minorHAnsi"/>
          <w:i/>
          <w:sz w:val="22"/>
          <w:szCs w:val="22"/>
        </w:rPr>
        <w:t>)</w:t>
      </w:r>
      <w:r w:rsidR="00D12024">
        <w:rPr>
          <w:rFonts w:asciiTheme="minorHAnsi" w:hAnsiTheme="minorHAnsi" w:cstheme="minorHAnsi"/>
          <w:sz w:val="22"/>
          <w:szCs w:val="22"/>
        </w:rPr>
        <w:t>. S</w:t>
      </w:r>
      <w:r w:rsidR="00437F28">
        <w:rPr>
          <w:rFonts w:asciiTheme="minorHAnsi" w:hAnsiTheme="minorHAnsi" w:cstheme="minorHAnsi"/>
          <w:sz w:val="22"/>
          <w:szCs w:val="22"/>
        </w:rPr>
        <w:t xml:space="preserve">i assuma che il ruolo in posizione </w:t>
      </w:r>
      <w:r w:rsidRPr="006540A4" w:rsidR="00437F28">
        <w:rPr>
          <w:rFonts w:asciiTheme="minorHAnsi" w:hAnsiTheme="minorHAnsi" w:cstheme="minorHAnsi"/>
          <w:i/>
          <w:sz w:val="22"/>
          <w:szCs w:val="22"/>
        </w:rPr>
        <w:t>i</w:t>
      </w:r>
      <w:r w:rsidR="00437F28">
        <w:rPr>
          <w:rFonts w:asciiTheme="minorHAnsi" w:hAnsiTheme="minorHAnsi" w:cstheme="minorHAnsi"/>
          <w:sz w:val="22"/>
          <w:szCs w:val="22"/>
        </w:rPr>
        <w:t xml:space="preserve"> della lista restituita da </w:t>
      </w:r>
      <w:r w:rsidRPr="006540A4" w:rsidR="00437F28">
        <w:rPr>
          <w:rFonts w:asciiTheme="minorHAnsi" w:hAnsiTheme="minorHAnsi" w:cstheme="minorHAnsi"/>
          <w:i/>
          <w:sz w:val="22"/>
          <w:szCs w:val="22"/>
        </w:rPr>
        <w:t>get</w:t>
      </w:r>
      <w:r w:rsidR="006974BC">
        <w:rPr>
          <w:rFonts w:asciiTheme="minorHAnsi" w:hAnsiTheme="minorHAnsi" w:cstheme="minorHAnsi"/>
          <w:i/>
          <w:sz w:val="22"/>
          <w:szCs w:val="22"/>
        </w:rPr>
        <w:t>_r</w:t>
      </w:r>
      <w:r w:rsidRPr="006540A4" w:rsidR="00437F28">
        <w:rPr>
          <w:rFonts w:asciiTheme="minorHAnsi" w:hAnsiTheme="minorHAnsi" w:cstheme="minorHAnsi"/>
          <w:i/>
          <w:sz w:val="22"/>
          <w:szCs w:val="22"/>
        </w:rPr>
        <w:t>uoli</w:t>
      </w:r>
      <w:r w:rsidRPr="006540A4" w:rsidR="006540A4">
        <w:rPr>
          <w:rFonts w:asciiTheme="minorHAnsi" w:hAnsiTheme="minorHAnsi" w:cstheme="minorHAnsi"/>
          <w:i/>
          <w:sz w:val="22"/>
          <w:szCs w:val="22"/>
        </w:rPr>
        <w:t>(</w:t>
      </w:r>
      <w:r w:rsidR="006974BC">
        <w:rPr>
          <w:rFonts w:asciiTheme="minorHAnsi" w:hAnsiTheme="minorHAnsi" w:cstheme="minorHAnsi"/>
          <w:i/>
          <w:sz w:val="22"/>
          <w:szCs w:val="22"/>
        </w:rPr>
        <w:t>seld</w:t>
      </w:r>
      <w:r w:rsidRPr="006540A4" w:rsidR="006540A4">
        <w:rPr>
          <w:rFonts w:asciiTheme="minorHAnsi" w:hAnsiTheme="minorHAnsi" w:cstheme="minorHAnsi"/>
          <w:i/>
          <w:sz w:val="22"/>
          <w:szCs w:val="22"/>
        </w:rPr>
        <w:t>)</w:t>
      </w:r>
      <w:r w:rsidR="00437F28">
        <w:rPr>
          <w:rFonts w:asciiTheme="minorHAnsi" w:hAnsiTheme="minorHAnsi" w:cstheme="minorHAnsi"/>
          <w:sz w:val="22"/>
          <w:szCs w:val="22"/>
        </w:rPr>
        <w:t xml:space="preserve"> si riferisce all’unità di personale nella posizione </w:t>
      </w:r>
      <w:r w:rsidRPr="006540A4" w:rsidR="00437F28">
        <w:rPr>
          <w:rFonts w:asciiTheme="minorHAnsi" w:hAnsiTheme="minorHAnsi" w:cstheme="minorHAnsi"/>
          <w:i/>
          <w:sz w:val="22"/>
          <w:szCs w:val="22"/>
        </w:rPr>
        <w:t>i</w:t>
      </w:r>
      <w:r w:rsidR="00437F28">
        <w:rPr>
          <w:rFonts w:asciiTheme="minorHAnsi" w:hAnsiTheme="minorHAnsi" w:cstheme="minorHAnsi"/>
          <w:sz w:val="22"/>
          <w:szCs w:val="22"/>
        </w:rPr>
        <w:t xml:space="preserve"> della lista restituita da </w:t>
      </w:r>
      <w:r w:rsidRPr="006540A4" w:rsidR="006540A4">
        <w:rPr>
          <w:rFonts w:asciiTheme="minorHAnsi" w:hAnsiTheme="minorHAnsi" w:cstheme="minorHAnsi"/>
          <w:i/>
          <w:sz w:val="22"/>
          <w:szCs w:val="22"/>
        </w:rPr>
        <w:t>get</w:t>
      </w:r>
      <w:r w:rsidR="006974BC">
        <w:rPr>
          <w:rFonts w:asciiTheme="minorHAnsi" w:hAnsiTheme="minorHAnsi" w:cstheme="minorHAnsi"/>
          <w:i/>
          <w:sz w:val="22"/>
          <w:szCs w:val="22"/>
        </w:rPr>
        <w:t>_e</w:t>
      </w:r>
      <w:r w:rsidRPr="006540A4" w:rsidR="006540A4">
        <w:rPr>
          <w:rFonts w:asciiTheme="minorHAnsi" w:hAnsiTheme="minorHAnsi" w:cstheme="minorHAnsi"/>
          <w:i/>
          <w:sz w:val="22"/>
          <w:szCs w:val="22"/>
        </w:rPr>
        <w:t>quipe(</w:t>
      </w:r>
      <w:r w:rsidR="006974BC">
        <w:rPr>
          <w:rFonts w:asciiTheme="minorHAnsi" w:hAnsiTheme="minorHAnsi" w:cstheme="minorHAnsi"/>
          <w:i/>
          <w:sz w:val="22"/>
          <w:szCs w:val="22"/>
        </w:rPr>
        <w:t>self</w:t>
      </w:r>
      <w:r w:rsidRPr="006540A4" w:rsidR="006540A4">
        <w:rPr>
          <w:rFonts w:asciiTheme="minorHAnsi" w:hAnsiTheme="minorHAnsi" w:cstheme="minorHAnsi"/>
          <w:i/>
          <w:sz w:val="22"/>
          <w:szCs w:val="22"/>
        </w:rPr>
        <w:t>)</w:t>
      </w:r>
      <w:r w:rsidR="00D12024">
        <w:rPr>
          <w:rFonts w:asciiTheme="minorHAnsi" w:hAnsiTheme="minorHAnsi" w:cstheme="minorHAnsi"/>
          <w:sz w:val="22"/>
          <w:szCs w:val="22"/>
        </w:rPr>
        <w:t>.</w:t>
      </w:r>
    </w:p>
    <w:p w:rsidRPr="00746433" w:rsidR="00533AB1" w:rsidP="00533AB1" w:rsidRDefault="00533AB1" w14:paraId="6C6F47FD" w14:textId="7A4B10F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6974BC"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urata(</w:t>
      </w:r>
      <w:r w:rsidR="006974BC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>che restituisce la durata (in ore) del</w:t>
      </w:r>
      <w:r>
        <w:rPr>
          <w:rFonts w:asciiTheme="minorHAnsi" w:hAnsiTheme="minorHAnsi" w:cstheme="minorHAnsi"/>
          <w:sz w:val="22"/>
          <w:szCs w:val="22"/>
        </w:rPr>
        <w:t>l</w:t>
      </w:r>
      <w:r w:rsidR="00D705CA">
        <w:rPr>
          <w:rFonts w:asciiTheme="minorHAnsi" w:hAnsiTheme="minorHAnsi" w:cstheme="minorHAnsi"/>
          <w:sz w:val="22"/>
          <w:szCs w:val="22"/>
        </w:rPr>
        <w:t>’intervento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6974BC" w:rsidP="296E954F" w:rsidRDefault="006974BC" w14:paraId="519E4E8A" w14:textId="77777777" w14:noSpellErr="1">
      <w:pPr>
        <w:pStyle w:val="ListParagraph"/>
        <w:numPr>
          <w:ilvl w:val="0"/>
          <w:numId w:val="33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296E954F" w:rsidR="006974B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__eq_</w:t>
      </w:r>
      <w:r w:rsidRPr="296E954F" w:rsidR="006974B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_(</w:t>
      </w:r>
      <w:r w:rsidRPr="296E954F" w:rsidR="006974B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other)</w:t>
      </w:r>
    </w:p>
    <w:p w:rsidRPr="00746433" w:rsidR="006974BC" w:rsidP="006974BC" w:rsidRDefault="006974BC" w14:paraId="4137E0D2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</w:t>
      </w:r>
      <w:proofErr w:type="spellStart"/>
      <w:r>
        <w:rPr>
          <w:rFonts w:asciiTheme="minorHAnsi" w:hAnsiTheme="minorHAnsi" w:cstheme="minorHAnsi"/>
          <w:i/>
          <w:sz w:val="22"/>
          <w:szCs w:val="22"/>
          <w:lang w:val="en-US"/>
        </w:rPr>
        <w:t>repr</w:t>
      </w:r>
      <w:proofErr w:type="spellEnd"/>
      <w:r>
        <w:rPr>
          <w:rFonts w:asciiTheme="minorHAnsi" w:hAnsiTheme="minorHAnsi" w:cstheme="minorHAnsi"/>
          <w:i/>
          <w:sz w:val="22"/>
          <w:szCs w:val="22"/>
          <w:lang w:val="en-US"/>
        </w:rPr>
        <w:t>__(self)</w:t>
      </w:r>
    </w:p>
    <w:p w:rsidRPr="00746433" w:rsidR="001468BD" w:rsidP="008B69F0" w:rsidRDefault="001468BD" w14:paraId="1A84D498" w14:textId="7EB5EBC6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6E6DCF" w:rsidP="008B69F0" w:rsidRDefault="00F84521" w14:paraId="4C6FA867" w14:textId="712DBA5B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La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contiene le liste </w:t>
      </w:r>
      <w:r w:rsidRPr="00746433" w:rsidR="00D12024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D12024">
        <w:rPr>
          <w:rFonts w:asciiTheme="minorHAnsi" w:hAnsiTheme="minorHAnsi" w:cstheme="minorHAnsi"/>
          <w:bCs/>
          <w:i/>
          <w:sz w:val="22"/>
          <w:szCs w:val="22"/>
        </w:rPr>
        <w:t xml:space="preserve">Personale </w:t>
      </w:r>
      <w:r w:rsidR="00D12024">
        <w:rPr>
          <w:rFonts w:asciiTheme="minorHAnsi" w:hAnsiTheme="minorHAnsi" w:cstheme="minorHAnsi"/>
          <w:sz w:val="22"/>
          <w:szCs w:val="22"/>
        </w:rPr>
        <w:t>delle unità di personale</w:t>
      </w:r>
      <w:r w:rsidRPr="00746433" w:rsidR="00D12024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Pr="00746433" w:rsidR="00BF12F2">
        <w:rPr>
          <w:rFonts w:asciiTheme="minorHAnsi" w:hAnsiTheme="minorHAnsi" w:cstheme="minorHAnsi"/>
          <w:sz w:val="22"/>
          <w:szCs w:val="22"/>
        </w:rPr>
        <w:t>e</w:t>
      </w:r>
      <w:r w:rsidRPr="00D12024" w:rsidR="00D12024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Pr="00746433" w:rsidR="00D12024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D12024">
        <w:rPr>
          <w:rFonts w:asciiTheme="minorHAnsi" w:hAnsiTheme="minorHAnsi" w:cstheme="minorHAnsi"/>
          <w:bCs/>
          <w:i/>
          <w:sz w:val="22"/>
          <w:szCs w:val="22"/>
        </w:rPr>
        <w:t xml:space="preserve">Interventi </w:t>
      </w:r>
      <w:r w:rsidRPr="00746433" w:rsidR="00D12024">
        <w:rPr>
          <w:rFonts w:asciiTheme="minorHAnsi" w:hAnsiTheme="minorHAnsi" w:cstheme="minorHAnsi"/>
          <w:sz w:val="22"/>
          <w:szCs w:val="22"/>
        </w:rPr>
        <w:t>de</w:t>
      </w:r>
      <w:r w:rsidR="00D12024">
        <w:rPr>
          <w:rFonts w:asciiTheme="minorHAnsi" w:hAnsiTheme="minorHAnsi" w:cstheme="minorHAnsi"/>
          <w:sz w:val="22"/>
          <w:szCs w:val="22"/>
        </w:rPr>
        <w:t>gli interventi chirurgici</w:t>
      </w:r>
      <w:r w:rsidRPr="00746433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360B34" w:rsidP="008B69F0" w:rsidRDefault="00360B34" w14:paraId="15C42225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46433" w:rsidR="00614B47" w:rsidP="008B69F0" w:rsidRDefault="00614B47" w14:paraId="5DD6678C" w14:textId="70A8C616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Oltre a</w:t>
      </w:r>
      <w:r w:rsidRPr="00746433" w:rsidR="00092648">
        <w:rPr>
          <w:rFonts w:asciiTheme="minorHAnsi" w:hAnsiTheme="minorHAnsi" w:cstheme="minorHAnsi"/>
          <w:sz w:val="22"/>
          <w:szCs w:val="22"/>
        </w:rPr>
        <w:t xml:space="preserve">d </w:t>
      </w:r>
      <w:r w:rsidRPr="00746433">
        <w:rPr>
          <w:rFonts w:asciiTheme="minorHAnsi" w:hAnsiTheme="minorHAnsi" w:cstheme="minorHAnsi"/>
          <w:sz w:val="22"/>
          <w:szCs w:val="22"/>
        </w:rPr>
        <w:t>eventuali metodi che si riteng</w:t>
      </w:r>
      <w:r w:rsidRPr="00746433" w:rsidR="00092648">
        <w:rPr>
          <w:rFonts w:asciiTheme="minorHAnsi" w:hAnsiTheme="minorHAnsi" w:cstheme="minorHAnsi"/>
          <w:sz w:val="22"/>
          <w:szCs w:val="22"/>
        </w:rPr>
        <w:t>a</w:t>
      </w:r>
      <w:r w:rsidRPr="00746433">
        <w:rPr>
          <w:rFonts w:asciiTheme="minorHAnsi" w:hAnsiTheme="minorHAnsi" w:cstheme="minorHAnsi"/>
          <w:sz w:val="22"/>
          <w:szCs w:val="22"/>
        </w:rPr>
        <w:t xml:space="preserve">no necessari, 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si includano </w:t>
      </w:r>
      <w:r w:rsidRPr="00746433">
        <w:rPr>
          <w:rFonts w:asciiTheme="minorHAnsi" w:hAnsiTheme="minorHAnsi" w:cstheme="minorHAnsi"/>
          <w:sz w:val="22"/>
          <w:szCs w:val="22"/>
        </w:rPr>
        <w:t>almeno i seguenti metodi nella classe:</w:t>
      </w:r>
    </w:p>
    <w:p w:rsidRPr="00455ADE" w:rsidR="006540A4" w:rsidP="00455ADE" w:rsidRDefault="006540A4" w14:paraId="4C79F737" w14:textId="39D168F5">
      <w:pPr>
        <w:pStyle w:val="ListParagraph"/>
        <w:numPr>
          <w:ilvl w:val="0"/>
          <w:numId w:val="42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455ADE">
        <w:rPr>
          <w:rFonts w:asciiTheme="minorHAnsi" w:hAnsiTheme="minorHAnsi" w:cstheme="minorHAnsi"/>
          <w:i/>
          <w:sz w:val="22"/>
          <w:szCs w:val="22"/>
        </w:rPr>
        <w:t>verifica(</w:t>
      </w:r>
      <w:r w:rsidR="005A3A33">
        <w:rPr>
          <w:rFonts w:asciiTheme="minorHAnsi" w:hAnsiTheme="minorHAnsi" w:cstheme="minorHAnsi"/>
          <w:i/>
          <w:sz w:val="22"/>
          <w:szCs w:val="22"/>
        </w:rPr>
        <w:t>self</w:t>
      </w:r>
      <w:r w:rsidRPr="00455ADE">
        <w:rPr>
          <w:rFonts w:asciiTheme="minorHAnsi" w:hAnsiTheme="minorHAnsi" w:cstheme="minorHAnsi"/>
          <w:i/>
          <w:sz w:val="22"/>
          <w:szCs w:val="22"/>
        </w:rPr>
        <w:t>).</w:t>
      </w:r>
      <w:r w:rsidRPr="00455ADE">
        <w:rPr>
          <w:rFonts w:asciiTheme="minorHAnsi" w:hAnsiTheme="minorHAnsi" w:cstheme="minorHAnsi"/>
          <w:sz w:val="22"/>
          <w:szCs w:val="22"/>
        </w:rPr>
        <w:t xml:space="preserve"> Il metodo restituisce </w:t>
      </w:r>
      <w:r w:rsidR="005A3A33">
        <w:rPr>
          <w:rFonts w:asciiTheme="minorHAnsi" w:hAnsiTheme="minorHAnsi" w:cstheme="minorHAnsi"/>
          <w:i/>
          <w:sz w:val="22"/>
          <w:szCs w:val="22"/>
        </w:rPr>
        <w:t>T</w:t>
      </w:r>
      <w:r w:rsidRPr="00455ADE">
        <w:rPr>
          <w:rFonts w:asciiTheme="minorHAnsi" w:hAnsiTheme="minorHAnsi" w:cstheme="minorHAnsi"/>
          <w:i/>
          <w:sz w:val="22"/>
          <w:szCs w:val="22"/>
        </w:rPr>
        <w:t>rue</w:t>
      </w:r>
      <w:r w:rsidRPr="00455ADE">
        <w:rPr>
          <w:rFonts w:asciiTheme="minorHAnsi" w:hAnsiTheme="minorHAnsi" w:cstheme="minorHAnsi"/>
          <w:sz w:val="22"/>
          <w:szCs w:val="22"/>
        </w:rPr>
        <w:t xml:space="preserve"> se e solo se </w:t>
      </w:r>
      <w:r w:rsidR="005F2D23">
        <w:rPr>
          <w:rFonts w:asciiTheme="minorHAnsi" w:hAnsiTheme="minorHAnsi" w:cstheme="minorHAnsi"/>
          <w:sz w:val="22"/>
          <w:szCs w:val="22"/>
        </w:rPr>
        <w:t xml:space="preserve">non esistono </w:t>
      </w:r>
      <w:r w:rsidRPr="00455ADE">
        <w:rPr>
          <w:rFonts w:asciiTheme="minorHAnsi" w:hAnsiTheme="minorHAnsi" w:cstheme="minorHAnsi"/>
          <w:sz w:val="22"/>
          <w:szCs w:val="22"/>
        </w:rPr>
        <w:t xml:space="preserve">unità di personale </w:t>
      </w:r>
      <w:r w:rsidR="005F2D23">
        <w:rPr>
          <w:rFonts w:asciiTheme="minorHAnsi" w:hAnsiTheme="minorHAnsi" w:cstheme="minorHAnsi"/>
          <w:sz w:val="22"/>
          <w:szCs w:val="22"/>
        </w:rPr>
        <w:t xml:space="preserve">che </w:t>
      </w:r>
      <w:r w:rsidRPr="00455ADE">
        <w:rPr>
          <w:rFonts w:asciiTheme="minorHAnsi" w:hAnsiTheme="minorHAnsi" w:cstheme="minorHAnsi"/>
          <w:sz w:val="22"/>
          <w:szCs w:val="22"/>
        </w:rPr>
        <w:t>ha</w:t>
      </w:r>
      <w:r w:rsidR="005F2D23">
        <w:rPr>
          <w:rFonts w:asciiTheme="minorHAnsi" w:hAnsiTheme="minorHAnsi" w:cstheme="minorHAnsi"/>
          <w:sz w:val="22"/>
          <w:szCs w:val="22"/>
        </w:rPr>
        <w:t>nno</w:t>
      </w:r>
      <w:r w:rsidRPr="00455ADE">
        <w:rPr>
          <w:rFonts w:asciiTheme="minorHAnsi" w:hAnsiTheme="minorHAnsi" w:cstheme="minorHAnsi"/>
          <w:sz w:val="22"/>
          <w:szCs w:val="22"/>
        </w:rPr>
        <w:t xml:space="preserve"> sotto il proprio controllo unità di personale </w:t>
      </w:r>
      <w:r w:rsidR="005F2D23">
        <w:rPr>
          <w:rFonts w:asciiTheme="minorHAnsi" w:hAnsiTheme="minorHAnsi" w:cstheme="minorHAnsi"/>
          <w:sz w:val="22"/>
          <w:szCs w:val="22"/>
        </w:rPr>
        <w:t>di tipo diverso</w:t>
      </w:r>
      <w:r w:rsidRPr="00455ADE">
        <w:rPr>
          <w:rFonts w:asciiTheme="minorHAnsi" w:hAnsiTheme="minorHAnsi" w:cstheme="minorHAnsi"/>
          <w:sz w:val="22"/>
          <w:szCs w:val="22"/>
        </w:rPr>
        <w:t xml:space="preserve"> </w:t>
      </w:r>
      <w:r w:rsidR="00114068">
        <w:rPr>
          <w:rFonts w:asciiTheme="minorHAnsi" w:hAnsiTheme="minorHAnsi" w:cstheme="minorHAnsi"/>
          <w:sz w:val="22"/>
          <w:szCs w:val="22"/>
        </w:rPr>
        <w:t xml:space="preserve">dal proprio </w:t>
      </w:r>
      <w:r w:rsidRPr="00455ADE">
        <w:rPr>
          <w:rFonts w:asciiTheme="minorHAnsi" w:hAnsiTheme="minorHAnsi" w:cstheme="minorHAnsi"/>
          <w:sz w:val="22"/>
          <w:szCs w:val="22"/>
        </w:rPr>
        <w:t>(</w:t>
      </w:r>
      <w:r w:rsidRPr="005F2D23">
        <w:rPr>
          <w:rFonts w:asciiTheme="minorHAnsi" w:hAnsiTheme="minorHAnsi" w:cstheme="minorHAnsi"/>
          <w:i/>
          <w:iCs/>
          <w:sz w:val="22"/>
          <w:szCs w:val="22"/>
        </w:rPr>
        <w:t>medico</w:t>
      </w:r>
      <w:r w:rsidRPr="00455ADE">
        <w:rPr>
          <w:rFonts w:asciiTheme="minorHAnsi" w:hAnsiTheme="minorHAnsi" w:cstheme="minorHAnsi"/>
          <w:sz w:val="22"/>
          <w:szCs w:val="22"/>
        </w:rPr>
        <w:t xml:space="preserve"> o </w:t>
      </w:r>
      <w:r w:rsidRPr="005F2D23">
        <w:rPr>
          <w:rFonts w:asciiTheme="minorHAnsi" w:hAnsiTheme="minorHAnsi" w:cstheme="minorHAnsi"/>
          <w:i/>
          <w:iCs/>
          <w:sz w:val="22"/>
          <w:szCs w:val="22"/>
        </w:rPr>
        <w:t>infermiere</w:t>
      </w:r>
      <w:r w:rsidRPr="00455ADE">
        <w:rPr>
          <w:rFonts w:asciiTheme="minorHAnsi" w:hAnsiTheme="minorHAnsi" w:cstheme="minorHAnsi"/>
          <w:sz w:val="22"/>
          <w:szCs w:val="22"/>
        </w:rPr>
        <w:t>)</w:t>
      </w:r>
      <w:r w:rsidR="00241995">
        <w:rPr>
          <w:rFonts w:asciiTheme="minorHAnsi" w:hAnsiTheme="minorHAnsi" w:cstheme="minorHAnsi"/>
          <w:sz w:val="22"/>
          <w:szCs w:val="22"/>
        </w:rPr>
        <w:t>. S</w:t>
      </w:r>
      <w:r w:rsidRPr="00455ADE">
        <w:rPr>
          <w:rFonts w:asciiTheme="minorHAnsi" w:hAnsiTheme="minorHAnsi" w:cstheme="minorHAnsi"/>
          <w:sz w:val="22"/>
          <w:szCs w:val="22"/>
        </w:rPr>
        <w:t>i noti che un’unità di personale che non controlla alcuna altra unità soddisfa tale condizione</w:t>
      </w:r>
      <w:r w:rsidRPr="00455ADE" w:rsidR="00665E27">
        <w:rPr>
          <w:rFonts w:asciiTheme="minorHAnsi" w:hAnsiTheme="minorHAnsi" w:cstheme="minorHAnsi"/>
          <w:sz w:val="22"/>
          <w:szCs w:val="22"/>
        </w:rPr>
        <w:t>.</w:t>
      </w:r>
    </w:p>
    <w:p w:rsidRPr="007720B4" w:rsidR="007720B4" w:rsidP="007720B4" w:rsidRDefault="006540A4" w14:paraId="25AC4678" w14:textId="713ED52B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medico</w:t>
      </w:r>
      <w:r w:rsidR="005A3A33">
        <w:rPr>
          <w:rFonts w:asciiTheme="minorHAnsi" w:hAnsiTheme="minorHAnsi" w:cstheme="minorHAnsi"/>
          <w:i/>
          <w:sz w:val="22"/>
          <w:szCs w:val="22"/>
        </w:rPr>
        <w:t>_f</w:t>
      </w:r>
      <w:r w:rsidRPr="007720B4" w:rsidR="007720B4">
        <w:rPr>
          <w:rFonts w:asciiTheme="minorHAnsi" w:hAnsiTheme="minorHAnsi" w:cstheme="minorHAnsi"/>
          <w:i/>
          <w:sz w:val="22"/>
          <w:szCs w:val="22"/>
        </w:rPr>
        <w:t>requente</w:t>
      </w:r>
      <w:r w:rsidR="005A3A33">
        <w:rPr>
          <w:rFonts w:asciiTheme="minorHAnsi" w:hAnsiTheme="minorHAnsi" w:cstheme="minorHAnsi"/>
          <w:i/>
          <w:sz w:val="22"/>
          <w:szCs w:val="22"/>
        </w:rPr>
        <w:t>_c</w:t>
      </w:r>
      <w:r>
        <w:rPr>
          <w:rFonts w:asciiTheme="minorHAnsi" w:hAnsiTheme="minorHAnsi" w:cstheme="minorHAnsi"/>
          <w:i/>
          <w:sz w:val="22"/>
          <w:szCs w:val="22"/>
        </w:rPr>
        <w:t>on</w:t>
      </w:r>
      <w:r w:rsidR="005A3A33">
        <w:rPr>
          <w:rFonts w:asciiTheme="minorHAnsi" w:hAnsiTheme="minorHAnsi" w:cstheme="minorHAnsi"/>
          <w:i/>
          <w:sz w:val="22"/>
          <w:szCs w:val="22"/>
        </w:rPr>
        <w:t>_r</w:t>
      </w:r>
      <w:r>
        <w:rPr>
          <w:rFonts w:asciiTheme="minorHAnsi" w:hAnsiTheme="minorHAnsi" w:cstheme="minorHAnsi"/>
          <w:i/>
          <w:sz w:val="22"/>
          <w:szCs w:val="22"/>
        </w:rPr>
        <w:t>uolo</w:t>
      </w:r>
      <w:r w:rsidRPr="007720B4" w:rsidR="007720B4">
        <w:rPr>
          <w:rFonts w:asciiTheme="minorHAnsi" w:hAnsiTheme="minorHAnsi" w:cstheme="minorHAnsi"/>
          <w:i/>
          <w:sz w:val="22"/>
          <w:szCs w:val="22"/>
        </w:rPr>
        <w:t>(</w:t>
      </w:r>
      <w:r w:rsidR="005A3A33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="00201685">
        <w:rPr>
          <w:rFonts w:asciiTheme="minorHAnsi" w:hAnsiTheme="minorHAnsi" w:cstheme="minorHAnsi"/>
          <w:i/>
          <w:sz w:val="22"/>
          <w:szCs w:val="22"/>
        </w:rPr>
        <w:t>ruolo</w:t>
      </w:r>
      <w:r w:rsidRPr="007720B4" w:rsidR="007720B4">
        <w:rPr>
          <w:rFonts w:asciiTheme="minorHAnsi" w:hAnsiTheme="minorHAnsi" w:cstheme="minorHAnsi"/>
          <w:i/>
          <w:sz w:val="22"/>
          <w:szCs w:val="22"/>
        </w:rPr>
        <w:t xml:space="preserve">). </w:t>
      </w:r>
      <w:r w:rsidRPr="007720B4" w:rsidR="007720B4">
        <w:rPr>
          <w:rFonts w:asciiTheme="minorHAnsi" w:hAnsiTheme="minorHAnsi" w:cstheme="minorHAnsi"/>
          <w:sz w:val="22"/>
          <w:szCs w:val="22"/>
        </w:rPr>
        <w:t xml:space="preserve">Il metodo restituisce </w:t>
      </w:r>
      <w:r w:rsidR="00201685">
        <w:rPr>
          <w:rFonts w:asciiTheme="minorHAnsi" w:hAnsiTheme="minorHAnsi" w:cstheme="minorHAnsi"/>
          <w:sz w:val="22"/>
          <w:szCs w:val="22"/>
        </w:rPr>
        <w:t xml:space="preserve">il nome </w:t>
      </w:r>
      <w:r w:rsidR="004B31D2">
        <w:rPr>
          <w:rFonts w:asciiTheme="minorHAnsi" w:hAnsiTheme="minorHAnsi" w:cstheme="minorHAnsi"/>
          <w:sz w:val="22"/>
          <w:szCs w:val="22"/>
        </w:rPr>
        <w:t>dell</w:t>
      </w:r>
      <w:r w:rsidR="006E6DCF">
        <w:rPr>
          <w:rFonts w:asciiTheme="minorHAnsi" w:hAnsiTheme="minorHAnsi" w:cstheme="minorHAnsi"/>
          <w:sz w:val="22"/>
          <w:szCs w:val="22"/>
        </w:rPr>
        <w:t>’</w:t>
      </w:r>
      <w:r w:rsidR="004B31D2">
        <w:rPr>
          <w:rFonts w:asciiTheme="minorHAnsi" w:hAnsiTheme="minorHAnsi" w:cstheme="minorHAnsi"/>
          <w:sz w:val="22"/>
          <w:szCs w:val="22"/>
        </w:rPr>
        <w:t xml:space="preserve">unità di personale di tipo </w:t>
      </w:r>
      <w:r w:rsidRPr="004B31D2" w:rsidR="004B31D2">
        <w:rPr>
          <w:rFonts w:asciiTheme="minorHAnsi" w:hAnsiTheme="minorHAnsi" w:cstheme="minorHAnsi"/>
          <w:i/>
          <w:sz w:val="22"/>
          <w:szCs w:val="22"/>
        </w:rPr>
        <w:t>medico</w:t>
      </w:r>
      <w:r w:rsidR="004B31D2">
        <w:rPr>
          <w:rFonts w:asciiTheme="minorHAnsi" w:hAnsiTheme="minorHAnsi" w:cstheme="minorHAnsi"/>
          <w:sz w:val="22"/>
          <w:szCs w:val="22"/>
        </w:rPr>
        <w:t xml:space="preserve"> </w:t>
      </w:r>
      <w:r w:rsidR="00201685">
        <w:rPr>
          <w:rFonts w:asciiTheme="minorHAnsi" w:hAnsiTheme="minorHAnsi" w:cstheme="minorHAnsi"/>
          <w:sz w:val="22"/>
          <w:szCs w:val="22"/>
        </w:rPr>
        <w:t xml:space="preserve">che </w:t>
      </w:r>
      <w:r w:rsidR="004B31D2">
        <w:rPr>
          <w:rFonts w:asciiTheme="minorHAnsi" w:hAnsiTheme="minorHAnsi" w:cstheme="minorHAnsi"/>
          <w:sz w:val="22"/>
          <w:szCs w:val="22"/>
        </w:rPr>
        <w:t xml:space="preserve">ha partecipato </w:t>
      </w:r>
      <w:r w:rsidR="006E6DCF">
        <w:rPr>
          <w:rFonts w:asciiTheme="minorHAnsi" w:hAnsiTheme="minorHAnsi" w:cstheme="minorHAnsi"/>
          <w:sz w:val="22"/>
          <w:szCs w:val="22"/>
        </w:rPr>
        <w:t>a</w:t>
      </w:r>
      <w:r w:rsidR="004B31D2">
        <w:rPr>
          <w:rFonts w:asciiTheme="minorHAnsi" w:hAnsiTheme="minorHAnsi" w:cstheme="minorHAnsi"/>
          <w:sz w:val="22"/>
          <w:szCs w:val="22"/>
        </w:rPr>
        <w:t>l maggior numero di interventi nel ruolo passato come argomento</w:t>
      </w:r>
      <w:r w:rsidRPr="007720B4" w:rsidR="007720B4">
        <w:rPr>
          <w:rFonts w:asciiTheme="minorHAnsi" w:hAnsiTheme="minorHAnsi" w:cstheme="minorHAnsi"/>
          <w:sz w:val="22"/>
          <w:szCs w:val="22"/>
        </w:rPr>
        <w:t>.</w:t>
      </w:r>
      <w:r w:rsidR="007720B4">
        <w:rPr>
          <w:rFonts w:asciiTheme="minorHAnsi" w:hAnsiTheme="minorHAnsi" w:cstheme="minorHAnsi"/>
          <w:sz w:val="22"/>
          <w:szCs w:val="22"/>
        </w:rPr>
        <w:t xml:space="preserve"> Se più </w:t>
      </w:r>
      <w:r w:rsidR="004B31D2">
        <w:rPr>
          <w:rFonts w:asciiTheme="minorHAnsi" w:hAnsiTheme="minorHAnsi" w:cstheme="minorHAnsi"/>
          <w:sz w:val="22"/>
          <w:szCs w:val="22"/>
        </w:rPr>
        <w:t xml:space="preserve">medici </w:t>
      </w:r>
      <w:r w:rsidR="007720B4">
        <w:rPr>
          <w:rFonts w:asciiTheme="minorHAnsi" w:hAnsiTheme="minorHAnsi" w:cstheme="minorHAnsi"/>
          <w:sz w:val="22"/>
          <w:szCs w:val="22"/>
        </w:rPr>
        <w:t>soddisfano la condizione, il metodo restituisce uno qualsiasi di essi.</w:t>
      </w:r>
    </w:p>
    <w:p w:rsidRPr="00AD1247" w:rsidR="00CF6507" w:rsidP="00AD1247" w:rsidRDefault="007720B4" w14:paraId="41F7F78F" w14:textId="46B89A8E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d</w:t>
      </w:r>
      <w:r w:rsidR="004B31D2">
        <w:rPr>
          <w:rFonts w:asciiTheme="minorHAnsi" w:hAnsiTheme="minorHAnsi" w:cstheme="minorHAnsi"/>
          <w:i/>
          <w:sz w:val="22"/>
          <w:szCs w:val="22"/>
        </w:rPr>
        <w:t>urata</w:t>
      </w:r>
      <w:r w:rsidR="005A3A33">
        <w:rPr>
          <w:rFonts w:asciiTheme="minorHAnsi" w:hAnsiTheme="minorHAnsi" w:cstheme="minorHAnsi"/>
          <w:i/>
          <w:sz w:val="22"/>
          <w:szCs w:val="22"/>
        </w:rPr>
        <w:t>_m</w:t>
      </w:r>
      <w:r w:rsidR="004B31D2">
        <w:rPr>
          <w:rFonts w:asciiTheme="minorHAnsi" w:hAnsiTheme="minorHAnsi" w:cstheme="minorHAnsi"/>
          <w:i/>
          <w:sz w:val="22"/>
          <w:szCs w:val="22"/>
        </w:rPr>
        <w:t>edia</w:t>
      </w:r>
      <w:r w:rsidRPr="007720B4" w:rsidR="00283BCE">
        <w:rPr>
          <w:rFonts w:asciiTheme="minorHAnsi" w:hAnsiTheme="minorHAnsi" w:cstheme="minorHAnsi"/>
          <w:i/>
          <w:sz w:val="22"/>
          <w:szCs w:val="22"/>
        </w:rPr>
        <w:t>(</w:t>
      </w:r>
      <w:r w:rsidR="005A3A33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="004B31D2">
        <w:rPr>
          <w:rFonts w:asciiTheme="minorHAnsi" w:hAnsiTheme="minorHAnsi" w:cstheme="minorHAnsi"/>
          <w:i/>
          <w:sz w:val="22"/>
          <w:szCs w:val="22"/>
        </w:rPr>
        <w:t>lp</w:t>
      </w:r>
      <w:r w:rsidRPr="007720B4" w:rsidR="00710109">
        <w:rPr>
          <w:rFonts w:asciiTheme="minorHAnsi" w:hAnsiTheme="minorHAnsi" w:cstheme="minorHAnsi"/>
          <w:i/>
          <w:sz w:val="22"/>
          <w:szCs w:val="22"/>
        </w:rPr>
        <w:t>)</w:t>
      </w:r>
      <w:r w:rsidR="00114068">
        <w:rPr>
          <w:rFonts w:asciiTheme="minorHAnsi" w:hAnsiTheme="minorHAnsi" w:cstheme="minorHAnsi"/>
          <w:sz w:val="22"/>
          <w:szCs w:val="22"/>
        </w:rPr>
        <w:t xml:space="preserve">. Il metodo </w:t>
      </w:r>
      <w:r w:rsidRPr="007720B4" w:rsidR="0055671F">
        <w:rPr>
          <w:rFonts w:asciiTheme="minorHAnsi" w:hAnsiTheme="minorHAnsi" w:cstheme="minorHAnsi"/>
          <w:sz w:val="22"/>
          <w:szCs w:val="22"/>
        </w:rPr>
        <w:t>restituisce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B31D2">
        <w:rPr>
          <w:rFonts w:asciiTheme="minorHAnsi" w:hAnsiTheme="minorHAnsi" w:cstheme="minorHAnsi"/>
          <w:sz w:val="22"/>
          <w:szCs w:val="22"/>
        </w:rPr>
        <w:t xml:space="preserve">la durata media degli interventi </w:t>
      </w:r>
      <w:r w:rsidR="00F54AA3">
        <w:rPr>
          <w:rFonts w:asciiTheme="minorHAnsi" w:hAnsiTheme="minorHAnsi" w:cstheme="minorHAnsi"/>
          <w:sz w:val="22"/>
          <w:szCs w:val="22"/>
        </w:rPr>
        <w:t>a</w:t>
      </w:r>
      <w:r w:rsidR="004B31D2">
        <w:rPr>
          <w:rFonts w:asciiTheme="minorHAnsi" w:hAnsiTheme="minorHAnsi" w:cstheme="minorHAnsi"/>
          <w:sz w:val="22"/>
          <w:szCs w:val="22"/>
        </w:rPr>
        <w:t xml:space="preserve"> cui ha partecipato almeno una delle unità di personale </w:t>
      </w:r>
      <w:r w:rsidR="00F54AA3">
        <w:rPr>
          <w:rFonts w:asciiTheme="minorHAnsi" w:hAnsiTheme="minorHAnsi" w:cstheme="minorHAnsi"/>
          <w:sz w:val="22"/>
          <w:szCs w:val="22"/>
        </w:rPr>
        <w:t xml:space="preserve">di tipo </w:t>
      </w:r>
      <w:r w:rsidR="00F54AA3">
        <w:rPr>
          <w:rFonts w:asciiTheme="minorHAnsi" w:hAnsiTheme="minorHAnsi" w:cstheme="minorHAnsi"/>
          <w:i/>
          <w:iCs/>
          <w:sz w:val="22"/>
          <w:szCs w:val="22"/>
        </w:rPr>
        <w:t>medico</w:t>
      </w:r>
      <w:r w:rsidR="00F54AA3">
        <w:rPr>
          <w:rFonts w:asciiTheme="minorHAnsi" w:hAnsiTheme="minorHAnsi" w:cstheme="minorHAnsi"/>
          <w:sz w:val="22"/>
          <w:szCs w:val="22"/>
        </w:rPr>
        <w:t xml:space="preserve"> tra quelle </w:t>
      </w:r>
      <w:r w:rsidR="004B31D2">
        <w:rPr>
          <w:rFonts w:asciiTheme="minorHAnsi" w:hAnsiTheme="minorHAnsi" w:cstheme="minorHAnsi"/>
          <w:sz w:val="22"/>
          <w:szCs w:val="22"/>
        </w:rPr>
        <w:t xml:space="preserve">riportate nella lista </w:t>
      </w:r>
      <w:r w:rsidRPr="001C610F" w:rsidR="004B31D2">
        <w:rPr>
          <w:rFonts w:asciiTheme="minorHAnsi" w:hAnsiTheme="minorHAnsi" w:cstheme="minorHAnsi"/>
          <w:i/>
          <w:sz w:val="22"/>
          <w:szCs w:val="22"/>
        </w:rPr>
        <w:t>lp</w:t>
      </w:r>
      <w:r w:rsidR="004B31D2">
        <w:rPr>
          <w:rFonts w:asciiTheme="minorHAnsi" w:hAnsiTheme="minorHAnsi" w:cstheme="minorHAnsi"/>
          <w:sz w:val="22"/>
          <w:szCs w:val="22"/>
        </w:rPr>
        <w:t xml:space="preserve">. Se nessun intervento soddisfa il criterio, il metodo restituisce -1. </w:t>
      </w:r>
      <w:r w:rsidR="00241995">
        <w:rPr>
          <w:rFonts w:asciiTheme="minorHAnsi" w:hAnsiTheme="minorHAnsi" w:cstheme="minorHAnsi"/>
          <w:sz w:val="22"/>
          <w:szCs w:val="22"/>
        </w:rPr>
        <w:t>S</w:t>
      </w:r>
      <w:r w:rsidRPr="00455ADE" w:rsidR="00241995">
        <w:rPr>
          <w:rFonts w:asciiTheme="minorHAnsi" w:hAnsiTheme="minorHAnsi" w:cstheme="minorHAnsi"/>
          <w:sz w:val="22"/>
          <w:szCs w:val="22"/>
        </w:rPr>
        <w:t xml:space="preserve">i noti che </w:t>
      </w:r>
      <w:r w:rsidR="00241995">
        <w:rPr>
          <w:rFonts w:asciiTheme="minorHAnsi" w:hAnsiTheme="minorHAnsi" w:cstheme="minorHAnsi"/>
          <w:sz w:val="22"/>
          <w:szCs w:val="22"/>
        </w:rPr>
        <w:t>l</w:t>
      </w:r>
      <w:r w:rsidR="004B31D2">
        <w:rPr>
          <w:rFonts w:asciiTheme="minorHAnsi" w:hAnsiTheme="minorHAnsi" w:cstheme="minorHAnsi"/>
          <w:sz w:val="22"/>
          <w:szCs w:val="22"/>
        </w:rPr>
        <w:t xml:space="preserve">a lista </w:t>
      </w:r>
      <w:r w:rsidRPr="001C610F" w:rsidR="004B31D2">
        <w:rPr>
          <w:rFonts w:asciiTheme="minorHAnsi" w:hAnsiTheme="minorHAnsi" w:cstheme="minorHAnsi"/>
          <w:i/>
          <w:sz w:val="22"/>
          <w:szCs w:val="22"/>
        </w:rPr>
        <w:t>lp</w:t>
      </w:r>
      <w:r w:rsidR="004B31D2">
        <w:rPr>
          <w:rFonts w:asciiTheme="minorHAnsi" w:hAnsiTheme="minorHAnsi" w:cstheme="minorHAnsi"/>
          <w:sz w:val="22"/>
          <w:szCs w:val="22"/>
        </w:rPr>
        <w:t xml:space="preserve"> contiene oggetti della classe </w:t>
      </w:r>
      <w:r w:rsidRPr="001C610F" w:rsidR="004B31D2">
        <w:rPr>
          <w:rFonts w:asciiTheme="minorHAnsi" w:hAnsiTheme="minorHAnsi" w:cstheme="minorHAnsi"/>
          <w:i/>
          <w:sz w:val="22"/>
          <w:szCs w:val="22"/>
        </w:rPr>
        <w:t>Personale</w:t>
      </w:r>
      <w:r w:rsidR="004B31D2">
        <w:rPr>
          <w:rFonts w:asciiTheme="minorHAnsi" w:hAnsiTheme="minorHAnsi" w:cstheme="minorHAnsi"/>
          <w:sz w:val="22"/>
          <w:szCs w:val="22"/>
        </w:rPr>
        <w:t>, non stringhe.</w:t>
      </w:r>
    </w:p>
    <w:p w:rsidR="00AD1247" w:rsidP="00AD1247" w:rsidRDefault="00AD1247" w14:paraId="3818956C" w14:textId="77777777">
      <w:pPr>
        <w:suppressAutoHyphens w:val="0"/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Pr="007530DC" w:rsidR="00AD1247" w:rsidP="00AD1247" w:rsidRDefault="00AD1247" w14:paraId="44855A7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7530DC">
        <w:rPr>
          <w:rFonts w:asciiTheme="minorHAnsi" w:hAnsiTheme="minorHAnsi" w:cstheme="minorHAnsi"/>
          <w:i/>
          <w:sz w:val="22"/>
          <w:szCs w:val="22"/>
        </w:rPr>
        <w:t xml:space="preserve">Esempio. </w:t>
      </w:r>
      <w:r w:rsidRPr="007530DC">
        <w:rPr>
          <w:rFonts w:asciiTheme="minorHAnsi" w:hAnsiTheme="minorHAnsi" w:cstheme="minorHAnsi"/>
          <w:sz w:val="22"/>
          <w:szCs w:val="22"/>
        </w:rPr>
        <w:t>Si assuma che i dati a disposizione siano i seguenti:</w:t>
      </w:r>
    </w:p>
    <w:p w:rsidRPr="007530DC" w:rsidR="00AD1247" w:rsidP="00AD1247" w:rsidRDefault="00AD1247" w14:paraId="4AEC34F0" w14:textId="7777777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Personale:</w:t>
      </w:r>
    </w:p>
    <w:p w:rsidRPr="007530DC" w:rsidR="00AD1247" w:rsidP="00AD1247" w:rsidRDefault="00AD1247" w14:paraId="62B7AD62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P1 = {“Rossi”, true, [“Bianchi”]}</w:t>
      </w:r>
    </w:p>
    <w:p w:rsidRPr="007530DC" w:rsidR="00AD1247" w:rsidP="00AD1247" w:rsidRDefault="00AD1247" w14:paraId="3B836C68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P2 = {“Bianchi”, true, [“Rossi”]}</w:t>
      </w:r>
    </w:p>
    <w:p w:rsidRPr="007530DC" w:rsidR="00AD1247" w:rsidP="00AD1247" w:rsidRDefault="00AD1247" w14:paraId="3BE2A986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P3 = {“Verdi”, false, [“Bruni”, “Neri”]}</w:t>
      </w:r>
    </w:p>
    <w:p w:rsidRPr="007530DC" w:rsidR="00AD1247" w:rsidP="00AD1247" w:rsidRDefault="00AD1247" w14:paraId="018E480F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P4 = {“Neri”, false, [“Bruni”,”Verdi”]}</w:t>
      </w:r>
    </w:p>
    <w:p w:rsidRPr="007530DC" w:rsidR="00AD1247" w:rsidP="00AD1247" w:rsidRDefault="00AD1247" w14:paraId="4A6F1AC6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P5 = {“Bruni”, false, []}</w:t>
      </w:r>
    </w:p>
    <w:p w:rsidRPr="007530DC" w:rsidR="00AD1247" w:rsidP="00AD1247" w:rsidRDefault="00AD1247" w14:paraId="23630808" w14:textId="7777777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Intervento:</w:t>
      </w:r>
    </w:p>
    <w:p w:rsidRPr="007530DC" w:rsidR="00AD1247" w:rsidP="00AD1247" w:rsidRDefault="00AD1247" w14:paraId="2937E1A4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I1 = {“C1”, [“Rossi”, “Bianchi”], [“Chirurgo”, “Anestesista”], 3}</w:t>
      </w:r>
    </w:p>
    <w:p w:rsidRPr="007530DC" w:rsidR="00AD1247" w:rsidP="00AD1247" w:rsidRDefault="00AD1247" w14:paraId="5FD81609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I2 = {“C2”, [“Rossi”, “Verdi”, “Bruni”], [“Chirurgo”, “Anestesista”, “Strumentista chirurgo”], 2}</w:t>
      </w:r>
    </w:p>
    <w:p w:rsidRPr="007530DC" w:rsidR="00AD1247" w:rsidP="00AD1247" w:rsidRDefault="00AD1247" w14:paraId="7FD23FB7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I3 = {“C3”, [“Bianchi”, “Verdi”, “Neri”], [“Chirurgo”, “Anestesista”, “Assistente”], 4}</w:t>
      </w:r>
    </w:p>
    <w:p w:rsidRPr="007530DC" w:rsidR="00AD1247" w:rsidP="00AD1247" w:rsidRDefault="00AD1247" w14:paraId="3FE357A0" w14:textId="77777777">
      <w:pPr>
        <w:jc w:val="both"/>
        <w:rPr>
          <w:rFonts w:asciiTheme="minorHAnsi" w:hAnsiTheme="minorHAnsi" w:cstheme="minorHAnsi"/>
          <w:sz w:val="22"/>
        </w:rPr>
      </w:pPr>
      <w:r w:rsidRPr="007530DC">
        <w:rPr>
          <w:rFonts w:asciiTheme="minorHAnsi" w:hAnsiTheme="minorHAnsi" w:cstheme="minorHAnsi"/>
          <w:sz w:val="22"/>
        </w:rPr>
        <w:t>Allora:</w:t>
      </w:r>
    </w:p>
    <w:p w:rsidRPr="007530DC" w:rsidR="00AD1247" w:rsidP="007530DC" w:rsidRDefault="00AD1247" w14:paraId="58DE088E" w14:textId="58763A97">
      <w:pPr>
        <w:pStyle w:val="ListParagraph"/>
        <w:numPr>
          <w:ilvl w:val="0"/>
          <w:numId w:val="38"/>
        </w:numPr>
        <w:tabs>
          <w:tab w:val="left" w:pos="7088"/>
        </w:tabs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7530DC">
        <w:rPr>
          <w:rFonts w:asciiTheme="minorHAnsi" w:hAnsiTheme="minorHAnsi" w:cstheme="minorHAnsi"/>
          <w:i/>
          <w:sz w:val="22"/>
          <w:szCs w:val="22"/>
        </w:rPr>
        <w:lastRenderedPageBreak/>
        <w:t>verifica(</w:t>
      </w:r>
      <w:r w:rsidR="005A3A33">
        <w:rPr>
          <w:rFonts w:asciiTheme="minorHAnsi" w:hAnsiTheme="minorHAnsi" w:cstheme="minorHAnsi"/>
          <w:i/>
          <w:sz w:val="22"/>
          <w:szCs w:val="22"/>
        </w:rPr>
        <w:t>self</w:t>
      </w:r>
      <w:r w:rsidRPr="007530DC">
        <w:rPr>
          <w:rFonts w:asciiTheme="minorHAnsi" w:hAnsiTheme="minorHAnsi" w:cstheme="minorHAnsi"/>
          <w:i/>
          <w:sz w:val="22"/>
          <w:szCs w:val="22"/>
        </w:rPr>
        <w:t xml:space="preserve">) </w:t>
      </w:r>
      <w:r w:rsidRPr="007530DC">
        <w:rPr>
          <w:rFonts w:asciiTheme="minorHAnsi" w:hAnsiTheme="minorHAnsi" w:cstheme="minorHAnsi"/>
          <w:sz w:val="22"/>
          <w:szCs w:val="22"/>
        </w:rPr>
        <w:t xml:space="preserve">restituisce </w:t>
      </w:r>
      <w:r w:rsidR="005A3A33">
        <w:rPr>
          <w:rFonts w:asciiTheme="minorHAnsi" w:hAnsiTheme="minorHAnsi" w:cstheme="minorHAnsi"/>
          <w:i/>
          <w:sz w:val="22"/>
          <w:szCs w:val="22"/>
        </w:rPr>
        <w:t>T</w:t>
      </w:r>
      <w:r w:rsidRPr="007530DC">
        <w:rPr>
          <w:rFonts w:asciiTheme="minorHAnsi" w:hAnsiTheme="minorHAnsi" w:cstheme="minorHAnsi"/>
          <w:i/>
          <w:sz w:val="22"/>
          <w:szCs w:val="22"/>
        </w:rPr>
        <w:t>rue</w:t>
      </w:r>
      <w:r w:rsidRPr="007530DC">
        <w:rPr>
          <w:rFonts w:asciiTheme="minorHAnsi" w:hAnsiTheme="minorHAnsi" w:cstheme="minorHAnsi"/>
          <w:sz w:val="22"/>
          <w:szCs w:val="22"/>
        </w:rPr>
        <w:t xml:space="preserve"> perché</w:t>
      </w:r>
      <w:r w:rsidR="007530DC">
        <w:rPr>
          <w:rFonts w:asciiTheme="minorHAnsi" w:hAnsiTheme="minorHAnsi" w:cstheme="minorHAnsi"/>
          <w:sz w:val="22"/>
          <w:szCs w:val="22"/>
        </w:rPr>
        <w:t xml:space="preserve"> o</w:t>
      </w:r>
      <w:r w:rsidRPr="007530DC">
        <w:rPr>
          <w:rFonts w:asciiTheme="minorHAnsi" w:hAnsiTheme="minorHAnsi" w:cstheme="minorHAnsi"/>
          <w:sz w:val="22"/>
          <w:szCs w:val="22"/>
        </w:rPr>
        <w:t xml:space="preserve">gni unità di personale (medico o infermiere) </w:t>
      </w:r>
      <w:r w:rsidR="00E920BC">
        <w:rPr>
          <w:rFonts w:asciiTheme="minorHAnsi" w:hAnsiTheme="minorHAnsi" w:cstheme="minorHAnsi"/>
          <w:sz w:val="22"/>
          <w:szCs w:val="22"/>
        </w:rPr>
        <w:t xml:space="preserve">non </w:t>
      </w:r>
      <w:r w:rsidRPr="007530DC">
        <w:rPr>
          <w:rFonts w:asciiTheme="minorHAnsi" w:hAnsiTheme="minorHAnsi" w:cstheme="minorHAnsi"/>
          <w:sz w:val="22"/>
          <w:szCs w:val="22"/>
        </w:rPr>
        <w:t xml:space="preserve">ha sotto il proprio controllo unità di personale </w:t>
      </w:r>
      <w:r w:rsidR="00E920BC">
        <w:rPr>
          <w:rFonts w:asciiTheme="minorHAnsi" w:hAnsiTheme="minorHAnsi" w:cstheme="minorHAnsi"/>
          <w:sz w:val="22"/>
          <w:szCs w:val="22"/>
        </w:rPr>
        <w:t xml:space="preserve">di </w:t>
      </w:r>
      <w:r w:rsidR="00C15C67">
        <w:rPr>
          <w:rFonts w:asciiTheme="minorHAnsi" w:hAnsiTheme="minorHAnsi" w:cstheme="minorHAnsi"/>
          <w:sz w:val="22"/>
          <w:szCs w:val="22"/>
        </w:rPr>
        <w:t xml:space="preserve">un tipo </w:t>
      </w:r>
      <w:r w:rsidR="00E920BC">
        <w:rPr>
          <w:rFonts w:asciiTheme="minorHAnsi" w:hAnsiTheme="minorHAnsi" w:cstheme="minorHAnsi"/>
          <w:sz w:val="22"/>
          <w:szCs w:val="22"/>
        </w:rPr>
        <w:t>divers</w:t>
      </w:r>
      <w:r w:rsidR="00C15C67">
        <w:rPr>
          <w:rFonts w:asciiTheme="minorHAnsi" w:hAnsiTheme="minorHAnsi" w:cstheme="minorHAnsi"/>
          <w:sz w:val="22"/>
          <w:szCs w:val="22"/>
        </w:rPr>
        <w:t>o</w:t>
      </w:r>
      <w:r w:rsidR="00E920BC">
        <w:rPr>
          <w:rFonts w:asciiTheme="minorHAnsi" w:hAnsiTheme="minorHAnsi" w:cstheme="minorHAnsi"/>
          <w:sz w:val="22"/>
          <w:szCs w:val="22"/>
        </w:rPr>
        <w:t xml:space="preserve"> dal propri</w:t>
      </w:r>
      <w:r w:rsidR="00C15C67">
        <w:rPr>
          <w:rFonts w:asciiTheme="minorHAnsi" w:hAnsiTheme="minorHAnsi" w:cstheme="minorHAnsi"/>
          <w:sz w:val="22"/>
          <w:szCs w:val="22"/>
        </w:rPr>
        <w:t>o</w:t>
      </w:r>
      <w:r w:rsidRPr="007530DC">
        <w:rPr>
          <w:rFonts w:asciiTheme="minorHAnsi" w:hAnsiTheme="minorHAnsi" w:cstheme="minorHAnsi"/>
          <w:sz w:val="22"/>
          <w:szCs w:val="22"/>
        </w:rPr>
        <w:t>.</w:t>
      </w:r>
    </w:p>
    <w:p w:rsidRPr="007530DC" w:rsidR="00AD1247" w:rsidP="00AD1247" w:rsidRDefault="005A3A33" w14:paraId="58FB2167" w14:textId="1A209FDA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trike/>
          <w:sz w:val="22"/>
        </w:rPr>
      </w:pPr>
      <w:r>
        <w:rPr>
          <w:rFonts w:asciiTheme="minorHAnsi" w:hAnsiTheme="minorHAnsi" w:cstheme="minorHAnsi"/>
          <w:i/>
          <w:sz w:val="22"/>
          <w:szCs w:val="22"/>
        </w:rPr>
        <w:t>m</w:t>
      </w:r>
      <w:r w:rsidRPr="007530DC" w:rsidR="00AD1247">
        <w:rPr>
          <w:rFonts w:asciiTheme="minorHAnsi" w:hAnsiTheme="minorHAnsi" w:cstheme="minorHAnsi"/>
          <w:i/>
          <w:sz w:val="22"/>
          <w:szCs w:val="22"/>
        </w:rPr>
        <w:t>edico</w:t>
      </w:r>
      <w:r>
        <w:rPr>
          <w:rFonts w:asciiTheme="minorHAnsi" w:hAnsiTheme="minorHAnsi" w:cstheme="minorHAnsi"/>
          <w:i/>
          <w:sz w:val="22"/>
          <w:szCs w:val="22"/>
        </w:rPr>
        <w:t>_f</w:t>
      </w:r>
      <w:r w:rsidRPr="007530DC" w:rsidR="00AD1247">
        <w:rPr>
          <w:rFonts w:asciiTheme="minorHAnsi" w:hAnsiTheme="minorHAnsi" w:cstheme="minorHAnsi"/>
          <w:i/>
          <w:sz w:val="22"/>
          <w:szCs w:val="22"/>
        </w:rPr>
        <w:t>requente</w:t>
      </w:r>
      <w:r>
        <w:rPr>
          <w:rFonts w:asciiTheme="minorHAnsi" w:hAnsiTheme="minorHAnsi" w:cstheme="minorHAnsi"/>
          <w:i/>
          <w:sz w:val="22"/>
          <w:szCs w:val="22"/>
        </w:rPr>
        <w:t>_c</w:t>
      </w:r>
      <w:r w:rsidRPr="007530DC" w:rsidR="00AD1247">
        <w:rPr>
          <w:rFonts w:asciiTheme="minorHAnsi" w:hAnsiTheme="minorHAnsi" w:cstheme="minorHAnsi"/>
          <w:i/>
          <w:sz w:val="22"/>
          <w:szCs w:val="22"/>
        </w:rPr>
        <w:t>on</w:t>
      </w:r>
      <w:r>
        <w:rPr>
          <w:rFonts w:asciiTheme="minorHAnsi" w:hAnsiTheme="minorHAnsi" w:cstheme="minorHAnsi"/>
          <w:i/>
          <w:sz w:val="22"/>
          <w:szCs w:val="22"/>
        </w:rPr>
        <w:t>_r</w:t>
      </w:r>
      <w:r w:rsidRPr="007530DC" w:rsidR="00AD1247">
        <w:rPr>
          <w:rFonts w:asciiTheme="minorHAnsi" w:hAnsiTheme="minorHAnsi" w:cstheme="minorHAnsi"/>
          <w:i/>
          <w:sz w:val="22"/>
          <w:szCs w:val="22"/>
        </w:rPr>
        <w:t>uolo(</w:t>
      </w:r>
      <w:r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7530DC" w:rsidR="00AD1247">
        <w:rPr>
          <w:rFonts w:asciiTheme="minorHAnsi" w:hAnsiTheme="minorHAnsi" w:cstheme="minorHAnsi"/>
          <w:i/>
          <w:sz w:val="22"/>
          <w:szCs w:val="22"/>
        </w:rPr>
        <w:t xml:space="preserve">“Chirurgo”) </w:t>
      </w:r>
      <w:r w:rsidRPr="007530DC" w:rsidR="00AD1247">
        <w:rPr>
          <w:rFonts w:asciiTheme="minorHAnsi" w:hAnsiTheme="minorHAnsi" w:cstheme="minorHAnsi"/>
          <w:sz w:val="22"/>
          <w:szCs w:val="22"/>
        </w:rPr>
        <w:t xml:space="preserve">restituisce il medico “Rossi” perché </w:t>
      </w:r>
      <w:r w:rsidR="007530DC">
        <w:rPr>
          <w:rFonts w:asciiTheme="minorHAnsi" w:hAnsiTheme="minorHAnsi" w:cstheme="minorHAnsi"/>
          <w:sz w:val="22"/>
          <w:szCs w:val="22"/>
        </w:rPr>
        <w:t xml:space="preserve">tale medico </w:t>
      </w:r>
      <w:r w:rsidRPr="007530DC" w:rsidR="00AD1247">
        <w:rPr>
          <w:rFonts w:asciiTheme="minorHAnsi" w:hAnsiTheme="minorHAnsi" w:cstheme="minorHAnsi"/>
          <w:sz w:val="22"/>
          <w:szCs w:val="22"/>
        </w:rPr>
        <w:t xml:space="preserve">ha partecipato al maggior numero di interventi </w:t>
      </w:r>
      <w:r w:rsidRPr="007530DC" w:rsidR="007530DC">
        <w:rPr>
          <w:rFonts w:asciiTheme="minorHAnsi" w:hAnsiTheme="minorHAnsi" w:cstheme="minorHAnsi"/>
          <w:sz w:val="22"/>
          <w:szCs w:val="22"/>
        </w:rPr>
        <w:t>(2)</w:t>
      </w:r>
      <w:r w:rsidR="007530DC">
        <w:rPr>
          <w:rFonts w:asciiTheme="minorHAnsi" w:hAnsiTheme="minorHAnsi" w:cstheme="minorHAnsi"/>
          <w:sz w:val="22"/>
          <w:szCs w:val="22"/>
        </w:rPr>
        <w:t xml:space="preserve"> </w:t>
      </w:r>
      <w:r w:rsidRPr="007530DC" w:rsidR="00AD1247">
        <w:rPr>
          <w:rFonts w:asciiTheme="minorHAnsi" w:hAnsiTheme="minorHAnsi" w:cstheme="minorHAnsi"/>
          <w:sz w:val="22"/>
          <w:szCs w:val="22"/>
        </w:rPr>
        <w:t>nel ruolo “Chirurgo”.</w:t>
      </w:r>
    </w:p>
    <w:p w:rsidRPr="007530DC" w:rsidR="00AD1247" w:rsidP="00AD1247" w:rsidRDefault="005A3A33" w14:paraId="353D42E3" w14:textId="6CD3BB3E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d</w:t>
      </w:r>
      <w:r w:rsidRPr="007530DC" w:rsidR="00AD1247">
        <w:rPr>
          <w:rFonts w:asciiTheme="minorHAnsi" w:hAnsiTheme="minorHAnsi" w:cstheme="minorHAnsi"/>
          <w:i/>
          <w:sz w:val="22"/>
          <w:szCs w:val="22"/>
        </w:rPr>
        <w:t>urata</w:t>
      </w:r>
      <w:r>
        <w:rPr>
          <w:rFonts w:asciiTheme="minorHAnsi" w:hAnsiTheme="minorHAnsi" w:cstheme="minorHAnsi"/>
          <w:i/>
          <w:sz w:val="22"/>
          <w:szCs w:val="22"/>
        </w:rPr>
        <w:t>_m</w:t>
      </w:r>
      <w:r w:rsidRPr="007530DC" w:rsidR="00AD1247">
        <w:rPr>
          <w:rFonts w:asciiTheme="minorHAnsi" w:hAnsiTheme="minorHAnsi" w:cstheme="minorHAnsi"/>
          <w:i/>
          <w:sz w:val="22"/>
          <w:szCs w:val="22"/>
        </w:rPr>
        <w:t>edia(</w:t>
      </w:r>
      <w:r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7530DC" w:rsidR="00AD1247">
        <w:rPr>
          <w:rFonts w:asciiTheme="minorHAnsi" w:hAnsiTheme="minorHAnsi" w:cstheme="minorHAnsi"/>
          <w:i/>
          <w:sz w:val="22"/>
          <w:szCs w:val="22"/>
        </w:rPr>
        <w:t xml:space="preserve">[P1, P4, P5]) </w:t>
      </w:r>
      <w:r w:rsidRPr="007530DC" w:rsidR="00AD1247">
        <w:rPr>
          <w:rFonts w:asciiTheme="minorHAnsi" w:hAnsiTheme="minorHAnsi" w:cstheme="minorHAnsi"/>
          <w:sz w:val="22"/>
          <w:szCs w:val="22"/>
        </w:rPr>
        <w:t xml:space="preserve">restituisce 2.5 perché: </w:t>
      </w:r>
    </w:p>
    <w:p w:rsidRPr="007530DC" w:rsidR="00AD1247" w:rsidP="00AD1247" w:rsidRDefault="00AD1247" w14:paraId="0A3BC979" w14:textId="052E2A35">
      <w:pPr>
        <w:pStyle w:val="ListParagraph"/>
        <w:numPr>
          <w:ilvl w:val="1"/>
          <w:numId w:val="3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 xml:space="preserve">Gli interventi </w:t>
      </w:r>
      <w:r w:rsidR="007530DC">
        <w:rPr>
          <w:rFonts w:asciiTheme="minorHAnsi" w:hAnsiTheme="minorHAnsi" w:cstheme="minorHAnsi"/>
          <w:sz w:val="22"/>
          <w:szCs w:val="22"/>
        </w:rPr>
        <w:t xml:space="preserve">a </w:t>
      </w:r>
      <w:r w:rsidRPr="007530DC">
        <w:rPr>
          <w:rFonts w:asciiTheme="minorHAnsi" w:hAnsiTheme="minorHAnsi" w:cstheme="minorHAnsi"/>
          <w:sz w:val="22"/>
          <w:szCs w:val="22"/>
        </w:rPr>
        <w:t xml:space="preserve">cui ha partecipato almeno una delle unità di personale di tipo “medico” riportate nella lista </w:t>
      </w:r>
      <w:r w:rsidRPr="007530DC">
        <w:rPr>
          <w:rFonts w:asciiTheme="minorHAnsi" w:hAnsiTheme="minorHAnsi" w:cstheme="minorHAnsi"/>
          <w:i/>
          <w:iCs/>
          <w:sz w:val="22"/>
          <w:szCs w:val="22"/>
        </w:rPr>
        <w:t xml:space="preserve">[P1, P4, P5] </w:t>
      </w:r>
      <w:r w:rsidRPr="007530DC">
        <w:rPr>
          <w:rFonts w:asciiTheme="minorHAnsi" w:hAnsiTheme="minorHAnsi" w:cstheme="minorHAnsi"/>
          <w:sz w:val="22"/>
          <w:szCs w:val="22"/>
        </w:rPr>
        <w:t>sono:</w:t>
      </w:r>
    </w:p>
    <w:p w:rsidRPr="007530DC" w:rsidR="00AD1247" w:rsidP="007530DC" w:rsidRDefault="00AD1247" w14:paraId="2B3F11C4" w14:textId="6535A54D">
      <w:pPr>
        <w:pStyle w:val="ListParagraph"/>
        <w:numPr>
          <w:ilvl w:val="2"/>
          <w:numId w:val="43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 xml:space="preserve">I1 </w:t>
      </w:r>
      <w:r w:rsidR="007530DC">
        <w:rPr>
          <w:rFonts w:asciiTheme="minorHAnsi" w:hAnsiTheme="minorHAnsi" w:cstheme="minorHAnsi"/>
          <w:sz w:val="22"/>
          <w:szCs w:val="22"/>
        </w:rPr>
        <w:t xml:space="preserve">a </w:t>
      </w:r>
      <w:r w:rsidRPr="007530DC">
        <w:rPr>
          <w:rFonts w:asciiTheme="minorHAnsi" w:hAnsiTheme="minorHAnsi" w:cstheme="minorHAnsi"/>
          <w:sz w:val="22"/>
          <w:szCs w:val="22"/>
        </w:rPr>
        <w:t>cui ha partecipato P1</w:t>
      </w:r>
      <w:r w:rsidR="007530DC">
        <w:rPr>
          <w:rFonts w:asciiTheme="minorHAnsi" w:hAnsiTheme="minorHAnsi" w:cstheme="minorHAnsi"/>
          <w:sz w:val="22"/>
          <w:szCs w:val="22"/>
        </w:rPr>
        <w:t>.</w:t>
      </w:r>
    </w:p>
    <w:p w:rsidRPr="007530DC" w:rsidR="00DE0788" w:rsidP="007530DC" w:rsidRDefault="00DE0788" w14:paraId="2DD04845" w14:textId="38B8B187">
      <w:pPr>
        <w:pStyle w:val="ListParagraph"/>
        <w:numPr>
          <w:ilvl w:val="2"/>
          <w:numId w:val="43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 xml:space="preserve">I2 </w:t>
      </w:r>
      <w:r w:rsidR="007530DC">
        <w:rPr>
          <w:rFonts w:asciiTheme="minorHAnsi" w:hAnsiTheme="minorHAnsi" w:cstheme="minorHAnsi"/>
          <w:sz w:val="22"/>
          <w:szCs w:val="22"/>
        </w:rPr>
        <w:t xml:space="preserve">a </w:t>
      </w:r>
      <w:r w:rsidRPr="007530DC">
        <w:rPr>
          <w:rFonts w:asciiTheme="minorHAnsi" w:hAnsiTheme="minorHAnsi" w:cstheme="minorHAnsi"/>
          <w:sz w:val="22"/>
          <w:szCs w:val="22"/>
        </w:rPr>
        <w:t>cui ha partecipato P1</w:t>
      </w:r>
      <w:r w:rsidR="007530DC">
        <w:rPr>
          <w:rFonts w:asciiTheme="minorHAnsi" w:hAnsiTheme="minorHAnsi" w:cstheme="minorHAnsi"/>
          <w:sz w:val="22"/>
          <w:szCs w:val="22"/>
        </w:rPr>
        <w:t>.</w:t>
      </w:r>
    </w:p>
    <w:p w:rsidRPr="007530DC" w:rsidR="00AD1247" w:rsidP="00AD1247" w:rsidRDefault="00AD1247" w14:paraId="2B73728E" w14:textId="12FE5955">
      <w:pPr>
        <w:pStyle w:val="ListParagraph"/>
        <w:numPr>
          <w:ilvl w:val="1"/>
          <w:numId w:val="3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 xml:space="preserve">Non sono stati conteggiati gli interventi </w:t>
      </w:r>
      <w:r w:rsidR="007530DC">
        <w:rPr>
          <w:rFonts w:asciiTheme="minorHAnsi" w:hAnsiTheme="minorHAnsi" w:cstheme="minorHAnsi"/>
          <w:sz w:val="22"/>
          <w:szCs w:val="22"/>
        </w:rPr>
        <w:t>a</w:t>
      </w:r>
      <w:r w:rsidRPr="007530DC">
        <w:rPr>
          <w:rFonts w:asciiTheme="minorHAnsi" w:hAnsiTheme="minorHAnsi" w:cstheme="minorHAnsi"/>
          <w:sz w:val="22"/>
          <w:szCs w:val="22"/>
        </w:rPr>
        <w:t xml:space="preserve"> cui ha</w:t>
      </w:r>
      <w:r w:rsidRPr="007530DC" w:rsidR="00714453">
        <w:rPr>
          <w:rFonts w:asciiTheme="minorHAnsi" w:hAnsiTheme="minorHAnsi" w:cstheme="minorHAnsi"/>
          <w:sz w:val="22"/>
          <w:szCs w:val="22"/>
        </w:rPr>
        <w:t>nno</w:t>
      </w:r>
      <w:r w:rsidRPr="007530DC">
        <w:rPr>
          <w:rFonts w:asciiTheme="minorHAnsi" w:hAnsiTheme="minorHAnsi" w:cstheme="minorHAnsi"/>
          <w:sz w:val="22"/>
          <w:szCs w:val="22"/>
        </w:rPr>
        <w:t xml:space="preserve"> partecipato P4 </w:t>
      </w:r>
      <w:r w:rsidRPr="007530DC" w:rsidR="00714453">
        <w:rPr>
          <w:rFonts w:asciiTheme="minorHAnsi" w:hAnsiTheme="minorHAnsi" w:cstheme="minorHAnsi"/>
          <w:sz w:val="22"/>
          <w:szCs w:val="22"/>
        </w:rPr>
        <w:t>e/</w:t>
      </w:r>
      <w:r w:rsidRPr="007530DC">
        <w:rPr>
          <w:rFonts w:asciiTheme="minorHAnsi" w:hAnsiTheme="minorHAnsi" w:cstheme="minorHAnsi"/>
          <w:sz w:val="22"/>
          <w:szCs w:val="22"/>
        </w:rPr>
        <w:t>o P5</w:t>
      </w:r>
      <w:r w:rsidRPr="007530DC" w:rsidR="00714453">
        <w:rPr>
          <w:rFonts w:asciiTheme="minorHAnsi" w:hAnsiTheme="minorHAnsi" w:cstheme="minorHAnsi"/>
          <w:sz w:val="22"/>
          <w:szCs w:val="22"/>
        </w:rPr>
        <w:t xml:space="preserve"> (senza P1)</w:t>
      </w:r>
      <w:r w:rsidRPr="007530DC">
        <w:rPr>
          <w:rFonts w:asciiTheme="minorHAnsi" w:hAnsiTheme="minorHAnsi" w:cstheme="minorHAnsi"/>
          <w:sz w:val="22"/>
          <w:szCs w:val="22"/>
        </w:rPr>
        <w:t xml:space="preserve"> poiché sono infermieri</w:t>
      </w:r>
      <w:r w:rsidR="007530DC">
        <w:rPr>
          <w:rFonts w:asciiTheme="minorHAnsi" w:hAnsiTheme="minorHAnsi" w:cstheme="minorHAnsi"/>
          <w:sz w:val="22"/>
          <w:szCs w:val="22"/>
        </w:rPr>
        <w:t>.</w:t>
      </w:r>
    </w:p>
    <w:p w:rsidRPr="007530DC" w:rsidR="00AD1247" w:rsidP="00AD1247" w:rsidRDefault="00AD1247" w14:paraId="3559790B" w14:textId="42B5CFF5">
      <w:pPr>
        <w:pStyle w:val="ListParagraph"/>
        <w:numPr>
          <w:ilvl w:val="1"/>
          <w:numId w:val="3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La media delle rispettive durate è (3+2)/2 = 2.5</w:t>
      </w:r>
      <w:r w:rsidR="007530DC">
        <w:rPr>
          <w:rFonts w:asciiTheme="minorHAnsi" w:hAnsiTheme="minorHAnsi" w:cstheme="minorHAnsi"/>
          <w:sz w:val="22"/>
          <w:szCs w:val="22"/>
        </w:rPr>
        <w:t>.</w:t>
      </w:r>
    </w:p>
    <w:p w:rsidR="008477FF" w:rsidP="008B69F0" w:rsidRDefault="008477FF" w14:paraId="6255A48B" w14:textId="3BD1E730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Pr="00533AB1" w:rsidR="00AD1247" w:rsidP="00AD1247" w:rsidRDefault="00AD1247" w14:paraId="73E6C52D" w14:textId="77777777">
      <w:pPr>
        <w:suppressAutoHyphens w:val="0"/>
        <w:rPr>
          <w:rFonts w:asciiTheme="minorHAnsi" w:hAnsiTheme="minorHAnsi" w:cstheme="minorHAnsi"/>
          <w:sz w:val="22"/>
          <w:szCs w:val="22"/>
          <w:highlight w:val="yellow"/>
        </w:rPr>
      </w:pPr>
    </w:p>
    <w:p w:rsidRPr="00746433" w:rsidR="00241995" w:rsidP="008B69F0" w:rsidRDefault="00241995" w14:paraId="18E11DB1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Pr="00746433" w:rsidR="008477FF" w:rsidP="008B69F0" w:rsidRDefault="008477FF" w14:paraId="70FF89CF" w14:textId="192C9E71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2</w:t>
      </w:r>
    </w:p>
    <w:p w:rsidR="00455ADE" w:rsidP="008B69F0" w:rsidRDefault="004C6C01" w14:paraId="1411E545" w14:textId="11958A76">
      <w:pPr>
        <w:jc w:val="both"/>
        <w:rPr>
          <w:rFonts w:ascii="Calibri" w:hAnsi="Calibri" w:cs="Tahoma"/>
          <w:sz w:val="22"/>
          <w:szCs w:val="22"/>
        </w:rPr>
      </w:pPr>
      <w:r w:rsidRPr="00971CD8">
        <w:rPr>
          <w:rFonts w:ascii="Calibri" w:hAnsi="Calibri" w:cs="Tahoma"/>
          <w:sz w:val="22"/>
          <w:szCs w:val="22"/>
        </w:rPr>
        <w:t xml:space="preserve">Si arricchisca la classe </w:t>
      </w:r>
      <w:r w:rsidRPr="00971CD8">
        <w:rPr>
          <w:rFonts w:ascii="Calibri" w:hAnsi="Calibri" w:cs="Tahoma"/>
          <w:i/>
          <w:sz w:val="22"/>
          <w:szCs w:val="22"/>
        </w:rPr>
        <w:t>ListaConcatenat</w:t>
      </w:r>
      <w:r w:rsidR="005A3A33">
        <w:rPr>
          <w:rFonts w:ascii="Calibri" w:hAnsi="Calibri" w:cs="Tahoma"/>
          <w:i/>
          <w:sz w:val="22"/>
          <w:szCs w:val="22"/>
        </w:rPr>
        <w:t>a</w:t>
      </w:r>
      <w:r w:rsidRPr="00971CD8">
        <w:rPr>
          <w:rFonts w:ascii="Calibri" w:hAnsi="Calibri" w:cs="Tahoma"/>
          <w:sz w:val="22"/>
          <w:szCs w:val="22"/>
        </w:rPr>
        <w:t xml:space="preserve"> sviluppata durante il corso con un metodo </w:t>
      </w:r>
      <w:r w:rsidRPr="00971CD8">
        <w:rPr>
          <w:rFonts w:ascii="Calibri" w:hAnsi="Calibri" w:cs="Tahoma"/>
          <w:i/>
          <w:sz w:val="22"/>
          <w:szCs w:val="22"/>
        </w:rPr>
        <w:t>verifica</w:t>
      </w:r>
      <w:r w:rsidRPr="00971CD8" w:rsidR="009F4D5A">
        <w:rPr>
          <w:rFonts w:ascii="Calibri" w:hAnsi="Calibri" w:cs="Tahoma"/>
          <w:i/>
          <w:sz w:val="22"/>
          <w:szCs w:val="22"/>
        </w:rPr>
        <w:t>(</w:t>
      </w:r>
      <w:r w:rsidR="00BD2748">
        <w:rPr>
          <w:rFonts w:ascii="Calibri" w:hAnsi="Calibri" w:cs="Tahoma"/>
          <w:i/>
          <w:sz w:val="22"/>
          <w:szCs w:val="22"/>
        </w:rPr>
        <w:t>self</w:t>
      </w:r>
      <w:r w:rsidRPr="00971CD8" w:rsidR="009F4D5A">
        <w:rPr>
          <w:rFonts w:ascii="Calibri" w:hAnsi="Calibri" w:cs="Tahoma"/>
          <w:i/>
          <w:sz w:val="22"/>
          <w:szCs w:val="22"/>
        </w:rPr>
        <w:t>)</w:t>
      </w:r>
      <w:r w:rsidRPr="00971CD8" w:rsidR="00AF29AB">
        <w:rPr>
          <w:rFonts w:ascii="Calibri" w:hAnsi="Calibri" w:cs="Tahoma"/>
          <w:sz w:val="22"/>
          <w:szCs w:val="22"/>
        </w:rPr>
        <w:t xml:space="preserve"> che</w:t>
      </w:r>
      <w:r w:rsidR="00971CD8">
        <w:rPr>
          <w:rFonts w:ascii="Calibri" w:hAnsi="Calibri" w:cs="Tahoma"/>
          <w:sz w:val="22"/>
          <w:szCs w:val="22"/>
        </w:rPr>
        <w:t xml:space="preserve"> </w:t>
      </w:r>
      <w:r w:rsidRPr="00971CD8" w:rsidR="000D2B69">
        <w:rPr>
          <w:rFonts w:ascii="Calibri" w:hAnsi="Calibri" w:cs="Tahoma"/>
          <w:sz w:val="22"/>
          <w:szCs w:val="22"/>
        </w:rPr>
        <w:t xml:space="preserve">restituisce </w:t>
      </w:r>
      <w:r w:rsidR="005A3A33">
        <w:rPr>
          <w:rFonts w:ascii="Calibri" w:hAnsi="Calibri" w:cs="Tahoma"/>
          <w:i/>
          <w:iCs/>
          <w:sz w:val="22"/>
          <w:szCs w:val="22"/>
        </w:rPr>
        <w:t>T</w:t>
      </w:r>
      <w:r w:rsidRPr="00455ADE" w:rsidR="000D2B69">
        <w:rPr>
          <w:rFonts w:ascii="Calibri" w:hAnsi="Calibri" w:cs="Tahoma"/>
          <w:i/>
          <w:iCs/>
          <w:sz w:val="22"/>
          <w:szCs w:val="22"/>
        </w:rPr>
        <w:t>rue</w:t>
      </w:r>
      <w:r w:rsidRPr="00455ADE" w:rsidR="000D2B69">
        <w:rPr>
          <w:rFonts w:ascii="Calibri" w:hAnsi="Calibri" w:cs="Tahoma"/>
          <w:sz w:val="22"/>
          <w:szCs w:val="22"/>
        </w:rPr>
        <w:t xml:space="preserve"> se e solo se </w:t>
      </w:r>
      <w:r w:rsidRPr="00455ADE" w:rsidR="00665E27">
        <w:rPr>
          <w:rFonts w:ascii="Calibri" w:hAnsi="Calibri" w:cs="Tahoma"/>
          <w:sz w:val="22"/>
          <w:szCs w:val="22"/>
        </w:rPr>
        <w:t>esiste un elemento</w:t>
      </w:r>
      <w:r w:rsidR="00455ADE">
        <w:rPr>
          <w:rFonts w:ascii="Calibri" w:hAnsi="Calibri" w:cs="Tahoma"/>
          <w:sz w:val="22"/>
          <w:szCs w:val="22"/>
        </w:rPr>
        <w:t xml:space="preserve">, </w:t>
      </w:r>
      <w:r w:rsidRPr="00455ADE" w:rsidR="00C218B5">
        <w:rPr>
          <w:rFonts w:ascii="Calibri" w:hAnsi="Calibri" w:cs="Tahoma"/>
          <w:sz w:val="22"/>
          <w:szCs w:val="22"/>
        </w:rPr>
        <w:t xml:space="preserve">non in prima </w:t>
      </w:r>
      <w:r w:rsidR="00455ADE">
        <w:rPr>
          <w:rFonts w:ascii="Calibri" w:hAnsi="Calibri" w:cs="Tahoma"/>
          <w:sz w:val="22"/>
          <w:szCs w:val="22"/>
        </w:rPr>
        <w:t xml:space="preserve">né </w:t>
      </w:r>
      <w:r w:rsidRPr="00455ADE" w:rsidR="00C218B5">
        <w:rPr>
          <w:rFonts w:ascii="Calibri" w:hAnsi="Calibri" w:cs="Tahoma"/>
          <w:sz w:val="22"/>
          <w:szCs w:val="22"/>
        </w:rPr>
        <w:t>in ultima posizione</w:t>
      </w:r>
      <w:r w:rsidR="00455ADE">
        <w:rPr>
          <w:rFonts w:ascii="Calibri" w:hAnsi="Calibri" w:cs="Tahoma"/>
          <w:sz w:val="22"/>
          <w:szCs w:val="22"/>
        </w:rPr>
        <w:t>,</w:t>
      </w:r>
      <w:r w:rsidRPr="00455ADE" w:rsidR="00C218B5">
        <w:rPr>
          <w:rFonts w:ascii="Calibri" w:hAnsi="Calibri" w:cs="Tahoma"/>
          <w:sz w:val="22"/>
          <w:szCs w:val="22"/>
        </w:rPr>
        <w:t xml:space="preserve"> </w:t>
      </w:r>
      <w:r w:rsidRPr="00455ADE" w:rsidR="00665E27">
        <w:rPr>
          <w:rFonts w:ascii="Calibri" w:hAnsi="Calibri" w:cs="Tahoma"/>
          <w:sz w:val="22"/>
          <w:szCs w:val="22"/>
        </w:rPr>
        <w:t xml:space="preserve">uguale al massimo tra l’elemento nella posizione precedente e </w:t>
      </w:r>
      <w:r w:rsidRPr="00455ADE" w:rsidR="00C218B5">
        <w:rPr>
          <w:rFonts w:ascii="Calibri" w:hAnsi="Calibri" w:cs="Tahoma"/>
          <w:sz w:val="22"/>
          <w:szCs w:val="22"/>
        </w:rPr>
        <w:t xml:space="preserve">quello nella posizione successiva. </w:t>
      </w:r>
    </w:p>
    <w:p w:rsidRPr="00455ADE" w:rsidR="006F37E8" w:rsidP="008B69F0" w:rsidRDefault="006F37E8" w14:paraId="77DEF3A2" w14:textId="3CB1FB40">
      <w:pPr>
        <w:jc w:val="both"/>
        <w:rPr>
          <w:rFonts w:ascii="Calibri" w:hAnsi="Calibri" w:cs="Tahoma"/>
          <w:sz w:val="22"/>
          <w:szCs w:val="22"/>
        </w:rPr>
      </w:pPr>
      <w:r w:rsidRPr="00455ADE">
        <w:rPr>
          <w:rFonts w:ascii="Calibri" w:hAnsi="Calibri" w:cs="Tahoma"/>
          <w:sz w:val="22"/>
          <w:szCs w:val="22"/>
        </w:rPr>
        <w:t xml:space="preserve">Il metodo </w:t>
      </w:r>
      <w:r w:rsidRPr="00455ADE">
        <w:rPr>
          <w:rFonts w:ascii="Calibri" w:hAnsi="Calibri" w:cs="Tahoma"/>
          <w:i/>
          <w:sz w:val="22"/>
          <w:szCs w:val="22"/>
        </w:rPr>
        <w:t>verifica</w:t>
      </w:r>
      <w:r w:rsidRPr="00455ADE">
        <w:rPr>
          <w:rFonts w:ascii="Calibri" w:hAnsi="Calibri" w:cs="Tahoma"/>
          <w:sz w:val="22"/>
          <w:szCs w:val="22"/>
        </w:rPr>
        <w:t xml:space="preserve"> dovrà essere ricorsivo o invocare un opportuno metodo ricorsivo. </w:t>
      </w:r>
    </w:p>
    <w:p w:rsidR="004C6C01" w:rsidP="008B69F0" w:rsidRDefault="004C6C01" w14:paraId="17CC7598" w14:textId="43A2EA38">
      <w:pPr>
        <w:jc w:val="both"/>
        <w:rPr>
          <w:rFonts w:ascii="Calibri" w:hAnsi="Calibri" w:cs="Tahoma"/>
          <w:sz w:val="22"/>
          <w:szCs w:val="22"/>
        </w:rPr>
      </w:pPr>
    </w:p>
    <w:p w:rsidRPr="00455ADE" w:rsidR="00455ADE" w:rsidP="00455ADE" w:rsidRDefault="00455ADE" w14:paraId="178DED86" w14:textId="3E644BFA">
      <w:pPr>
        <w:jc w:val="both"/>
        <w:rPr>
          <w:rFonts w:ascii="Calibri" w:hAnsi="Calibri" w:cs="Tahoma"/>
          <w:sz w:val="22"/>
          <w:szCs w:val="22"/>
        </w:rPr>
      </w:pPr>
      <w:r w:rsidRPr="00455ADE">
        <w:rPr>
          <w:rFonts w:ascii="Calibri" w:hAnsi="Calibri" w:cs="Tahoma"/>
          <w:i/>
          <w:iCs/>
          <w:sz w:val="22"/>
          <w:szCs w:val="22"/>
        </w:rPr>
        <w:t>Esempio</w:t>
      </w:r>
      <w:r>
        <w:rPr>
          <w:rFonts w:ascii="Calibri" w:hAnsi="Calibri" w:cs="Tahoma"/>
          <w:i/>
          <w:iCs/>
          <w:sz w:val="22"/>
          <w:szCs w:val="22"/>
        </w:rPr>
        <w:t>.</w:t>
      </w:r>
      <w:r>
        <w:rPr>
          <w:rFonts w:ascii="Calibri" w:hAnsi="Calibri" w:cs="Tahoma"/>
          <w:sz w:val="22"/>
          <w:szCs w:val="22"/>
        </w:rPr>
        <w:t xml:space="preserve"> I</w:t>
      </w:r>
      <w:r w:rsidRPr="00455ADE">
        <w:rPr>
          <w:rFonts w:ascii="Calibri" w:hAnsi="Calibri" w:cs="Tahoma"/>
          <w:sz w:val="22"/>
          <w:szCs w:val="22"/>
        </w:rPr>
        <w:t xml:space="preserve">nvocato sulla lista contenente la sequenza [1,3,5,2,2,3], </w:t>
      </w:r>
      <w:r w:rsidRPr="00455ADE">
        <w:rPr>
          <w:rFonts w:ascii="Calibri" w:hAnsi="Calibri" w:cs="Tahoma"/>
          <w:i/>
          <w:sz w:val="22"/>
          <w:szCs w:val="22"/>
        </w:rPr>
        <w:t>verifica()</w:t>
      </w:r>
      <w:r w:rsidRPr="00455ADE">
        <w:rPr>
          <w:rFonts w:ascii="Calibri" w:hAnsi="Calibri" w:cs="Tahoma"/>
          <w:sz w:val="22"/>
          <w:szCs w:val="22"/>
        </w:rPr>
        <w:t xml:space="preserve"> restituisce </w:t>
      </w:r>
      <w:r w:rsidR="005A3A33">
        <w:rPr>
          <w:rFonts w:ascii="Calibri" w:hAnsi="Calibri" w:cs="Tahoma"/>
          <w:i/>
          <w:sz w:val="22"/>
          <w:szCs w:val="22"/>
        </w:rPr>
        <w:t>F</w:t>
      </w:r>
      <w:r w:rsidRPr="00455ADE">
        <w:rPr>
          <w:rFonts w:ascii="Calibri" w:hAnsi="Calibri" w:cs="Tahoma"/>
          <w:i/>
          <w:sz w:val="22"/>
          <w:szCs w:val="22"/>
        </w:rPr>
        <w:t>alse</w:t>
      </w:r>
      <w:r w:rsidRPr="00455ADE">
        <w:rPr>
          <w:rFonts w:ascii="Calibri" w:hAnsi="Calibri" w:cs="Tahoma"/>
          <w:sz w:val="22"/>
          <w:szCs w:val="22"/>
        </w:rPr>
        <w:t xml:space="preserve">, mentre invocato sulla lista contenente la sequenza [1,3,5,2,2,1], </w:t>
      </w:r>
      <w:r w:rsidRPr="00455ADE">
        <w:rPr>
          <w:rFonts w:ascii="Calibri" w:hAnsi="Calibri" w:cs="Tahoma"/>
          <w:i/>
          <w:sz w:val="22"/>
          <w:szCs w:val="22"/>
        </w:rPr>
        <w:t>verifica()</w:t>
      </w:r>
      <w:r w:rsidRPr="00455ADE">
        <w:rPr>
          <w:rFonts w:ascii="Calibri" w:hAnsi="Calibri" w:cs="Tahoma"/>
          <w:sz w:val="22"/>
          <w:szCs w:val="22"/>
        </w:rPr>
        <w:t xml:space="preserve"> restituisce </w:t>
      </w:r>
      <w:r w:rsidR="005A3A33">
        <w:rPr>
          <w:rFonts w:ascii="Calibri" w:hAnsi="Calibri" w:cs="Tahoma"/>
          <w:i/>
          <w:sz w:val="22"/>
          <w:szCs w:val="22"/>
        </w:rPr>
        <w:t>T</w:t>
      </w:r>
      <w:r w:rsidRPr="00455ADE">
        <w:rPr>
          <w:rFonts w:ascii="Calibri" w:hAnsi="Calibri" w:cs="Tahoma"/>
          <w:i/>
          <w:sz w:val="22"/>
          <w:szCs w:val="22"/>
        </w:rPr>
        <w:t>rue</w:t>
      </w:r>
      <w:r w:rsidRPr="00455ADE">
        <w:rPr>
          <w:rFonts w:ascii="Calibri" w:hAnsi="Calibri" w:cs="Tahoma"/>
          <w:iCs/>
          <w:sz w:val="22"/>
          <w:szCs w:val="22"/>
        </w:rPr>
        <w:t xml:space="preserve">, in quanto il </w:t>
      </w:r>
      <w:r w:rsidR="0001358D">
        <w:rPr>
          <w:rFonts w:ascii="Calibri" w:hAnsi="Calibri" w:cs="Tahoma"/>
          <w:iCs/>
          <w:sz w:val="22"/>
          <w:szCs w:val="22"/>
        </w:rPr>
        <w:t>valore</w:t>
      </w:r>
      <w:r w:rsidRPr="00455ADE">
        <w:rPr>
          <w:rFonts w:ascii="Calibri" w:hAnsi="Calibri" w:cs="Tahoma"/>
          <w:iCs/>
          <w:sz w:val="22"/>
          <w:szCs w:val="22"/>
        </w:rPr>
        <w:t xml:space="preserve"> 2 in penultima posizione soddisfa il criterio indicato</w:t>
      </w:r>
      <w:r w:rsidRPr="00455ADE">
        <w:rPr>
          <w:rFonts w:ascii="Calibri" w:hAnsi="Calibri" w:cs="Tahoma"/>
          <w:sz w:val="22"/>
          <w:szCs w:val="22"/>
        </w:rPr>
        <w:t>.</w:t>
      </w:r>
    </w:p>
    <w:sectPr w:rsidRPr="00455ADE" w:rsidR="00455ADE" w:rsidSect="009C0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720" w:right="720" w:bottom="7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17DB" w:rsidRDefault="006817DB" w14:paraId="71B4CA4F" w14:textId="77777777">
      <w:r>
        <w:separator/>
      </w:r>
    </w:p>
  </w:endnote>
  <w:endnote w:type="continuationSeparator" w:id="0">
    <w:p w:rsidR="006817DB" w:rsidRDefault="006817DB" w14:paraId="160E4A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charset w:val="80"/>
    <w:family w:val="auto"/>
    <w:pitch w:val="variable"/>
  </w:font>
  <w:font w:name="FreeSans">
    <w:altName w:val="Times New Roman"/>
    <w:charset w:val="00"/>
    <w:family w:val="auto"/>
    <w:pitch w:val="variable"/>
  </w:font>
  <w:font w:name="Lohit Hindi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DejaVu Sans">
    <w:altName w:val="Arial"/>
    <w:charset w:val="00"/>
    <w:family w:val="swiss"/>
    <w:pitch w:val="variable"/>
    <w:sig w:usb0="E7003EFF" w:usb1="D200FDFF" w:usb2="00042029" w:usb3="00000000" w:csb0="8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06B32A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019F7" w:rsidRDefault="002019F7" w14:paraId="2F7849F5" w14:textId="77777777">
    <w:pPr>
      <w:pStyle w:val="Footer"/>
      <w:ind w:right="360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1EBC068" wp14:editId="3C412E7F">
              <wp:simplePos x="0" y="0"/>
              <wp:positionH relativeFrom="page">
                <wp:posOffset>5967730</wp:posOffset>
              </wp:positionH>
              <wp:positionV relativeFrom="paragraph">
                <wp:posOffset>635</wp:posOffset>
              </wp:positionV>
              <wp:extent cx="942975" cy="17399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2975" cy="1739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2019F7" w:rsidRDefault="002019F7" w14:paraId="2BA19A60" w14:textId="77777777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1EBC068">
              <v:stroke joinstyle="miter"/>
              <v:path gradientshapeok="t" o:connecttype="rect"/>
            </v:shapetype>
            <v:shape id="Text Box 1" style="position:absolute;margin-left:469.9pt;margin-top:.05pt;width:74.25pt;height:13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">
              <v:fill opacity="0"/>
              <v:textbox inset="0,0,0,0">
                <w:txbxContent>
                  <w:p w:rsidR="002019F7" w:rsidRDefault="002019F7" w14:paraId="2BA19A60" w14:textId="77777777">
                    <w:pPr>
                      <w:pStyle w:val="Pidipagina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7810634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17DB" w:rsidRDefault="006817DB" w14:paraId="6941CE0B" w14:textId="77777777">
      <w:r>
        <w:separator/>
      </w:r>
    </w:p>
  </w:footnote>
  <w:footnote w:type="continuationSeparator" w:id="0">
    <w:p w:rsidR="006817DB" w:rsidRDefault="006817DB" w14:paraId="0772663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04C2D03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E80A9E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1B9089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56EC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alibri"/>
        <w:color w:val="auto"/>
        <w:sz w:val="20"/>
      </w:r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Symbol" w:hAnsi="Symbol" w:cs="Calibri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14575AF"/>
    <w:multiLevelType w:val="hybridMultilevel"/>
    <w:tmpl w:val="3E6ADC0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E827B7"/>
    <w:multiLevelType w:val="hybridMultilevel"/>
    <w:tmpl w:val="AE72E8D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66A5200"/>
    <w:multiLevelType w:val="hybridMultilevel"/>
    <w:tmpl w:val="05D4D5A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845EA7"/>
    <w:multiLevelType w:val="hybridMultilevel"/>
    <w:tmpl w:val="0D54911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09F5382D"/>
    <w:multiLevelType w:val="hybridMultilevel"/>
    <w:tmpl w:val="A9D4A720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0AA8707C"/>
    <w:multiLevelType w:val="hybridMultilevel"/>
    <w:tmpl w:val="FC04E7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276F5"/>
    <w:multiLevelType w:val="hybridMultilevel"/>
    <w:tmpl w:val="A7C49D0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FE4509F"/>
    <w:multiLevelType w:val="hybridMultilevel"/>
    <w:tmpl w:val="00AE90F0"/>
    <w:lvl w:ilvl="0" w:tplc="56E89B1C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Times New Roman" w:cs="Calibr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11FD4BF4"/>
    <w:multiLevelType w:val="hybridMultilevel"/>
    <w:tmpl w:val="8432DAC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F32B88"/>
    <w:multiLevelType w:val="hybridMultilevel"/>
    <w:tmpl w:val="819EF248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E45701F"/>
    <w:multiLevelType w:val="hybridMultilevel"/>
    <w:tmpl w:val="47F4E2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E1E7A"/>
    <w:multiLevelType w:val="hybridMultilevel"/>
    <w:tmpl w:val="EFAEA8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C706E"/>
    <w:multiLevelType w:val="hybridMultilevel"/>
    <w:tmpl w:val="EA00B31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CAA4151"/>
    <w:multiLevelType w:val="hybridMultilevel"/>
    <w:tmpl w:val="273A1FC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F3301BF"/>
    <w:multiLevelType w:val="hybridMultilevel"/>
    <w:tmpl w:val="3530BD6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EF1EFA"/>
    <w:multiLevelType w:val="hybridMultilevel"/>
    <w:tmpl w:val="671044C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B126F"/>
    <w:multiLevelType w:val="hybridMultilevel"/>
    <w:tmpl w:val="DA625A6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19900A8"/>
    <w:multiLevelType w:val="hybridMultilevel"/>
    <w:tmpl w:val="D85CFDD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4C93D32"/>
    <w:multiLevelType w:val="hybridMultilevel"/>
    <w:tmpl w:val="43486B8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172794"/>
    <w:multiLevelType w:val="hybridMultilevel"/>
    <w:tmpl w:val="E438C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B24EFB"/>
    <w:multiLevelType w:val="hybridMultilevel"/>
    <w:tmpl w:val="85E4E41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AA72A2"/>
    <w:multiLevelType w:val="hybridMultilevel"/>
    <w:tmpl w:val="2112F0F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AEC3D8B"/>
    <w:multiLevelType w:val="hybridMultilevel"/>
    <w:tmpl w:val="76B8FA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CF53092"/>
    <w:multiLevelType w:val="hybridMultilevel"/>
    <w:tmpl w:val="147EA1E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D9962D4"/>
    <w:multiLevelType w:val="hybridMultilevel"/>
    <w:tmpl w:val="6FDCDFB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14E116E"/>
    <w:multiLevelType w:val="hybridMultilevel"/>
    <w:tmpl w:val="A4F6DB8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42F90784"/>
    <w:multiLevelType w:val="hybridMultilevel"/>
    <w:tmpl w:val="22627A5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3DB6765"/>
    <w:multiLevelType w:val="hybridMultilevel"/>
    <w:tmpl w:val="D8D284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9A63330"/>
    <w:multiLevelType w:val="hybridMultilevel"/>
    <w:tmpl w:val="DBCA946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5077354F"/>
    <w:multiLevelType w:val="hybridMultilevel"/>
    <w:tmpl w:val="C8D08F5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0E51583"/>
    <w:multiLevelType w:val="hybridMultilevel"/>
    <w:tmpl w:val="0BE0F3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1986E1D"/>
    <w:multiLevelType w:val="hybridMultilevel"/>
    <w:tmpl w:val="400C65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FD52BD"/>
    <w:multiLevelType w:val="hybridMultilevel"/>
    <w:tmpl w:val="C320437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 w15:restartNumberingAfterBreak="0">
    <w:nsid w:val="5983369C"/>
    <w:multiLevelType w:val="hybridMultilevel"/>
    <w:tmpl w:val="8464975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BCE1E3A"/>
    <w:multiLevelType w:val="hybridMultilevel"/>
    <w:tmpl w:val="A10007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C50868"/>
    <w:multiLevelType w:val="hybridMultilevel"/>
    <w:tmpl w:val="FDC65C1C"/>
    <w:lvl w:ilvl="0" w:tplc="B11898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405A74"/>
    <w:multiLevelType w:val="hybridMultilevel"/>
    <w:tmpl w:val="B194172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CC43718"/>
    <w:multiLevelType w:val="hybridMultilevel"/>
    <w:tmpl w:val="B3F444A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D945D07"/>
    <w:multiLevelType w:val="hybridMultilevel"/>
    <w:tmpl w:val="56D4565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2306282">
    <w:abstractNumId w:val="1"/>
  </w:num>
  <w:num w:numId="2" w16cid:durableId="905845744">
    <w:abstractNumId w:val="2"/>
  </w:num>
  <w:num w:numId="3" w16cid:durableId="154497040">
    <w:abstractNumId w:val="3"/>
  </w:num>
  <w:num w:numId="4" w16cid:durableId="947467542">
    <w:abstractNumId w:val="4"/>
  </w:num>
  <w:num w:numId="5" w16cid:durableId="1833370398">
    <w:abstractNumId w:val="40"/>
  </w:num>
  <w:num w:numId="6" w16cid:durableId="1799029905">
    <w:abstractNumId w:val="10"/>
  </w:num>
  <w:num w:numId="7" w16cid:durableId="72703185">
    <w:abstractNumId w:val="16"/>
  </w:num>
  <w:num w:numId="8" w16cid:durableId="453522149">
    <w:abstractNumId w:val="24"/>
  </w:num>
  <w:num w:numId="9" w16cid:durableId="1263957793">
    <w:abstractNumId w:val="0"/>
  </w:num>
  <w:num w:numId="10" w16cid:durableId="1967540036">
    <w:abstractNumId w:val="30"/>
  </w:num>
  <w:num w:numId="11" w16cid:durableId="1522621331">
    <w:abstractNumId w:val="9"/>
  </w:num>
  <w:num w:numId="12" w16cid:durableId="1938976725">
    <w:abstractNumId w:val="41"/>
  </w:num>
  <w:num w:numId="13" w16cid:durableId="433018982">
    <w:abstractNumId w:val="33"/>
  </w:num>
  <w:num w:numId="14" w16cid:durableId="2039118717">
    <w:abstractNumId w:val="36"/>
  </w:num>
  <w:num w:numId="15" w16cid:durableId="310795798">
    <w:abstractNumId w:val="5"/>
  </w:num>
  <w:num w:numId="16" w16cid:durableId="2108888406">
    <w:abstractNumId w:val="43"/>
  </w:num>
  <w:num w:numId="17" w16cid:durableId="181363785">
    <w:abstractNumId w:val="14"/>
  </w:num>
  <w:num w:numId="18" w16cid:durableId="113909358">
    <w:abstractNumId w:val="37"/>
  </w:num>
  <w:num w:numId="19" w16cid:durableId="178206956">
    <w:abstractNumId w:val="34"/>
  </w:num>
  <w:num w:numId="20" w16cid:durableId="1977102289">
    <w:abstractNumId w:val="42"/>
  </w:num>
  <w:num w:numId="21" w16cid:durableId="410392659">
    <w:abstractNumId w:val="7"/>
  </w:num>
  <w:num w:numId="22" w16cid:durableId="643698833">
    <w:abstractNumId w:val="29"/>
  </w:num>
  <w:num w:numId="23" w16cid:durableId="39205370">
    <w:abstractNumId w:val="15"/>
  </w:num>
  <w:num w:numId="24" w16cid:durableId="9916861">
    <w:abstractNumId w:val="6"/>
  </w:num>
  <w:num w:numId="25" w16cid:durableId="1181552007">
    <w:abstractNumId w:val="8"/>
  </w:num>
  <w:num w:numId="26" w16cid:durableId="1424956532">
    <w:abstractNumId w:val="11"/>
  </w:num>
  <w:num w:numId="27" w16cid:durableId="308873856">
    <w:abstractNumId w:val="39"/>
  </w:num>
  <w:num w:numId="28" w16cid:durableId="1685859257">
    <w:abstractNumId w:val="17"/>
  </w:num>
  <w:num w:numId="29" w16cid:durableId="1936085855">
    <w:abstractNumId w:val="27"/>
  </w:num>
  <w:num w:numId="30" w16cid:durableId="831985970">
    <w:abstractNumId w:val="38"/>
  </w:num>
  <w:num w:numId="31" w16cid:durableId="1026753993">
    <w:abstractNumId w:val="35"/>
  </w:num>
  <w:num w:numId="32" w16cid:durableId="1347754065">
    <w:abstractNumId w:val="18"/>
  </w:num>
  <w:num w:numId="33" w16cid:durableId="358942115">
    <w:abstractNumId w:val="32"/>
  </w:num>
  <w:num w:numId="34" w16cid:durableId="1446117639">
    <w:abstractNumId w:val="19"/>
  </w:num>
  <w:num w:numId="35" w16cid:durableId="777943788">
    <w:abstractNumId w:val="31"/>
  </w:num>
  <w:num w:numId="36" w16cid:durableId="144666055">
    <w:abstractNumId w:val="21"/>
  </w:num>
  <w:num w:numId="37" w16cid:durableId="248006357">
    <w:abstractNumId w:val="25"/>
  </w:num>
  <w:num w:numId="38" w16cid:durableId="1651248398">
    <w:abstractNumId w:val="13"/>
  </w:num>
  <w:num w:numId="39" w16cid:durableId="1263029108">
    <w:abstractNumId w:val="28"/>
  </w:num>
  <w:num w:numId="40" w16cid:durableId="926842452">
    <w:abstractNumId w:val="12"/>
  </w:num>
  <w:num w:numId="41" w16cid:durableId="959453666">
    <w:abstractNumId w:val="26"/>
  </w:num>
  <w:num w:numId="42" w16cid:durableId="636229771">
    <w:abstractNumId w:val="22"/>
  </w:num>
  <w:num w:numId="43" w16cid:durableId="327755549">
    <w:abstractNumId w:val="20"/>
  </w:num>
  <w:num w:numId="44" w16cid:durableId="16326376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trackRevisions w:val="false"/>
  <w:defaultTabStop w:val="708"/>
  <w:hyphenationZone w:val="28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C6"/>
    <w:rsid w:val="0000193F"/>
    <w:rsid w:val="0000302B"/>
    <w:rsid w:val="000068DD"/>
    <w:rsid w:val="00007F1D"/>
    <w:rsid w:val="00012138"/>
    <w:rsid w:val="0001358D"/>
    <w:rsid w:val="00013715"/>
    <w:rsid w:val="00014401"/>
    <w:rsid w:val="00014C07"/>
    <w:rsid w:val="00015564"/>
    <w:rsid w:val="00020AD2"/>
    <w:rsid w:val="00021168"/>
    <w:rsid w:val="000216D7"/>
    <w:rsid w:val="000247CB"/>
    <w:rsid w:val="00025773"/>
    <w:rsid w:val="00025DE2"/>
    <w:rsid w:val="00026EFA"/>
    <w:rsid w:val="000316C4"/>
    <w:rsid w:val="00032130"/>
    <w:rsid w:val="00032DE1"/>
    <w:rsid w:val="00034347"/>
    <w:rsid w:val="00041D47"/>
    <w:rsid w:val="00042F39"/>
    <w:rsid w:val="000438CF"/>
    <w:rsid w:val="00043E43"/>
    <w:rsid w:val="00046E91"/>
    <w:rsid w:val="00050588"/>
    <w:rsid w:val="00050F56"/>
    <w:rsid w:val="00051E5A"/>
    <w:rsid w:val="00053769"/>
    <w:rsid w:val="00053C15"/>
    <w:rsid w:val="00053F59"/>
    <w:rsid w:val="00054569"/>
    <w:rsid w:val="000566B9"/>
    <w:rsid w:val="000602EC"/>
    <w:rsid w:val="00060745"/>
    <w:rsid w:val="000621CF"/>
    <w:rsid w:val="00062CD7"/>
    <w:rsid w:val="000633CF"/>
    <w:rsid w:val="0006443F"/>
    <w:rsid w:val="00066298"/>
    <w:rsid w:val="000674BD"/>
    <w:rsid w:val="00070727"/>
    <w:rsid w:val="0007525E"/>
    <w:rsid w:val="00077901"/>
    <w:rsid w:val="00081FCA"/>
    <w:rsid w:val="00085014"/>
    <w:rsid w:val="00086723"/>
    <w:rsid w:val="00091AD4"/>
    <w:rsid w:val="00092111"/>
    <w:rsid w:val="00092648"/>
    <w:rsid w:val="00092E38"/>
    <w:rsid w:val="00094067"/>
    <w:rsid w:val="00094AE9"/>
    <w:rsid w:val="00097EFF"/>
    <w:rsid w:val="000A02EB"/>
    <w:rsid w:val="000A24C1"/>
    <w:rsid w:val="000A277B"/>
    <w:rsid w:val="000A28F0"/>
    <w:rsid w:val="000B0BCC"/>
    <w:rsid w:val="000B1230"/>
    <w:rsid w:val="000B2898"/>
    <w:rsid w:val="000B6FD0"/>
    <w:rsid w:val="000C06C6"/>
    <w:rsid w:val="000C0C44"/>
    <w:rsid w:val="000C2A31"/>
    <w:rsid w:val="000C2CD4"/>
    <w:rsid w:val="000C7E9B"/>
    <w:rsid w:val="000D2B69"/>
    <w:rsid w:val="000D351E"/>
    <w:rsid w:val="000D577D"/>
    <w:rsid w:val="000E2898"/>
    <w:rsid w:val="000E48D8"/>
    <w:rsid w:val="000E4949"/>
    <w:rsid w:val="000E6E66"/>
    <w:rsid w:val="000E7220"/>
    <w:rsid w:val="000F0EFB"/>
    <w:rsid w:val="000F2EC4"/>
    <w:rsid w:val="000F3449"/>
    <w:rsid w:val="000F5C7D"/>
    <w:rsid w:val="000F6A49"/>
    <w:rsid w:val="000F71E5"/>
    <w:rsid w:val="000F733D"/>
    <w:rsid w:val="000F7BBE"/>
    <w:rsid w:val="001024D0"/>
    <w:rsid w:val="001036F1"/>
    <w:rsid w:val="00106540"/>
    <w:rsid w:val="0010753C"/>
    <w:rsid w:val="001128C7"/>
    <w:rsid w:val="00114068"/>
    <w:rsid w:val="0011410E"/>
    <w:rsid w:val="00114C09"/>
    <w:rsid w:val="001171C2"/>
    <w:rsid w:val="0012214B"/>
    <w:rsid w:val="00125369"/>
    <w:rsid w:val="00126965"/>
    <w:rsid w:val="00134D9B"/>
    <w:rsid w:val="0013598F"/>
    <w:rsid w:val="00137F14"/>
    <w:rsid w:val="00143859"/>
    <w:rsid w:val="001468BD"/>
    <w:rsid w:val="00146C73"/>
    <w:rsid w:val="00146F25"/>
    <w:rsid w:val="00150069"/>
    <w:rsid w:val="001513B1"/>
    <w:rsid w:val="001518F9"/>
    <w:rsid w:val="0015238B"/>
    <w:rsid w:val="00161396"/>
    <w:rsid w:val="00162330"/>
    <w:rsid w:val="0016600F"/>
    <w:rsid w:val="00166F9D"/>
    <w:rsid w:val="00166FD4"/>
    <w:rsid w:val="00167360"/>
    <w:rsid w:val="00172B7A"/>
    <w:rsid w:val="001743E0"/>
    <w:rsid w:val="00175359"/>
    <w:rsid w:val="00175413"/>
    <w:rsid w:val="0017582C"/>
    <w:rsid w:val="0017712F"/>
    <w:rsid w:val="00180171"/>
    <w:rsid w:val="00180547"/>
    <w:rsid w:val="001844C6"/>
    <w:rsid w:val="00192758"/>
    <w:rsid w:val="0019375A"/>
    <w:rsid w:val="00195240"/>
    <w:rsid w:val="001967E4"/>
    <w:rsid w:val="00197AA7"/>
    <w:rsid w:val="001A08FD"/>
    <w:rsid w:val="001A2D27"/>
    <w:rsid w:val="001A7284"/>
    <w:rsid w:val="001B01D2"/>
    <w:rsid w:val="001B32D6"/>
    <w:rsid w:val="001B36F5"/>
    <w:rsid w:val="001B4615"/>
    <w:rsid w:val="001B5958"/>
    <w:rsid w:val="001C610F"/>
    <w:rsid w:val="001C79B0"/>
    <w:rsid w:val="001E0631"/>
    <w:rsid w:val="001E138E"/>
    <w:rsid w:val="001E1DA8"/>
    <w:rsid w:val="001E3321"/>
    <w:rsid w:val="001E487C"/>
    <w:rsid w:val="001E4915"/>
    <w:rsid w:val="001F2F08"/>
    <w:rsid w:val="001F32E9"/>
    <w:rsid w:val="001F6A08"/>
    <w:rsid w:val="001F6D66"/>
    <w:rsid w:val="00200ED8"/>
    <w:rsid w:val="00201685"/>
    <w:rsid w:val="002019F7"/>
    <w:rsid w:val="0021064C"/>
    <w:rsid w:val="00213831"/>
    <w:rsid w:val="00214159"/>
    <w:rsid w:val="002142E1"/>
    <w:rsid w:val="00214446"/>
    <w:rsid w:val="00215B1C"/>
    <w:rsid w:val="00215D7F"/>
    <w:rsid w:val="00215EBB"/>
    <w:rsid w:val="002164EE"/>
    <w:rsid w:val="002165E5"/>
    <w:rsid w:val="00216CF2"/>
    <w:rsid w:val="00216FC4"/>
    <w:rsid w:val="00224923"/>
    <w:rsid w:val="00225138"/>
    <w:rsid w:val="00225AFA"/>
    <w:rsid w:val="0022662F"/>
    <w:rsid w:val="002269F5"/>
    <w:rsid w:val="002341FC"/>
    <w:rsid w:val="0023597B"/>
    <w:rsid w:val="00241995"/>
    <w:rsid w:val="002432BD"/>
    <w:rsid w:val="002436C0"/>
    <w:rsid w:val="00244232"/>
    <w:rsid w:val="00246561"/>
    <w:rsid w:val="00252724"/>
    <w:rsid w:val="00255DF8"/>
    <w:rsid w:val="00261C52"/>
    <w:rsid w:val="0026338D"/>
    <w:rsid w:val="00265AFC"/>
    <w:rsid w:val="00265BB4"/>
    <w:rsid w:val="00271B3D"/>
    <w:rsid w:val="00275921"/>
    <w:rsid w:val="00277A4B"/>
    <w:rsid w:val="00281758"/>
    <w:rsid w:val="00282002"/>
    <w:rsid w:val="00282453"/>
    <w:rsid w:val="00282FE7"/>
    <w:rsid w:val="00283BCE"/>
    <w:rsid w:val="00296606"/>
    <w:rsid w:val="00297E94"/>
    <w:rsid w:val="002A41C4"/>
    <w:rsid w:val="002A4567"/>
    <w:rsid w:val="002B103C"/>
    <w:rsid w:val="002B1F94"/>
    <w:rsid w:val="002B71C9"/>
    <w:rsid w:val="002C0A2A"/>
    <w:rsid w:val="002C131B"/>
    <w:rsid w:val="002C145C"/>
    <w:rsid w:val="002C153C"/>
    <w:rsid w:val="002C6482"/>
    <w:rsid w:val="002D04F9"/>
    <w:rsid w:val="002D2436"/>
    <w:rsid w:val="002D5EB0"/>
    <w:rsid w:val="002F0A6D"/>
    <w:rsid w:val="002F0ADD"/>
    <w:rsid w:val="002F22F6"/>
    <w:rsid w:val="002F2EC7"/>
    <w:rsid w:val="002F745E"/>
    <w:rsid w:val="003016FB"/>
    <w:rsid w:val="00311E3F"/>
    <w:rsid w:val="0032004C"/>
    <w:rsid w:val="0032664E"/>
    <w:rsid w:val="00327386"/>
    <w:rsid w:val="0033406C"/>
    <w:rsid w:val="00342C92"/>
    <w:rsid w:val="00345E95"/>
    <w:rsid w:val="00347110"/>
    <w:rsid w:val="00350E08"/>
    <w:rsid w:val="00351389"/>
    <w:rsid w:val="0035167D"/>
    <w:rsid w:val="00352FEF"/>
    <w:rsid w:val="003552E4"/>
    <w:rsid w:val="0035670B"/>
    <w:rsid w:val="00356C6A"/>
    <w:rsid w:val="00360B34"/>
    <w:rsid w:val="0036707A"/>
    <w:rsid w:val="00370947"/>
    <w:rsid w:val="00372B83"/>
    <w:rsid w:val="00372D66"/>
    <w:rsid w:val="00377E3D"/>
    <w:rsid w:val="00383C15"/>
    <w:rsid w:val="00384F53"/>
    <w:rsid w:val="00385FBA"/>
    <w:rsid w:val="00394CE3"/>
    <w:rsid w:val="00395D2D"/>
    <w:rsid w:val="003A0BD8"/>
    <w:rsid w:val="003A118E"/>
    <w:rsid w:val="003A3157"/>
    <w:rsid w:val="003A366F"/>
    <w:rsid w:val="003A5B76"/>
    <w:rsid w:val="003A6435"/>
    <w:rsid w:val="003B2DB2"/>
    <w:rsid w:val="003B4D1C"/>
    <w:rsid w:val="003B6497"/>
    <w:rsid w:val="003C242D"/>
    <w:rsid w:val="003C3556"/>
    <w:rsid w:val="003C5FE3"/>
    <w:rsid w:val="003D1B1A"/>
    <w:rsid w:val="003D786C"/>
    <w:rsid w:val="003E4525"/>
    <w:rsid w:val="003E6303"/>
    <w:rsid w:val="003E679E"/>
    <w:rsid w:val="003E67D1"/>
    <w:rsid w:val="003F4ED2"/>
    <w:rsid w:val="003F565C"/>
    <w:rsid w:val="003F5D98"/>
    <w:rsid w:val="003F5E5D"/>
    <w:rsid w:val="003F6550"/>
    <w:rsid w:val="00401014"/>
    <w:rsid w:val="0041413C"/>
    <w:rsid w:val="004165CA"/>
    <w:rsid w:val="00417F01"/>
    <w:rsid w:val="0042007C"/>
    <w:rsid w:val="004229DE"/>
    <w:rsid w:val="00423330"/>
    <w:rsid w:val="00426711"/>
    <w:rsid w:val="00426B85"/>
    <w:rsid w:val="00430D7B"/>
    <w:rsid w:val="004327A3"/>
    <w:rsid w:val="00433473"/>
    <w:rsid w:val="004335CC"/>
    <w:rsid w:val="00434E7C"/>
    <w:rsid w:val="00435F42"/>
    <w:rsid w:val="00436D75"/>
    <w:rsid w:val="00437F28"/>
    <w:rsid w:val="004474FC"/>
    <w:rsid w:val="00447F3A"/>
    <w:rsid w:val="004522DC"/>
    <w:rsid w:val="00453BC4"/>
    <w:rsid w:val="00455ADE"/>
    <w:rsid w:val="00456E1C"/>
    <w:rsid w:val="00457E5D"/>
    <w:rsid w:val="00461842"/>
    <w:rsid w:val="00463282"/>
    <w:rsid w:val="00465A5C"/>
    <w:rsid w:val="0047527B"/>
    <w:rsid w:val="004759BB"/>
    <w:rsid w:val="004762A8"/>
    <w:rsid w:val="00476F44"/>
    <w:rsid w:val="00483DFC"/>
    <w:rsid w:val="00483EAC"/>
    <w:rsid w:val="0048474D"/>
    <w:rsid w:val="0048500C"/>
    <w:rsid w:val="00486E84"/>
    <w:rsid w:val="00493008"/>
    <w:rsid w:val="0049418B"/>
    <w:rsid w:val="004942D0"/>
    <w:rsid w:val="0049459F"/>
    <w:rsid w:val="004947E7"/>
    <w:rsid w:val="004964C8"/>
    <w:rsid w:val="0049767C"/>
    <w:rsid w:val="004A12F0"/>
    <w:rsid w:val="004A1DC3"/>
    <w:rsid w:val="004A2F51"/>
    <w:rsid w:val="004A489C"/>
    <w:rsid w:val="004A688C"/>
    <w:rsid w:val="004A7247"/>
    <w:rsid w:val="004B176C"/>
    <w:rsid w:val="004B31D2"/>
    <w:rsid w:val="004B36A5"/>
    <w:rsid w:val="004B484E"/>
    <w:rsid w:val="004B4C1F"/>
    <w:rsid w:val="004B6328"/>
    <w:rsid w:val="004B68DC"/>
    <w:rsid w:val="004C5F40"/>
    <w:rsid w:val="004C6C01"/>
    <w:rsid w:val="004C7CCF"/>
    <w:rsid w:val="004D2004"/>
    <w:rsid w:val="004D2D41"/>
    <w:rsid w:val="004D321F"/>
    <w:rsid w:val="004D7403"/>
    <w:rsid w:val="004D7646"/>
    <w:rsid w:val="004E00D2"/>
    <w:rsid w:val="004F0478"/>
    <w:rsid w:val="004F24D8"/>
    <w:rsid w:val="004F5BBE"/>
    <w:rsid w:val="004F64E8"/>
    <w:rsid w:val="004F69E6"/>
    <w:rsid w:val="00501574"/>
    <w:rsid w:val="005060BE"/>
    <w:rsid w:val="00507136"/>
    <w:rsid w:val="00507CCE"/>
    <w:rsid w:val="00512D5D"/>
    <w:rsid w:val="00512FB0"/>
    <w:rsid w:val="0051309D"/>
    <w:rsid w:val="00516677"/>
    <w:rsid w:val="00520A72"/>
    <w:rsid w:val="0052103F"/>
    <w:rsid w:val="0052414C"/>
    <w:rsid w:val="00524FDE"/>
    <w:rsid w:val="00526173"/>
    <w:rsid w:val="00527256"/>
    <w:rsid w:val="00530AB1"/>
    <w:rsid w:val="00531550"/>
    <w:rsid w:val="00533AB1"/>
    <w:rsid w:val="00534469"/>
    <w:rsid w:val="005353BD"/>
    <w:rsid w:val="00536681"/>
    <w:rsid w:val="00542AFF"/>
    <w:rsid w:val="0054314F"/>
    <w:rsid w:val="00543D30"/>
    <w:rsid w:val="00550D99"/>
    <w:rsid w:val="00555196"/>
    <w:rsid w:val="00555736"/>
    <w:rsid w:val="0055671F"/>
    <w:rsid w:val="00557897"/>
    <w:rsid w:val="00561B2C"/>
    <w:rsid w:val="00563E8A"/>
    <w:rsid w:val="00565E18"/>
    <w:rsid w:val="00571387"/>
    <w:rsid w:val="005760CC"/>
    <w:rsid w:val="00576147"/>
    <w:rsid w:val="00580465"/>
    <w:rsid w:val="00582B43"/>
    <w:rsid w:val="00585B83"/>
    <w:rsid w:val="005866BF"/>
    <w:rsid w:val="005871AF"/>
    <w:rsid w:val="00587322"/>
    <w:rsid w:val="00591F64"/>
    <w:rsid w:val="00593710"/>
    <w:rsid w:val="005A0C35"/>
    <w:rsid w:val="005A10A9"/>
    <w:rsid w:val="005A1263"/>
    <w:rsid w:val="005A2765"/>
    <w:rsid w:val="005A27F4"/>
    <w:rsid w:val="005A331B"/>
    <w:rsid w:val="005A3A33"/>
    <w:rsid w:val="005A413B"/>
    <w:rsid w:val="005A4B3B"/>
    <w:rsid w:val="005A5452"/>
    <w:rsid w:val="005B0D13"/>
    <w:rsid w:val="005B14D4"/>
    <w:rsid w:val="005B6452"/>
    <w:rsid w:val="005B6B54"/>
    <w:rsid w:val="005C5682"/>
    <w:rsid w:val="005C702E"/>
    <w:rsid w:val="005D29F4"/>
    <w:rsid w:val="005E0B95"/>
    <w:rsid w:val="005E3057"/>
    <w:rsid w:val="005E318A"/>
    <w:rsid w:val="005E55CC"/>
    <w:rsid w:val="005E6A6B"/>
    <w:rsid w:val="005F166E"/>
    <w:rsid w:val="005F1761"/>
    <w:rsid w:val="005F2752"/>
    <w:rsid w:val="005F2D23"/>
    <w:rsid w:val="005F3117"/>
    <w:rsid w:val="005F3874"/>
    <w:rsid w:val="005F594D"/>
    <w:rsid w:val="005F7A98"/>
    <w:rsid w:val="00600066"/>
    <w:rsid w:val="006065D3"/>
    <w:rsid w:val="006079A6"/>
    <w:rsid w:val="006139BD"/>
    <w:rsid w:val="00614B47"/>
    <w:rsid w:val="00615DCF"/>
    <w:rsid w:val="00617252"/>
    <w:rsid w:val="0062089F"/>
    <w:rsid w:val="00626378"/>
    <w:rsid w:val="00633892"/>
    <w:rsid w:val="00636307"/>
    <w:rsid w:val="0064013B"/>
    <w:rsid w:val="00640E8B"/>
    <w:rsid w:val="00641100"/>
    <w:rsid w:val="0064455D"/>
    <w:rsid w:val="00644E23"/>
    <w:rsid w:val="00652575"/>
    <w:rsid w:val="006540A4"/>
    <w:rsid w:val="00660638"/>
    <w:rsid w:val="00660958"/>
    <w:rsid w:val="00660A22"/>
    <w:rsid w:val="00662185"/>
    <w:rsid w:val="00662DBC"/>
    <w:rsid w:val="0066305C"/>
    <w:rsid w:val="006630AE"/>
    <w:rsid w:val="0066326F"/>
    <w:rsid w:val="0066350A"/>
    <w:rsid w:val="00665E27"/>
    <w:rsid w:val="0066692D"/>
    <w:rsid w:val="0067248D"/>
    <w:rsid w:val="00673314"/>
    <w:rsid w:val="00675B22"/>
    <w:rsid w:val="00677E0D"/>
    <w:rsid w:val="0068167C"/>
    <w:rsid w:val="006817DB"/>
    <w:rsid w:val="00685C1A"/>
    <w:rsid w:val="00686907"/>
    <w:rsid w:val="006900CD"/>
    <w:rsid w:val="006905F6"/>
    <w:rsid w:val="00692F00"/>
    <w:rsid w:val="006939C4"/>
    <w:rsid w:val="00693B12"/>
    <w:rsid w:val="006973B5"/>
    <w:rsid w:val="006974BC"/>
    <w:rsid w:val="006A0AC3"/>
    <w:rsid w:val="006A1965"/>
    <w:rsid w:val="006A3407"/>
    <w:rsid w:val="006A4BA2"/>
    <w:rsid w:val="006A4BCC"/>
    <w:rsid w:val="006B0E5F"/>
    <w:rsid w:val="006B39A7"/>
    <w:rsid w:val="006C2220"/>
    <w:rsid w:val="006C2BD6"/>
    <w:rsid w:val="006C3AB4"/>
    <w:rsid w:val="006C41B7"/>
    <w:rsid w:val="006D18E1"/>
    <w:rsid w:val="006D5B8A"/>
    <w:rsid w:val="006D649B"/>
    <w:rsid w:val="006D6B37"/>
    <w:rsid w:val="006D7540"/>
    <w:rsid w:val="006E6DCF"/>
    <w:rsid w:val="006E7112"/>
    <w:rsid w:val="006F02FB"/>
    <w:rsid w:val="006F19E7"/>
    <w:rsid w:val="006F1C3C"/>
    <w:rsid w:val="006F2434"/>
    <w:rsid w:val="006F37E8"/>
    <w:rsid w:val="0070662C"/>
    <w:rsid w:val="007069D3"/>
    <w:rsid w:val="00706D48"/>
    <w:rsid w:val="00707E87"/>
    <w:rsid w:val="00710109"/>
    <w:rsid w:val="007115B2"/>
    <w:rsid w:val="00714453"/>
    <w:rsid w:val="0071458A"/>
    <w:rsid w:val="0071485A"/>
    <w:rsid w:val="00714D86"/>
    <w:rsid w:val="007155F7"/>
    <w:rsid w:val="00715F5D"/>
    <w:rsid w:val="00717031"/>
    <w:rsid w:val="007170CB"/>
    <w:rsid w:val="00717665"/>
    <w:rsid w:val="00720E95"/>
    <w:rsid w:val="00725330"/>
    <w:rsid w:val="00726718"/>
    <w:rsid w:val="00727FEB"/>
    <w:rsid w:val="00732328"/>
    <w:rsid w:val="00733C6D"/>
    <w:rsid w:val="00735495"/>
    <w:rsid w:val="00735C39"/>
    <w:rsid w:val="00736BAB"/>
    <w:rsid w:val="007413D3"/>
    <w:rsid w:val="00741921"/>
    <w:rsid w:val="00742C48"/>
    <w:rsid w:val="00744CA4"/>
    <w:rsid w:val="00745117"/>
    <w:rsid w:val="00746433"/>
    <w:rsid w:val="007506AA"/>
    <w:rsid w:val="007530DC"/>
    <w:rsid w:val="0075394C"/>
    <w:rsid w:val="00754249"/>
    <w:rsid w:val="007545B9"/>
    <w:rsid w:val="007549E5"/>
    <w:rsid w:val="00756DA4"/>
    <w:rsid w:val="00760F10"/>
    <w:rsid w:val="007635BE"/>
    <w:rsid w:val="007637FE"/>
    <w:rsid w:val="0076427E"/>
    <w:rsid w:val="0076449C"/>
    <w:rsid w:val="007670D2"/>
    <w:rsid w:val="007677DF"/>
    <w:rsid w:val="0077015F"/>
    <w:rsid w:val="00770248"/>
    <w:rsid w:val="007720B4"/>
    <w:rsid w:val="00772BC0"/>
    <w:rsid w:val="007754E1"/>
    <w:rsid w:val="00776114"/>
    <w:rsid w:val="007761C7"/>
    <w:rsid w:val="00776EE2"/>
    <w:rsid w:val="00777577"/>
    <w:rsid w:val="0077785A"/>
    <w:rsid w:val="00777D27"/>
    <w:rsid w:val="00781222"/>
    <w:rsid w:val="00781E6E"/>
    <w:rsid w:val="0078219C"/>
    <w:rsid w:val="007831C2"/>
    <w:rsid w:val="00783AAB"/>
    <w:rsid w:val="00786125"/>
    <w:rsid w:val="00786D29"/>
    <w:rsid w:val="00787024"/>
    <w:rsid w:val="00787C00"/>
    <w:rsid w:val="007931F2"/>
    <w:rsid w:val="0079392D"/>
    <w:rsid w:val="00793F05"/>
    <w:rsid w:val="0079460B"/>
    <w:rsid w:val="00797029"/>
    <w:rsid w:val="00797B96"/>
    <w:rsid w:val="00797D7E"/>
    <w:rsid w:val="007A0261"/>
    <w:rsid w:val="007A0C40"/>
    <w:rsid w:val="007A42BD"/>
    <w:rsid w:val="007A437B"/>
    <w:rsid w:val="007A6708"/>
    <w:rsid w:val="007B0AB9"/>
    <w:rsid w:val="007B252E"/>
    <w:rsid w:val="007B2B2F"/>
    <w:rsid w:val="007C1DF1"/>
    <w:rsid w:val="007D177B"/>
    <w:rsid w:val="007D36A5"/>
    <w:rsid w:val="007D5B76"/>
    <w:rsid w:val="007E008D"/>
    <w:rsid w:val="007E148E"/>
    <w:rsid w:val="007E189F"/>
    <w:rsid w:val="007E45A8"/>
    <w:rsid w:val="007E4FBD"/>
    <w:rsid w:val="007F47A0"/>
    <w:rsid w:val="007F50E1"/>
    <w:rsid w:val="00801447"/>
    <w:rsid w:val="00802E87"/>
    <w:rsid w:val="008031A3"/>
    <w:rsid w:val="00803681"/>
    <w:rsid w:val="00805946"/>
    <w:rsid w:val="00805D9A"/>
    <w:rsid w:val="00806D2F"/>
    <w:rsid w:val="00806FC7"/>
    <w:rsid w:val="008131BB"/>
    <w:rsid w:val="008174A8"/>
    <w:rsid w:val="008217AD"/>
    <w:rsid w:val="00823657"/>
    <w:rsid w:val="008250D3"/>
    <w:rsid w:val="008254F7"/>
    <w:rsid w:val="00826776"/>
    <w:rsid w:val="00832E52"/>
    <w:rsid w:val="00832F61"/>
    <w:rsid w:val="00835514"/>
    <w:rsid w:val="00841092"/>
    <w:rsid w:val="008414A1"/>
    <w:rsid w:val="00841D63"/>
    <w:rsid w:val="00842B62"/>
    <w:rsid w:val="00846660"/>
    <w:rsid w:val="00846F3B"/>
    <w:rsid w:val="008477FF"/>
    <w:rsid w:val="00853F05"/>
    <w:rsid w:val="00854861"/>
    <w:rsid w:val="0085551E"/>
    <w:rsid w:val="00855555"/>
    <w:rsid w:val="0085615F"/>
    <w:rsid w:val="00856DF4"/>
    <w:rsid w:val="00862334"/>
    <w:rsid w:val="00862593"/>
    <w:rsid w:val="0086622F"/>
    <w:rsid w:val="00876542"/>
    <w:rsid w:val="00880177"/>
    <w:rsid w:val="00882027"/>
    <w:rsid w:val="00882EC0"/>
    <w:rsid w:val="00883644"/>
    <w:rsid w:val="00885689"/>
    <w:rsid w:val="00885933"/>
    <w:rsid w:val="008863FF"/>
    <w:rsid w:val="00887B0C"/>
    <w:rsid w:val="00893247"/>
    <w:rsid w:val="00894D8D"/>
    <w:rsid w:val="008A1AF3"/>
    <w:rsid w:val="008A4FA0"/>
    <w:rsid w:val="008A5A68"/>
    <w:rsid w:val="008A7007"/>
    <w:rsid w:val="008B2FA6"/>
    <w:rsid w:val="008B69F0"/>
    <w:rsid w:val="008B703A"/>
    <w:rsid w:val="008C6E7E"/>
    <w:rsid w:val="008D6312"/>
    <w:rsid w:val="008D66A9"/>
    <w:rsid w:val="008D7692"/>
    <w:rsid w:val="008E6334"/>
    <w:rsid w:val="008F0178"/>
    <w:rsid w:val="008F04C3"/>
    <w:rsid w:val="008F6A01"/>
    <w:rsid w:val="008F6A77"/>
    <w:rsid w:val="009016A4"/>
    <w:rsid w:val="0090353C"/>
    <w:rsid w:val="009035FE"/>
    <w:rsid w:val="009038A4"/>
    <w:rsid w:val="00910672"/>
    <w:rsid w:val="00915ABC"/>
    <w:rsid w:val="009203F5"/>
    <w:rsid w:val="009206B4"/>
    <w:rsid w:val="00922F07"/>
    <w:rsid w:val="0092594B"/>
    <w:rsid w:val="009336D3"/>
    <w:rsid w:val="00934A90"/>
    <w:rsid w:val="00940F6D"/>
    <w:rsid w:val="00940FD3"/>
    <w:rsid w:val="00946333"/>
    <w:rsid w:val="0094633E"/>
    <w:rsid w:val="009464C2"/>
    <w:rsid w:val="00946826"/>
    <w:rsid w:val="00951129"/>
    <w:rsid w:val="00951E0F"/>
    <w:rsid w:val="009530D6"/>
    <w:rsid w:val="009544E0"/>
    <w:rsid w:val="00960E07"/>
    <w:rsid w:val="00960F40"/>
    <w:rsid w:val="0096231C"/>
    <w:rsid w:val="00962523"/>
    <w:rsid w:val="00967230"/>
    <w:rsid w:val="0097072C"/>
    <w:rsid w:val="0097079E"/>
    <w:rsid w:val="00971CD8"/>
    <w:rsid w:val="00973ECC"/>
    <w:rsid w:val="00974D04"/>
    <w:rsid w:val="0097599D"/>
    <w:rsid w:val="00976981"/>
    <w:rsid w:val="00980CF4"/>
    <w:rsid w:val="00981D80"/>
    <w:rsid w:val="00984352"/>
    <w:rsid w:val="00984FE9"/>
    <w:rsid w:val="00986073"/>
    <w:rsid w:val="009860E8"/>
    <w:rsid w:val="00986EA8"/>
    <w:rsid w:val="009A07C5"/>
    <w:rsid w:val="009A4678"/>
    <w:rsid w:val="009B5895"/>
    <w:rsid w:val="009B7885"/>
    <w:rsid w:val="009B798C"/>
    <w:rsid w:val="009C0A91"/>
    <w:rsid w:val="009C0BAB"/>
    <w:rsid w:val="009C1BA5"/>
    <w:rsid w:val="009C2FE3"/>
    <w:rsid w:val="009D212A"/>
    <w:rsid w:val="009D3D7F"/>
    <w:rsid w:val="009D41EB"/>
    <w:rsid w:val="009D48E0"/>
    <w:rsid w:val="009D4C9D"/>
    <w:rsid w:val="009D537D"/>
    <w:rsid w:val="009D75D9"/>
    <w:rsid w:val="009E13AF"/>
    <w:rsid w:val="009E1581"/>
    <w:rsid w:val="009E1F9D"/>
    <w:rsid w:val="009E6F76"/>
    <w:rsid w:val="009E7E6F"/>
    <w:rsid w:val="009F0A0B"/>
    <w:rsid w:val="009F1FAC"/>
    <w:rsid w:val="009F4D5A"/>
    <w:rsid w:val="009F5D99"/>
    <w:rsid w:val="00A00289"/>
    <w:rsid w:val="00A0160E"/>
    <w:rsid w:val="00A03F23"/>
    <w:rsid w:val="00A140BA"/>
    <w:rsid w:val="00A20CB9"/>
    <w:rsid w:val="00A2169B"/>
    <w:rsid w:val="00A216B3"/>
    <w:rsid w:val="00A219FA"/>
    <w:rsid w:val="00A21B0B"/>
    <w:rsid w:val="00A2258E"/>
    <w:rsid w:val="00A23A57"/>
    <w:rsid w:val="00A23F34"/>
    <w:rsid w:val="00A2569E"/>
    <w:rsid w:val="00A2600A"/>
    <w:rsid w:val="00A26A25"/>
    <w:rsid w:val="00A26DEE"/>
    <w:rsid w:val="00A27A49"/>
    <w:rsid w:val="00A3441A"/>
    <w:rsid w:val="00A35A07"/>
    <w:rsid w:val="00A36C21"/>
    <w:rsid w:val="00A44741"/>
    <w:rsid w:val="00A46474"/>
    <w:rsid w:val="00A47CDE"/>
    <w:rsid w:val="00A5097D"/>
    <w:rsid w:val="00A54797"/>
    <w:rsid w:val="00A55C58"/>
    <w:rsid w:val="00A55ED0"/>
    <w:rsid w:val="00A60AE4"/>
    <w:rsid w:val="00A60C19"/>
    <w:rsid w:val="00A6437C"/>
    <w:rsid w:val="00A65C9C"/>
    <w:rsid w:val="00A67BA9"/>
    <w:rsid w:val="00A7725D"/>
    <w:rsid w:val="00A80349"/>
    <w:rsid w:val="00A84932"/>
    <w:rsid w:val="00A87518"/>
    <w:rsid w:val="00A87897"/>
    <w:rsid w:val="00A87B7F"/>
    <w:rsid w:val="00A9016C"/>
    <w:rsid w:val="00A907E8"/>
    <w:rsid w:val="00A945E6"/>
    <w:rsid w:val="00A97402"/>
    <w:rsid w:val="00A97644"/>
    <w:rsid w:val="00A9773C"/>
    <w:rsid w:val="00A97E07"/>
    <w:rsid w:val="00AA0D5A"/>
    <w:rsid w:val="00AA37AB"/>
    <w:rsid w:val="00AA462E"/>
    <w:rsid w:val="00AA505F"/>
    <w:rsid w:val="00AA5AB1"/>
    <w:rsid w:val="00AA6AC1"/>
    <w:rsid w:val="00AB05E8"/>
    <w:rsid w:val="00AB1154"/>
    <w:rsid w:val="00AB59D6"/>
    <w:rsid w:val="00AB6A8C"/>
    <w:rsid w:val="00AB7805"/>
    <w:rsid w:val="00AC1FB0"/>
    <w:rsid w:val="00AC2067"/>
    <w:rsid w:val="00AC2DB4"/>
    <w:rsid w:val="00AC6280"/>
    <w:rsid w:val="00AD1247"/>
    <w:rsid w:val="00AD45B6"/>
    <w:rsid w:val="00AD4F5E"/>
    <w:rsid w:val="00AD72A1"/>
    <w:rsid w:val="00AE2E39"/>
    <w:rsid w:val="00AE63BC"/>
    <w:rsid w:val="00AF29AB"/>
    <w:rsid w:val="00AF6B88"/>
    <w:rsid w:val="00B0065A"/>
    <w:rsid w:val="00B00866"/>
    <w:rsid w:val="00B023E1"/>
    <w:rsid w:val="00B03C47"/>
    <w:rsid w:val="00B05D87"/>
    <w:rsid w:val="00B13135"/>
    <w:rsid w:val="00B13D68"/>
    <w:rsid w:val="00B149AD"/>
    <w:rsid w:val="00B20CCA"/>
    <w:rsid w:val="00B24FF3"/>
    <w:rsid w:val="00B3030A"/>
    <w:rsid w:val="00B32796"/>
    <w:rsid w:val="00B36CAB"/>
    <w:rsid w:val="00B40B2B"/>
    <w:rsid w:val="00B42770"/>
    <w:rsid w:val="00B45AD4"/>
    <w:rsid w:val="00B46878"/>
    <w:rsid w:val="00B5248D"/>
    <w:rsid w:val="00B52902"/>
    <w:rsid w:val="00B53AEF"/>
    <w:rsid w:val="00B54978"/>
    <w:rsid w:val="00B55D2B"/>
    <w:rsid w:val="00B60D37"/>
    <w:rsid w:val="00B61200"/>
    <w:rsid w:val="00B61449"/>
    <w:rsid w:val="00B6669E"/>
    <w:rsid w:val="00B677EF"/>
    <w:rsid w:val="00B71CD6"/>
    <w:rsid w:val="00B728A7"/>
    <w:rsid w:val="00B75417"/>
    <w:rsid w:val="00B80F50"/>
    <w:rsid w:val="00B8117D"/>
    <w:rsid w:val="00B854C3"/>
    <w:rsid w:val="00B90D2E"/>
    <w:rsid w:val="00B9273E"/>
    <w:rsid w:val="00B94A1A"/>
    <w:rsid w:val="00B956D6"/>
    <w:rsid w:val="00B95A0F"/>
    <w:rsid w:val="00BA1BB0"/>
    <w:rsid w:val="00BA3041"/>
    <w:rsid w:val="00BA3B28"/>
    <w:rsid w:val="00BA591D"/>
    <w:rsid w:val="00BA695B"/>
    <w:rsid w:val="00BA7BBE"/>
    <w:rsid w:val="00BB01C8"/>
    <w:rsid w:val="00BB12F0"/>
    <w:rsid w:val="00BB287D"/>
    <w:rsid w:val="00BB3EAF"/>
    <w:rsid w:val="00BB5783"/>
    <w:rsid w:val="00BB761F"/>
    <w:rsid w:val="00BC08E9"/>
    <w:rsid w:val="00BC5653"/>
    <w:rsid w:val="00BD218C"/>
    <w:rsid w:val="00BD2748"/>
    <w:rsid w:val="00BD3AFB"/>
    <w:rsid w:val="00BD3FB5"/>
    <w:rsid w:val="00BD636D"/>
    <w:rsid w:val="00BD6B07"/>
    <w:rsid w:val="00BE09B6"/>
    <w:rsid w:val="00BE2214"/>
    <w:rsid w:val="00BE382C"/>
    <w:rsid w:val="00BE4284"/>
    <w:rsid w:val="00BE480A"/>
    <w:rsid w:val="00BE5268"/>
    <w:rsid w:val="00BF12F2"/>
    <w:rsid w:val="00BF2A5F"/>
    <w:rsid w:val="00BF3342"/>
    <w:rsid w:val="00C05919"/>
    <w:rsid w:val="00C060A2"/>
    <w:rsid w:val="00C071DF"/>
    <w:rsid w:val="00C10AE9"/>
    <w:rsid w:val="00C125BD"/>
    <w:rsid w:val="00C131FA"/>
    <w:rsid w:val="00C136E1"/>
    <w:rsid w:val="00C15C67"/>
    <w:rsid w:val="00C174AE"/>
    <w:rsid w:val="00C179A1"/>
    <w:rsid w:val="00C218B5"/>
    <w:rsid w:val="00C221C3"/>
    <w:rsid w:val="00C2324C"/>
    <w:rsid w:val="00C234F2"/>
    <w:rsid w:val="00C2604D"/>
    <w:rsid w:val="00C31573"/>
    <w:rsid w:val="00C31E8D"/>
    <w:rsid w:val="00C32939"/>
    <w:rsid w:val="00C35294"/>
    <w:rsid w:val="00C37C2D"/>
    <w:rsid w:val="00C42017"/>
    <w:rsid w:val="00C42A76"/>
    <w:rsid w:val="00C42D6D"/>
    <w:rsid w:val="00C4353C"/>
    <w:rsid w:val="00C465A6"/>
    <w:rsid w:val="00C470A6"/>
    <w:rsid w:val="00C511BE"/>
    <w:rsid w:val="00C54D95"/>
    <w:rsid w:val="00C55BB5"/>
    <w:rsid w:val="00C60571"/>
    <w:rsid w:val="00C63A87"/>
    <w:rsid w:val="00C648B9"/>
    <w:rsid w:val="00C669BB"/>
    <w:rsid w:val="00C70E12"/>
    <w:rsid w:val="00C7253C"/>
    <w:rsid w:val="00C72FD3"/>
    <w:rsid w:val="00C77B84"/>
    <w:rsid w:val="00C80D82"/>
    <w:rsid w:val="00C8279B"/>
    <w:rsid w:val="00C83542"/>
    <w:rsid w:val="00C83E04"/>
    <w:rsid w:val="00C864DF"/>
    <w:rsid w:val="00C8703E"/>
    <w:rsid w:val="00C900F9"/>
    <w:rsid w:val="00C91C1B"/>
    <w:rsid w:val="00C954FF"/>
    <w:rsid w:val="00C95AEB"/>
    <w:rsid w:val="00CA11BD"/>
    <w:rsid w:val="00CA4856"/>
    <w:rsid w:val="00CB0F9F"/>
    <w:rsid w:val="00CB59CE"/>
    <w:rsid w:val="00CB5D67"/>
    <w:rsid w:val="00CB6AA1"/>
    <w:rsid w:val="00CC1863"/>
    <w:rsid w:val="00CC68B7"/>
    <w:rsid w:val="00CC697B"/>
    <w:rsid w:val="00CD3AAE"/>
    <w:rsid w:val="00CD49B1"/>
    <w:rsid w:val="00CD4BB9"/>
    <w:rsid w:val="00CD6F57"/>
    <w:rsid w:val="00CE09E0"/>
    <w:rsid w:val="00CE4E75"/>
    <w:rsid w:val="00CE624C"/>
    <w:rsid w:val="00CE7CCB"/>
    <w:rsid w:val="00CF10A0"/>
    <w:rsid w:val="00CF6507"/>
    <w:rsid w:val="00CF6B44"/>
    <w:rsid w:val="00D10444"/>
    <w:rsid w:val="00D12024"/>
    <w:rsid w:val="00D175F0"/>
    <w:rsid w:val="00D2187D"/>
    <w:rsid w:val="00D225E6"/>
    <w:rsid w:val="00D229AE"/>
    <w:rsid w:val="00D2445C"/>
    <w:rsid w:val="00D26B4A"/>
    <w:rsid w:val="00D32232"/>
    <w:rsid w:val="00D3247F"/>
    <w:rsid w:val="00D37923"/>
    <w:rsid w:val="00D45FB8"/>
    <w:rsid w:val="00D46723"/>
    <w:rsid w:val="00D46D1C"/>
    <w:rsid w:val="00D50330"/>
    <w:rsid w:val="00D5120B"/>
    <w:rsid w:val="00D515A8"/>
    <w:rsid w:val="00D54A95"/>
    <w:rsid w:val="00D57A3B"/>
    <w:rsid w:val="00D60109"/>
    <w:rsid w:val="00D612AD"/>
    <w:rsid w:val="00D61C82"/>
    <w:rsid w:val="00D61D77"/>
    <w:rsid w:val="00D62B2B"/>
    <w:rsid w:val="00D6579F"/>
    <w:rsid w:val="00D67618"/>
    <w:rsid w:val="00D705CA"/>
    <w:rsid w:val="00D70EE7"/>
    <w:rsid w:val="00D71DA9"/>
    <w:rsid w:val="00D7428A"/>
    <w:rsid w:val="00D8174C"/>
    <w:rsid w:val="00D82F3F"/>
    <w:rsid w:val="00D864B3"/>
    <w:rsid w:val="00D8769A"/>
    <w:rsid w:val="00D90D7E"/>
    <w:rsid w:val="00D91826"/>
    <w:rsid w:val="00D936AE"/>
    <w:rsid w:val="00D93D26"/>
    <w:rsid w:val="00D96AFC"/>
    <w:rsid w:val="00DA6B25"/>
    <w:rsid w:val="00DA7A07"/>
    <w:rsid w:val="00DB2C32"/>
    <w:rsid w:val="00DB3EE2"/>
    <w:rsid w:val="00DB4372"/>
    <w:rsid w:val="00DB43A3"/>
    <w:rsid w:val="00DB46C6"/>
    <w:rsid w:val="00DB503A"/>
    <w:rsid w:val="00DC0039"/>
    <w:rsid w:val="00DC099F"/>
    <w:rsid w:val="00DC0B66"/>
    <w:rsid w:val="00DC317B"/>
    <w:rsid w:val="00DC5ECC"/>
    <w:rsid w:val="00DD10DD"/>
    <w:rsid w:val="00DD3B51"/>
    <w:rsid w:val="00DD4282"/>
    <w:rsid w:val="00DD4B6D"/>
    <w:rsid w:val="00DD61CE"/>
    <w:rsid w:val="00DD6378"/>
    <w:rsid w:val="00DD6555"/>
    <w:rsid w:val="00DD7997"/>
    <w:rsid w:val="00DE0788"/>
    <w:rsid w:val="00DE14A8"/>
    <w:rsid w:val="00DE1DAF"/>
    <w:rsid w:val="00DE68FA"/>
    <w:rsid w:val="00DE7F50"/>
    <w:rsid w:val="00DF37D9"/>
    <w:rsid w:val="00DF4B09"/>
    <w:rsid w:val="00DF5F5E"/>
    <w:rsid w:val="00DF6BC5"/>
    <w:rsid w:val="00E0393B"/>
    <w:rsid w:val="00E04129"/>
    <w:rsid w:val="00E05D3B"/>
    <w:rsid w:val="00E10568"/>
    <w:rsid w:val="00E10A0A"/>
    <w:rsid w:val="00E12DA9"/>
    <w:rsid w:val="00E2147D"/>
    <w:rsid w:val="00E22833"/>
    <w:rsid w:val="00E300FF"/>
    <w:rsid w:val="00E30EE3"/>
    <w:rsid w:val="00E33AF7"/>
    <w:rsid w:val="00E347A5"/>
    <w:rsid w:val="00E352B2"/>
    <w:rsid w:val="00E41DF5"/>
    <w:rsid w:val="00E4444F"/>
    <w:rsid w:val="00E44E82"/>
    <w:rsid w:val="00E47938"/>
    <w:rsid w:val="00E510B2"/>
    <w:rsid w:val="00E54C82"/>
    <w:rsid w:val="00E5649E"/>
    <w:rsid w:val="00E572AC"/>
    <w:rsid w:val="00E57BFA"/>
    <w:rsid w:val="00E64875"/>
    <w:rsid w:val="00E65A95"/>
    <w:rsid w:val="00E75942"/>
    <w:rsid w:val="00E823CD"/>
    <w:rsid w:val="00E86518"/>
    <w:rsid w:val="00E920BC"/>
    <w:rsid w:val="00E93088"/>
    <w:rsid w:val="00E958B4"/>
    <w:rsid w:val="00E964B6"/>
    <w:rsid w:val="00E977D2"/>
    <w:rsid w:val="00EA0896"/>
    <w:rsid w:val="00EA0F93"/>
    <w:rsid w:val="00EA4008"/>
    <w:rsid w:val="00EA449E"/>
    <w:rsid w:val="00EA5A9E"/>
    <w:rsid w:val="00EA5B4A"/>
    <w:rsid w:val="00EA5B7D"/>
    <w:rsid w:val="00EA5F7D"/>
    <w:rsid w:val="00EA6F84"/>
    <w:rsid w:val="00EB0437"/>
    <w:rsid w:val="00EB142F"/>
    <w:rsid w:val="00EB1590"/>
    <w:rsid w:val="00EB28EE"/>
    <w:rsid w:val="00EB43EB"/>
    <w:rsid w:val="00EB48ED"/>
    <w:rsid w:val="00EB540E"/>
    <w:rsid w:val="00EB6F18"/>
    <w:rsid w:val="00EC1425"/>
    <w:rsid w:val="00EC1FF3"/>
    <w:rsid w:val="00EC39EB"/>
    <w:rsid w:val="00EC3EEA"/>
    <w:rsid w:val="00EC5968"/>
    <w:rsid w:val="00EC6E3D"/>
    <w:rsid w:val="00EC76C1"/>
    <w:rsid w:val="00ED0EBD"/>
    <w:rsid w:val="00ED3990"/>
    <w:rsid w:val="00ED56DE"/>
    <w:rsid w:val="00ED6179"/>
    <w:rsid w:val="00ED68C1"/>
    <w:rsid w:val="00ED7621"/>
    <w:rsid w:val="00EE1241"/>
    <w:rsid w:val="00EE45D0"/>
    <w:rsid w:val="00EE70A4"/>
    <w:rsid w:val="00EF075A"/>
    <w:rsid w:val="00EF1481"/>
    <w:rsid w:val="00EF2235"/>
    <w:rsid w:val="00EF2635"/>
    <w:rsid w:val="00EF5B02"/>
    <w:rsid w:val="00EF7C73"/>
    <w:rsid w:val="00EF7EAC"/>
    <w:rsid w:val="00F0100B"/>
    <w:rsid w:val="00F023C8"/>
    <w:rsid w:val="00F048BC"/>
    <w:rsid w:val="00F0604B"/>
    <w:rsid w:val="00F11C30"/>
    <w:rsid w:val="00F135CB"/>
    <w:rsid w:val="00F13EF1"/>
    <w:rsid w:val="00F13FC9"/>
    <w:rsid w:val="00F209FD"/>
    <w:rsid w:val="00F21756"/>
    <w:rsid w:val="00F22F1D"/>
    <w:rsid w:val="00F240B5"/>
    <w:rsid w:val="00F25C40"/>
    <w:rsid w:val="00F260D6"/>
    <w:rsid w:val="00F266BF"/>
    <w:rsid w:val="00F26BCA"/>
    <w:rsid w:val="00F31CBF"/>
    <w:rsid w:val="00F31CDC"/>
    <w:rsid w:val="00F33518"/>
    <w:rsid w:val="00F33CD8"/>
    <w:rsid w:val="00F34FCD"/>
    <w:rsid w:val="00F36382"/>
    <w:rsid w:val="00F3752E"/>
    <w:rsid w:val="00F40DBC"/>
    <w:rsid w:val="00F4215D"/>
    <w:rsid w:val="00F43419"/>
    <w:rsid w:val="00F453AE"/>
    <w:rsid w:val="00F45903"/>
    <w:rsid w:val="00F51CAF"/>
    <w:rsid w:val="00F53B88"/>
    <w:rsid w:val="00F541EF"/>
    <w:rsid w:val="00F544CF"/>
    <w:rsid w:val="00F54A1C"/>
    <w:rsid w:val="00F54AA3"/>
    <w:rsid w:val="00F60522"/>
    <w:rsid w:val="00F60DC3"/>
    <w:rsid w:val="00F6197A"/>
    <w:rsid w:val="00F6395D"/>
    <w:rsid w:val="00F70404"/>
    <w:rsid w:val="00F730E6"/>
    <w:rsid w:val="00F740FD"/>
    <w:rsid w:val="00F762D1"/>
    <w:rsid w:val="00F84521"/>
    <w:rsid w:val="00F8477A"/>
    <w:rsid w:val="00F84A3E"/>
    <w:rsid w:val="00F87B35"/>
    <w:rsid w:val="00F905FA"/>
    <w:rsid w:val="00F92940"/>
    <w:rsid w:val="00F93157"/>
    <w:rsid w:val="00F95BBC"/>
    <w:rsid w:val="00F95FC0"/>
    <w:rsid w:val="00FA2220"/>
    <w:rsid w:val="00FB0429"/>
    <w:rsid w:val="00FB08CF"/>
    <w:rsid w:val="00FB2B64"/>
    <w:rsid w:val="00FB3E8D"/>
    <w:rsid w:val="00FB4551"/>
    <w:rsid w:val="00FB46D4"/>
    <w:rsid w:val="00FB51E5"/>
    <w:rsid w:val="00FB5342"/>
    <w:rsid w:val="00FB5CE4"/>
    <w:rsid w:val="00FB6549"/>
    <w:rsid w:val="00FC15D2"/>
    <w:rsid w:val="00FC177F"/>
    <w:rsid w:val="00FC3E8B"/>
    <w:rsid w:val="00FD1B17"/>
    <w:rsid w:val="00FD24F3"/>
    <w:rsid w:val="00FD3EF0"/>
    <w:rsid w:val="00FD560E"/>
    <w:rsid w:val="00FE05F4"/>
    <w:rsid w:val="00FE33AC"/>
    <w:rsid w:val="00FE4C1F"/>
    <w:rsid w:val="00FE67DE"/>
    <w:rsid w:val="00FE763B"/>
    <w:rsid w:val="00FF30DD"/>
    <w:rsid w:val="00FF3CCA"/>
    <w:rsid w:val="296E95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C4C38F"/>
  <w15:docId w15:val="{D32B4654-E48E-48E8-A7BD-5C162522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6307"/>
    <w:pPr>
      <w:suppressAutoHyphens/>
    </w:pPr>
    <w:rPr>
      <w:sz w:val="24"/>
      <w:szCs w:val="24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rsid w:val="00636307"/>
    <w:rPr>
      <w:rFonts w:ascii="Symbol" w:hAnsi="Symbol" w:cs="Symbol"/>
    </w:rPr>
  </w:style>
  <w:style w:type="character" w:styleId="WW8Num1z2" w:customStyle="1">
    <w:name w:val="WW8Num1z2"/>
    <w:rsid w:val="00636307"/>
    <w:rPr>
      <w:rFonts w:ascii="Courier New" w:hAnsi="Courier New" w:cs="Courier New"/>
    </w:rPr>
  </w:style>
  <w:style w:type="character" w:styleId="WW8Num1z3" w:customStyle="1">
    <w:name w:val="WW8Num1z3"/>
    <w:rsid w:val="00636307"/>
    <w:rPr>
      <w:rFonts w:ascii="Wingdings" w:hAnsi="Wingdings" w:cs="Wingdings"/>
    </w:rPr>
  </w:style>
  <w:style w:type="character" w:styleId="WW8Num3z0" w:customStyle="1">
    <w:name w:val="WW8Num3z0"/>
    <w:rsid w:val="00636307"/>
    <w:rPr>
      <w:rFonts w:ascii="Symbol" w:hAnsi="Symbol" w:cs="Symbol"/>
      <w:color w:val="auto"/>
      <w:sz w:val="20"/>
    </w:rPr>
  </w:style>
  <w:style w:type="character" w:styleId="WW8Num3z1" w:customStyle="1">
    <w:name w:val="WW8Num3z1"/>
    <w:rsid w:val="00636307"/>
    <w:rPr>
      <w:rFonts w:ascii="Courier New" w:hAnsi="Courier New" w:cs="Courier New"/>
    </w:rPr>
  </w:style>
  <w:style w:type="character" w:styleId="WW8Num3z2" w:customStyle="1">
    <w:name w:val="WW8Num3z2"/>
    <w:rsid w:val="00636307"/>
    <w:rPr>
      <w:rFonts w:ascii="Wingdings" w:hAnsi="Wingdings" w:cs="Wingdings"/>
    </w:rPr>
  </w:style>
  <w:style w:type="character" w:styleId="WW8Num4z0" w:customStyle="1">
    <w:name w:val="WW8Num4z0"/>
    <w:rsid w:val="00636307"/>
    <w:rPr>
      <w:rFonts w:ascii="Symbol" w:hAnsi="Symbol" w:cs="Symbol"/>
    </w:rPr>
  </w:style>
  <w:style w:type="character" w:styleId="WW8Num5z0" w:customStyle="1">
    <w:name w:val="WW8Num5z0"/>
    <w:rsid w:val="00636307"/>
    <w:rPr>
      <w:rFonts w:ascii="Times" w:hAnsi="Times" w:cs="Times"/>
      <w:kern w:val="1"/>
    </w:rPr>
  </w:style>
  <w:style w:type="character" w:styleId="WW8Num5z1" w:customStyle="1">
    <w:name w:val="WW8Num5z1"/>
    <w:rsid w:val="00636307"/>
    <w:rPr>
      <w:rFonts w:ascii="Courier New" w:hAnsi="Courier New" w:cs="Courier New"/>
    </w:rPr>
  </w:style>
  <w:style w:type="character" w:styleId="WW8Num5z2" w:customStyle="1">
    <w:name w:val="WW8Num5z2"/>
    <w:rsid w:val="00636307"/>
    <w:rPr>
      <w:rFonts w:ascii="Wingdings" w:hAnsi="Wingdings" w:cs="Wingdings"/>
    </w:rPr>
  </w:style>
  <w:style w:type="character" w:styleId="WW8Num7z0" w:customStyle="1">
    <w:name w:val="WW8Num7z0"/>
    <w:rsid w:val="00636307"/>
    <w:rPr>
      <w:rFonts w:ascii="Symbol" w:hAnsi="Symbol" w:cs="Symbol"/>
    </w:rPr>
  </w:style>
  <w:style w:type="character" w:styleId="WW8Num7z1" w:customStyle="1">
    <w:name w:val="WW8Num7z1"/>
    <w:rsid w:val="00636307"/>
    <w:rPr>
      <w:rFonts w:ascii="Courier New" w:hAnsi="Courier New" w:cs="Courier New"/>
    </w:rPr>
  </w:style>
  <w:style w:type="character" w:styleId="WW8Num7z2" w:customStyle="1">
    <w:name w:val="WW8Num7z2"/>
    <w:rsid w:val="00636307"/>
    <w:rPr>
      <w:rFonts w:ascii="Wingdings" w:hAnsi="Wingdings" w:cs="Wingdings"/>
    </w:rPr>
  </w:style>
  <w:style w:type="character" w:styleId="Carpredefinitoparagrafo3" w:customStyle="1">
    <w:name w:val="Car. predefinito paragrafo3"/>
    <w:rsid w:val="00636307"/>
  </w:style>
  <w:style w:type="character" w:styleId="WW8Num3z3" w:customStyle="1">
    <w:name w:val="WW8Num3z3"/>
    <w:rsid w:val="00636307"/>
    <w:rPr>
      <w:rFonts w:ascii="Symbol" w:hAnsi="Symbol" w:cs="Symbol"/>
    </w:rPr>
  </w:style>
  <w:style w:type="character" w:styleId="WW8Num4z1" w:customStyle="1">
    <w:name w:val="WW8Num4z1"/>
    <w:rsid w:val="00636307"/>
    <w:rPr>
      <w:rFonts w:ascii="Courier New" w:hAnsi="Courier New" w:cs="Courier New"/>
    </w:rPr>
  </w:style>
  <w:style w:type="character" w:styleId="WW8Num4z2" w:customStyle="1">
    <w:name w:val="WW8Num4z2"/>
    <w:rsid w:val="00636307"/>
    <w:rPr>
      <w:rFonts w:ascii="Bookshelf Symbol 7" w:hAnsi="Bookshelf Symbol 7" w:cs="Bookshelf Symbol 7"/>
    </w:rPr>
  </w:style>
  <w:style w:type="character" w:styleId="WW-Carpredefinitoparagrafo" w:customStyle="1">
    <w:name w:val="WW-Car. predefinito paragrafo"/>
    <w:rsid w:val="00636307"/>
  </w:style>
  <w:style w:type="character" w:styleId="Carpredefinitoparagrafo2" w:customStyle="1">
    <w:name w:val="Car. predefinito paragrafo2"/>
    <w:rsid w:val="00636307"/>
  </w:style>
  <w:style w:type="character" w:styleId="Absatz-Standardschriftart" w:customStyle="1">
    <w:name w:val="Absatz-Standardschriftart"/>
    <w:rsid w:val="00636307"/>
  </w:style>
  <w:style w:type="character" w:styleId="WW8Num2z0" w:customStyle="1">
    <w:name w:val="WW8Num2z0"/>
    <w:rsid w:val="00636307"/>
    <w:rPr>
      <w:rFonts w:ascii="Times" w:hAnsi="Times" w:cs="Times"/>
      <w:kern w:val="1"/>
    </w:rPr>
  </w:style>
  <w:style w:type="character" w:styleId="WW8Num2z1" w:customStyle="1">
    <w:name w:val="WW8Num2z1"/>
    <w:rsid w:val="00636307"/>
    <w:rPr>
      <w:rFonts w:ascii="Courier New" w:hAnsi="Courier New" w:cs="Courier New"/>
    </w:rPr>
  </w:style>
  <w:style w:type="character" w:styleId="WW8Num2z2" w:customStyle="1">
    <w:name w:val="WW8Num2z2"/>
    <w:rsid w:val="00636307"/>
    <w:rPr>
      <w:rFonts w:ascii="Wingdings" w:hAnsi="Wingdings" w:cs="Wingdings"/>
    </w:rPr>
  </w:style>
  <w:style w:type="character" w:styleId="WW8Num2z3" w:customStyle="1">
    <w:name w:val="WW8Num2z3"/>
    <w:rsid w:val="00636307"/>
    <w:rPr>
      <w:rFonts w:ascii="Symbol" w:hAnsi="Symbol" w:cs="Symbol"/>
    </w:rPr>
  </w:style>
  <w:style w:type="character" w:styleId="WW8Num5z3" w:customStyle="1">
    <w:name w:val="WW8Num5z3"/>
    <w:rsid w:val="00636307"/>
    <w:rPr>
      <w:rFonts w:ascii="Symbol" w:hAnsi="Symbol" w:cs="Symbol"/>
    </w:rPr>
  </w:style>
  <w:style w:type="character" w:styleId="WW8Num6z0" w:customStyle="1">
    <w:name w:val="WW8Num6z0"/>
    <w:rsid w:val="00636307"/>
    <w:rPr>
      <w:rFonts w:ascii="Symbol" w:hAnsi="Symbol" w:cs="Symbol"/>
    </w:rPr>
  </w:style>
  <w:style w:type="character" w:styleId="WW8Num6z1" w:customStyle="1">
    <w:name w:val="WW8Num6z1"/>
    <w:rsid w:val="00636307"/>
    <w:rPr>
      <w:rFonts w:ascii="Courier New" w:hAnsi="Courier New" w:cs="Courier New"/>
    </w:rPr>
  </w:style>
  <w:style w:type="character" w:styleId="WW8Num6z2" w:customStyle="1">
    <w:name w:val="WW8Num6z2"/>
    <w:rsid w:val="00636307"/>
    <w:rPr>
      <w:rFonts w:ascii="Wingdings" w:hAnsi="Wingdings" w:cs="Wingdings"/>
    </w:rPr>
  </w:style>
  <w:style w:type="character" w:styleId="WW8Num8z0" w:customStyle="1">
    <w:name w:val="WW8Num8z0"/>
    <w:rsid w:val="00636307"/>
    <w:rPr>
      <w:rFonts w:ascii="Symbol" w:hAnsi="Symbol" w:cs="Symbol"/>
    </w:rPr>
  </w:style>
  <w:style w:type="character" w:styleId="WW8Num8z1" w:customStyle="1">
    <w:name w:val="WW8Num8z1"/>
    <w:rsid w:val="00636307"/>
    <w:rPr>
      <w:rFonts w:ascii="Courier New" w:hAnsi="Courier New" w:cs="Courier New"/>
    </w:rPr>
  </w:style>
  <w:style w:type="character" w:styleId="WW8Num8z2" w:customStyle="1">
    <w:name w:val="WW8Num8z2"/>
    <w:rsid w:val="00636307"/>
    <w:rPr>
      <w:rFonts w:ascii="Wingdings" w:hAnsi="Wingdings" w:cs="Wingdings"/>
    </w:rPr>
  </w:style>
  <w:style w:type="character" w:styleId="WW8Num9z0" w:customStyle="1">
    <w:name w:val="WW8Num9z0"/>
    <w:rsid w:val="00636307"/>
    <w:rPr>
      <w:rFonts w:ascii="Symbol" w:hAnsi="Symbol" w:cs="Symbol"/>
    </w:rPr>
  </w:style>
  <w:style w:type="character" w:styleId="WW8Num9z1" w:customStyle="1">
    <w:name w:val="WW8Num9z1"/>
    <w:rsid w:val="00636307"/>
    <w:rPr>
      <w:rFonts w:ascii="Courier New" w:hAnsi="Courier New" w:cs="Courier New"/>
    </w:rPr>
  </w:style>
  <w:style w:type="character" w:styleId="WW8Num10z1" w:customStyle="1">
    <w:name w:val="WW8Num10z1"/>
    <w:rsid w:val="00636307"/>
    <w:rPr>
      <w:rFonts w:ascii="Courier New" w:hAnsi="Courier New" w:cs="Courier New"/>
    </w:rPr>
  </w:style>
  <w:style w:type="character" w:styleId="WW8Num10z2" w:customStyle="1">
    <w:name w:val="WW8Num10z2"/>
    <w:rsid w:val="00636307"/>
    <w:rPr>
      <w:rFonts w:ascii="Wingdings" w:hAnsi="Wingdings" w:cs="Wingdings"/>
    </w:rPr>
  </w:style>
  <w:style w:type="character" w:styleId="WW8Num10z3" w:customStyle="1">
    <w:name w:val="WW8Num10z3"/>
    <w:rsid w:val="00636307"/>
    <w:rPr>
      <w:rFonts w:ascii="Symbol" w:hAnsi="Symbol" w:cs="Symbol"/>
    </w:rPr>
  </w:style>
  <w:style w:type="character" w:styleId="WW8Num11z1" w:customStyle="1">
    <w:name w:val="WW8Num11z1"/>
    <w:rsid w:val="00636307"/>
    <w:rPr>
      <w:rFonts w:ascii="Symbol" w:hAnsi="Symbol" w:cs="Symbol"/>
    </w:rPr>
  </w:style>
  <w:style w:type="character" w:styleId="WW8Num14z0" w:customStyle="1">
    <w:name w:val="WW8Num14z0"/>
    <w:rsid w:val="00636307"/>
    <w:rPr>
      <w:rFonts w:ascii="Times New Roman" w:hAnsi="Times New Roman" w:eastAsia="Times New Roman" w:cs="Times New Roman"/>
      <w:b/>
    </w:rPr>
  </w:style>
  <w:style w:type="character" w:styleId="WW8Num14z1" w:customStyle="1">
    <w:name w:val="WW8Num14z1"/>
    <w:rsid w:val="00636307"/>
    <w:rPr>
      <w:rFonts w:ascii="Courier New" w:hAnsi="Courier New" w:cs="Courier New"/>
    </w:rPr>
  </w:style>
  <w:style w:type="character" w:styleId="WW8Num14z2" w:customStyle="1">
    <w:name w:val="WW8Num14z2"/>
    <w:rsid w:val="00636307"/>
    <w:rPr>
      <w:rFonts w:ascii="Wingdings" w:hAnsi="Wingdings" w:cs="Wingdings"/>
    </w:rPr>
  </w:style>
  <w:style w:type="character" w:styleId="WW8Num14z3" w:customStyle="1">
    <w:name w:val="WW8Num14z3"/>
    <w:rsid w:val="00636307"/>
    <w:rPr>
      <w:rFonts w:ascii="Symbol" w:hAnsi="Symbol" w:cs="Symbol"/>
    </w:rPr>
  </w:style>
  <w:style w:type="character" w:styleId="WW8Num15z0" w:customStyle="1">
    <w:name w:val="WW8Num15z0"/>
    <w:rsid w:val="00636307"/>
    <w:rPr>
      <w:rFonts w:ascii="Times New Roman" w:hAnsi="Times New Roman" w:eastAsia="Times New Roman" w:cs="Times New Roman"/>
    </w:rPr>
  </w:style>
  <w:style w:type="character" w:styleId="WW8Num15z1" w:customStyle="1">
    <w:name w:val="WW8Num15z1"/>
    <w:rsid w:val="00636307"/>
    <w:rPr>
      <w:rFonts w:ascii="Courier New" w:hAnsi="Courier New" w:cs="Courier New"/>
    </w:rPr>
  </w:style>
  <w:style w:type="character" w:styleId="WW8Num15z2" w:customStyle="1">
    <w:name w:val="WW8Num15z2"/>
    <w:rsid w:val="00636307"/>
    <w:rPr>
      <w:rFonts w:ascii="Wingdings" w:hAnsi="Wingdings" w:cs="Wingdings"/>
    </w:rPr>
  </w:style>
  <w:style w:type="character" w:styleId="WW8Num15z3" w:customStyle="1">
    <w:name w:val="WW8Num15z3"/>
    <w:rsid w:val="00636307"/>
    <w:rPr>
      <w:rFonts w:ascii="Symbol" w:hAnsi="Symbol" w:cs="Symbol"/>
    </w:rPr>
  </w:style>
  <w:style w:type="character" w:styleId="WW8Num17z0" w:customStyle="1">
    <w:name w:val="WW8Num17z0"/>
    <w:rsid w:val="00636307"/>
    <w:rPr>
      <w:rFonts w:ascii="Times" w:hAnsi="Times" w:cs="Times"/>
      <w:kern w:val="1"/>
    </w:rPr>
  </w:style>
  <w:style w:type="character" w:styleId="WW8Num17z1" w:customStyle="1">
    <w:name w:val="WW8Num17z1"/>
    <w:rsid w:val="00636307"/>
    <w:rPr>
      <w:rFonts w:ascii="Courier New" w:hAnsi="Courier New" w:cs="Courier New"/>
    </w:rPr>
  </w:style>
  <w:style w:type="character" w:styleId="WW8Num17z2" w:customStyle="1">
    <w:name w:val="WW8Num17z2"/>
    <w:rsid w:val="00636307"/>
    <w:rPr>
      <w:rFonts w:ascii="Wingdings" w:hAnsi="Wingdings" w:cs="Wingdings"/>
    </w:rPr>
  </w:style>
  <w:style w:type="character" w:styleId="WW8Num17z3" w:customStyle="1">
    <w:name w:val="WW8Num17z3"/>
    <w:rsid w:val="00636307"/>
    <w:rPr>
      <w:rFonts w:ascii="Symbol" w:hAnsi="Symbol" w:cs="Symbol"/>
    </w:rPr>
  </w:style>
  <w:style w:type="character" w:styleId="WW8Num18z1" w:customStyle="1">
    <w:name w:val="WW8Num18z1"/>
    <w:rsid w:val="00636307"/>
    <w:rPr>
      <w:rFonts w:ascii="Courier New" w:hAnsi="Courier New" w:cs="Courier New"/>
    </w:rPr>
  </w:style>
  <w:style w:type="character" w:styleId="WW8Num18z2" w:customStyle="1">
    <w:name w:val="WW8Num18z2"/>
    <w:rsid w:val="00636307"/>
    <w:rPr>
      <w:rFonts w:ascii="Wingdings" w:hAnsi="Wingdings" w:cs="Wingdings"/>
    </w:rPr>
  </w:style>
  <w:style w:type="character" w:styleId="WW8Num18z3" w:customStyle="1">
    <w:name w:val="WW8Num18z3"/>
    <w:rsid w:val="00636307"/>
    <w:rPr>
      <w:rFonts w:ascii="Symbol" w:hAnsi="Symbol" w:cs="Symbol"/>
    </w:rPr>
  </w:style>
  <w:style w:type="character" w:styleId="WW8Num19z0" w:customStyle="1">
    <w:name w:val="WW8Num19z0"/>
    <w:rsid w:val="00636307"/>
    <w:rPr>
      <w:rFonts w:ascii="Times" w:hAnsi="Times" w:cs="Times"/>
      <w:kern w:val="1"/>
    </w:rPr>
  </w:style>
  <w:style w:type="character" w:styleId="WW8Num19z1" w:customStyle="1">
    <w:name w:val="WW8Num19z1"/>
    <w:rsid w:val="00636307"/>
    <w:rPr>
      <w:rFonts w:ascii="Courier New" w:hAnsi="Courier New" w:cs="Courier New"/>
    </w:rPr>
  </w:style>
  <w:style w:type="character" w:styleId="WW8Num19z2" w:customStyle="1">
    <w:name w:val="WW8Num19z2"/>
    <w:rsid w:val="00636307"/>
    <w:rPr>
      <w:rFonts w:ascii="Wingdings" w:hAnsi="Wingdings" w:cs="Wingdings"/>
    </w:rPr>
  </w:style>
  <w:style w:type="character" w:styleId="WW8Num19z3" w:customStyle="1">
    <w:name w:val="WW8Num19z3"/>
    <w:rsid w:val="00636307"/>
    <w:rPr>
      <w:rFonts w:ascii="Symbol" w:hAnsi="Symbol" w:cs="Symbol"/>
    </w:rPr>
  </w:style>
  <w:style w:type="character" w:styleId="WW8Num20z0" w:customStyle="1">
    <w:name w:val="WW8Num20z0"/>
    <w:rsid w:val="00636307"/>
    <w:rPr>
      <w:rFonts w:ascii="Times" w:hAnsi="Times" w:cs="Times"/>
      <w:kern w:val="1"/>
    </w:rPr>
  </w:style>
  <w:style w:type="character" w:styleId="WW8Num20z1" w:customStyle="1">
    <w:name w:val="WW8Num20z1"/>
    <w:rsid w:val="00636307"/>
    <w:rPr>
      <w:rFonts w:ascii="Courier New" w:hAnsi="Courier New" w:cs="Courier New"/>
    </w:rPr>
  </w:style>
  <w:style w:type="character" w:styleId="WW8Num20z2" w:customStyle="1">
    <w:name w:val="WW8Num20z2"/>
    <w:rsid w:val="00636307"/>
    <w:rPr>
      <w:rFonts w:ascii="Wingdings" w:hAnsi="Wingdings" w:cs="Wingdings"/>
    </w:rPr>
  </w:style>
  <w:style w:type="character" w:styleId="WW8Num20z3" w:customStyle="1">
    <w:name w:val="WW8Num20z3"/>
    <w:rsid w:val="00636307"/>
    <w:rPr>
      <w:rFonts w:ascii="Symbol" w:hAnsi="Symbol" w:cs="Symbol"/>
    </w:rPr>
  </w:style>
  <w:style w:type="character" w:styleId="WW8Num21z0" w:customStyle="1">
    <w:name w:val="WW8Num21z0"/>
    <w:rsid w:val="00636307"/>
    <w:rPr>
      <w:rFonts w:ascii="Symbol" w:hAnsi="Symbol" w:cs="Symbol"/>
    </w:rPr>
  </w:style>
  <w:style w:type="character" w:styleId="WW8Num21z1" w:customStyle="1">
    <w:name w:val="WW8Num21z1"/>
    <w:rsid w:val="00636307"/>
    <w:rPr>
      <w:rFonts w:ascii="Courier New" w:hAnsi="Courier New" w:cs="Courier New"/>
    </w:rPr>
  </w:style>
  <w:style w:type="character" w:styleId="WW8Num24z0" w:customStyle="1">
    <w:name w:val="WW8Num24z0"/>
    <w:rsid w:val="00636307"/>
    <w:rPr>
      <w:rFonts w:ascii="Times" w:hAnsi="Times" w:cs="Times"/>
      <w:kern w:val="1"/>
    </w:rPr>
  </w:style>
  <w:style w:type="character" w:styleId="WW8Num24z1" w:customStyle="1">
    <w:name w:val="WW8Num24z1"/>
    <w:rsid w:val="00636307"/>
    <w:rPr>
      <w:rFonts w:ascii="Courier New" w:hAnsi="Courier New" w:cs="Courier New"/>
    </w:rPr>
  </w:style>
  <w:style w:type="character" w:styleId="WW8Num24z2" w:customStyle="1">
    <w:name w:val="WW8Num24z2"/>
    <w:rsid w:val="00636307"/>
    <w:rPr>
      <w:rFonts w:ascii="Wingdings" w:hAnsi="Wingdings" w:cs="Wingdings"/>
    </w:rPr>
  </w:style>
  <w:style w:type="character" w:styleId="WW8Num24z3" w:customStyle="1">
    <w:name w:val="WW8Num24z3"/>
    <w:rsid w:val="00636307"/>
    <w:rPr>
      <w:rFonts w:ascii="Symbol" w:hAnsi="Symbol" w:cs="Symbol"/>
    </w:rPr>
  </w:style>
  <w:style w:type="character" w:styleId="Carpredefinitoparagrafo1" w:customStyle="1">
    <w:name w:val="Car. predefinito paragrafo1"/>
    <w:rsid w:val="00636307"/>
  </w:style>
  <w:style w:type="character" w:styleId="Rimandocommento1" w:customStyle="1">
    <w:name w:val="Rimando commento1"/>
    <w:rsid w:val="00636307"/>
    <w:rPr>
      <w:sz w:val="16"/>
      <w:szCs w:val="16"/>
    </w:rPr>
  </w:style>
  <w:style w:type="character" w:styleId="googqs-tidbit1" w:customStyle="1">
    <w:name w:val="goog_qs-tidbit1"/>
    <w:rsid w:val="00636307"/>
    <w:rPr>
      <w:vanish w:val="0"/>
    </w:rPr>
  </w:style>
  <w:style w:type="character" w:styleId="HTMLCode">
    <w:name w:val="HTML Code"/>
    <w:rsid w:val="0063630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qFormat/>
    <w:rsid w:val="00636307"/>
    <w:rPr>
      <w:i/>
      <w:iCs/>
    </w:rPr>
  </w:style>
  <w:style w:type="character" w:styleId="PageNumber">
    <w:name w:val="page number"/>
    <w:rsid w:val="00636307"/>
  </w:style>
  <w:style w:type="paragraph" w:styleId="Intestazione4" w:customStyle="1">
    <w:name w:val="Intestazione4"/>
    <w:basedOn w:val="Normal"/>
    <w:next w:val="BodyText"/>
    <w:rsid w:val="00636307"/>
    <w:pPr>
      <w:keepNext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BodyText">
    <w:name w:val="Body Text"/>
    <w:basedOn w:val="Normal"/>
    <w:rsid w:val="00636307"/>
    <w:pPr>
      <w:spacing w:after="120"/>
    </w:pPr>
  </w:style>
  <w:style w:type="paragraph" w:styleId="List">
    <w:name w:val="List"/>
    <w:basedOn w:val="BodyText"/>
    <w:rsid w:val="00636307"/>
    <w:rPr>
      <w:rFonts w:cs="Lohit Hindi"/>
    </w:rPr>
  </w:style>
  <w:style w:type="paragraph" w:styleId="Caption">
    <w:name w:val="caption"/>
    <w:basedOn w:val="Normal"/>
    <w:qFormat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Indice" w:customStyle="1">
    <w:name w:val="Indice"/>
    <w:basedOn w:val="Normal"/>
    <w:rsid w:val="00636307"/>
    <w:pPr>
      <w:suppressLineNumbers/>
    </w:pPr>
    <w:rPr>
      <w:rFonts w:cs="Lohit Hindi"/>
    </w:rPr>
  </w:style>
  <w:style w:type="paragraph" w:styleId="Intestazione3" w:customStyle="1">
    <w:name w:val="Intestazione3"/>
    <w:basedOn w:val="Normal"/>
    <w:next w:val="BodyText"/>
    <w:rsid w:val="00636307"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Intestazione2" w:customStyle="1">
    <w:name w:val="Intestazione2"/>
    <w:basedOn w:val="Normal"/>
    <w:next w:val="BodyText"/>
    <w:rsid w:val="00636307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dascalia2" w:customStyle="1">
    <w:name w:val="Didascalia2"/>
    <w:basedOn w:val="Normal"/>
    <w:rsid w:val="00636307"/>
    <w:pPr>
      <w:suppressLineNumbers/>
      <w:spacing w:before="120" w:after="120"/>
    </w:pPr>
    <w:rPr>
      <w:rFonts w:cs="Mangal"/>
      <w:i/>
      <w:iCs/>
    </w:rPr>
  </w:style>
  <w:style w:type="paragraph" w:styleId="Intestazione1" w:customStyle="1">
    <w:name w:val="Intestazione1"/>
    <w:basedOn w:val="Normal"/>
    <w:next w:val="BodyText"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  <w:i/>
      <w:iCs/>
    </w:rPr>
  </w:style>
  <w:style w:type="paragraph" w:styleId="Didascalia1" w:customStyle="1">
    <w:name w:val="Didascalia1"/>
    <w:basedOn w:val="Normal"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Testocommento1" w:customStyle="1">
    <w:name w:val="Testo commento1"/>
    <w:basedOn w:val="Normal"/>
    <w:rsid w:val="00636307"/>
    <w:rPr>
      <w:sz w:val="20"/>
      <w:szCs w:val="20"/>
    </w:rPr>
  </w:style>
  <w:style w:type="paragraph" w:styleId="msocommentsubject0" w:customStyle="1">
    <w:name w:val="msocommentsubject"/>
    <w:basedOn w:val="Testocommento1"/>
    <w:next w:val="Testocommento1"/>
    <w:rsid w:val="00636307"/>
    <w:rPr>
      <w:b/>
      <w:bCs/>
    </w:rPr>
  </w:style>
  <w:style w:type="paragraph" w:styleId="Testonormale1" w:customStyle="1">
    <w:name w:val="Testo normale1"/>
    <w:basedOn w:val="Normal"/>
    <w:rsid w:val="00636307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sid w:val="0063630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rsid w:val="0063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</w:rPr>
  </w:style>
  <w:style w:type="paragraph" w:styleId="Corpodeltesto31" w:customStyle="1">
    <w:name w:val="Corpo del testo 31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Footer">
    <w:name w:val="footer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Header">
    <w:name w:val="header"/>
    <w:basedOn w:val="Normal"/>
    <w:rsid w:val="00636307"/>
    <w:pPr>
      <w:tabs>
        <w:tab w:val="center" w:pos="4819"/>
        <w:tab w:val="right" w:pos="9638"/>
      </w:tabs>
    </w:pPr>
    <w:rPr>
      <w:szCs w:val="20"/>
    </w:rPr>
  </w:style>
  <w:style w:type="paragraph" w:styleId="Subtitle">
    <w:name w:val="Subtitle"/>
    <w:basedOn w:val="Normal"/>
    <w:next w:val="BodyText"/>
    <w:qFormat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</w:rPr>
  </w:style>
  <w:style w:type="paragraph" w:styleId="Contenutocornice" w:customStyle="1">
    <w:name w:val="Contenuto cornice"/>
    <w:basedOn w:val="BodyText"/>
    <w:rsid w:val="00636307"/>
  </w:style>
  <w:style w:type="paragraph" w:styleId="Contenutotabella" w:customStyle="1">
    <w:name w:val="Contenuto tabella"/>
    <w:basedOn w:val="Normal"/>
    <w:rsid w:val="00636307"/>
    <w:pPr>
      <w:suppressLineNumbers/>
    </w:pPr>
  </w:style>
  <w:style w:type="paragraph" w:styleId="Intestazionetabella" w:customStyle="1">
    <w:name w:val="Intestazione tabella"/>
    <w:basedOn w:val="Contenutotabella"/>
    <w:rsid w:val="00636307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6905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779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66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151DC86CA0444825C39CE57E9163F" ma:contentTypeVersion="10" ma:contentTypeDescription="Create a new document." ma:contentTypeScope="" ma:versionID="c008fa945955ed93d2115703a8c273ba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126e713263427a55a43bdd4fd9409bbf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Props1.xml><?xml version="1.0" encoding="utf-8"?>
<ds:datastoreItem xmlns:ds="http://schemas.openxmlformats.org/officeDocument/2006/customXml" ds:itemID="{253FACD2-07F6-4C96-ACCD-34544819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1B0446-9B72-4F04-871F-0DD9BD3279E5}"/>
</file>

<file path=customXml/itemProps3.xml><?xml version="1.0" encoding="utf-8"?>
<ds:datastoreItem xmlns:ds="http://schemas.openxmlformats.org/officeDocument/2006/customXml" ds:itemID="{F239CA59-5E80-4447-8473-C3CE7115FCFB}"/>
</file>

<file path=customXml/itemProps4.xml><?xml version="1.0" encoding="utf-8"?>
<ds:datastoreItem xmlns:ds="http://schemas.openxmlformats.org/officeDocument/2006/customXml" ds:itemID="{C8CC194F-45AE-45BA-BE09-AAA680385A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Esame scritto di:</dc:title>
  <dc:subject/>
  <dc:creator>Francesco Pupo</dc:creator>
  <cp:keywords/>
  <cp:lastModifiedBy>GIOVANNI CALIENNI</cp:lastModifiedBy>
  <cp:revision>30</cp:revision>
  <cp:lastPrinted>2014-02-24T11:29:00Z</cp:lastPrinted>
  <dcterms:created xsi:type="dcterms:W3CDTF">2024-07-18T13:57:00Z</dcterms:created>
  <dcterms:modified xsi:type="dcterms:W3CDTF">2025-05-21T08:01:44Z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  <property fmtid="{D5CDD505-2E9C-101B-9397-08002B2CF9AE}" pid="3" name="MediaServiceImageTags">
    <vt:lpwstr/>
  </property>
</Properties>
</file>