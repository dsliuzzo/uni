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89F4B9" w14:textId="3D6BC8EC" w:rsidR="00883644" w:rsidRPr="00746433" w:rsidRDefault="00883644" w:rsidP="008B69F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746433">
        <w:rPr>
          <w:rFonts w:asciiTheme="minorHAnsi" w:hAnsiTheme="minorHAnsi" w:cstheme="minorHAnsi"/>
          <w:sz w:val="20"/>
          <w:szCs w:val="22"/>
        </w:rPr>
        <w:t xml:space="preserve">Corso di Laurea in Ingegneria </w:t>
      </w:r>
      <w:r w:rsidR="00D8174C" w:rsidRPr="00746433">
        <w:rPr>
          <w:rFonts w:asciiTheme="minorHAnsi" w:hAnsiTheme="minorHAnsi" w:cstheme="minorHAnsi"/>
          <w:sz w:val="20"/>
          <w:szCs w:val="22"/>
        </w:rPr>
        <w:t>Informatica</w:t>
      </w:r>
    </w:p>
    <w:p w14:paraId="2F6D177C" w14:textId="379C0B5B" w:rsidR="00134D9B" w:rsidRPr="00746433" w:rsidRDefault="00134D9B" w:rsidP="008B69F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2"/>
        <w:jc w:val="center"/>
        <w:rPr>
          <w:rFonts w:asciiTheme="minorHAnsi" w:hAnsiTheme="minorHAnsi" w:cstheme="minorHAnsi"/>
          <w:sz w:val="20"/>
          <w:szCs w:val="22"/>
        </w:rPr>
      </w:pPr>
      <w:r w:rsidRPr="000665DC">
        <w:rPr>
          <w:rFonts w:asciiTheme="minorHAnsi" w:hAnsiTheme="minorHAnsi" w:cstheme="minorHAnsi"/>
          <w:sz w:val="20"/>
          <w:szCs w:val="22"/>
        </w:rPr>
        <w:t xml:space="preserve">Prova scritta di </w:t>
      </w:r>
      <w:r w:rsidRPr="000665DC">
        <w:rPr>
          <w:rFonts w:asciiTheme="minorHAnsi" w:hAnsiTheme="minorHAnsi" w:cstheme="minorHAnsi"/>
          <w:i/>
          <w:sz w:val="20"/>
          <w:szCs w:val="22"/>
        </w:rPr>
        <w:t xml:space="preserve">Fondamenti di informatica </w:t>
      </w:r>
      <w:r w:rsidR="000F5C7D" w:rsidRPr="000665DC">
        <w:rPr>
          <w:rFonts w:asciiTheme="minorHAnsi" w:hAnsiTheme="minorHAnsi" w:cstheme="minorHAnsi"/>
          <w:i/>
          <w:sz w:val="20"/>
          <w:szCs w:val="22"/>
        </w:rPr>
        <w:t>II</w:t>
      </w:r>
      <w:r w:rsidR="00797029" w:rsidRPr="000665DC">
        <w:rPr>
          <w:rFonts w:asciiTheme="minorHAnsi" w:hAnsiTheme="minorHAnsi" w:cstheme="minorHAnsi"/>
          <w:i/>
          <w:sz w:val="20"/>
          <w:szCs w:val="22"/>
        </w:rPr>
        <w:t xml:space="preserve"> – Traccia </w:t>
      </w:r>
      <w:r w:rsidR="000665DC" w:rsidRPr="000665DC">
        <w:rPr>
          <w:rFonts w:asciiTheme="minorHAnsi" w:hAnsiTheme="minorHAnsi" w:cstheme="minorHAnsi"/>
          <w:i/>
          <w:sz w:val="20"/>
          <w:szCs w:val="22"/>
        </w:rPr>
        <w:t>B</w:t>
      </w:r>
    </w:p>
    <w:p w14:paraId="0E07198D" w14:textId="0E5F0C40" w:rsidR="00883644" w:rsidRPr="00746433" w:rsidRDefault="00D705CA" w:rsidP="008B69F0">
      <w:pPr>
        <w:pStyle w:val="Header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0"/>
          <w:szCs w:val="22"/>
        </w:rPr>
      </w:pPr>
      <w:r>
        <w:rPr>
          <w:rFonts w:asciiTheme="minorHAnsi" w:hAnsiTheme="minorHAnsi" w:cstheme="minorHAnsi"/>
          <w:sz w:val="20"/>
          <w:szCs w:val="22"/>
        </w:rPr>
        <w:t>22</w:t>
      </w:r>
      <w:r w:rsidR="00106540">
        <w:rPr>
          <w:rFonts w:asciiTheme="minorHAnsi" w:hAnsiTheme="minorHAnsi" w:cstheme="minorHAnsi"/>
          <w:sz w:val="20"/>
          <w:szCs w:val="22"/>
        </w:rPr>
        <w:t xml:space="preserve"> luglio </w:t>
      </w:r>
      <w:r w:rsidR="00DD6555">
        <w:rPr>
          <w:rFonts w:asciiTheme="minorHAnsi" w:hAnsiTheme="minorHAnsi" w:cstheme="minorHAnsi"/>
          <w:sz w:val="20"/>
          <w:szCs w:val="22"/>
        </w:rPr>
        <w:t>2024</w:t>
      </w:r>
    </w:p>
    <w:p w14:paraId="416BF9BC" w14:textId="2DEBECA3" w:rsidR="00883644" w:rsidRPr="00746433" w:rsidRDefault="00883644" w:rsidP="008B69F0">
      <w:pPr>
        <w:pStyle w:val="Header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46433">
        <w:rPr>
          <w:rFonts w:asciiTheme="minorHAnsi" w:hAnsiTheme="minorHAnsi" w:cstheme="minorHAnsi"/>
          <w:b/>
          <w:sz w:val="20"/>
          <w:szCs w:val="22"/>
        </w:rPr>
        <w:t xml:space="preserve">Tempo a disposizione: </w:t>
      </w:r>
      <w:r w:rsidR="000F5C7D" w:rsidRPr="00746433">
        <w:rPr>
          <w:rFonts w:asciiTheme="minorHAnsi" w:hAnsiTheme="minorHAnsi" w:cstheme="minorHAnsi"/>
          <w:b/>
          <w:sz w:val="20"/>
          <w:szCs w:val="22"/>
        </w:rPr>
        <w:t>1</w:t>
      </w:r>
      <w:r w:rsidR="0070662C" w:rsidRPr="00746433">
        <w:rPr>
          <w:rFonts w:asciiTheme="minorHAnsi" w:hAnsiTheme="minorHAnsi" w:cstheme="minorHAnsi"/>
          <w:b/>
          <w:sz w:val="20"/>
          <w:szCs w:val="22"/>
        </w:rPr>
        <w:t xml:space="preserve"> ora e</w:t>
      </w:r>
      <w:r w:rsidR="0066692D" w:rsidRPr="00746433">
        <w:rPr>
          <w:rFonts w:asciiTheme="minorHAnsi" w:hAnsiTheme="minorHAnsi" w:cstheme="minorHAnsi"/>
          <w:b/>
          <w:sz w:val="20"/>
          <w:szCs w:val="22"/>
        </w:rPr>
        <w:t xml:space="preserve"> 10</w:t>
      </w:r>
      <w:r w:rsidR="0070662C" w:rsidRPr="00746433">
        <w:rPr>
          <w:rFonts w:asciiTheme="minorHAnsi" w:hAnsiTheme="minorHAnsi" w:cstheme="minorHAnsi"/>
          <w:b/>
          <w:sz w:val="20"/>
          <w:szCs w:val="22"/>
        </w:rPr>
        <w:t xml:space="preserve"> </w:t>
      </w:r>
      <w:r w:rsidR="0066692D" w:rsidRPr="00746433">
        <w:rPr>
          <w:rFonts w:asciiTheme="minorHAnsi" w:hAnsiTheme="minorHAnsi" w:cstheme="minorHAnsi"/>
          <w:b/>
          <w:sz w:val="20"/>
          <w:szCs w:val="22"/>
        </w:rPr>
        <w:t>min</w:t>
      </w:r>
      <w:r w:rsidR="0070662C" w:rsidRPr="00746433">
        <w:rPr>
          <w:rFonts w:asciiTheme="minorHAnsi" w:hAnsiTheme="minorHAnsi" w:cstheme="minorHAnsi"/>
          <w:b/>
          <w:sz w:val="20"/>
          <w:szCs w:val="22"/>
        </w:rPr>
        <w:t>uti</w:t>
      </w:r>
    </w:p>
    <w:p w14:paraId="66586E05" w14:textId="77777777" w:rsidR="00883644" w:rsidRPr="00746433" w:rsidRDefault="00883644" w:rsidP="008B69F0">
      <w:pPr>
        <w:pStyle w:val="Header"/>
        <w:tabs>
          <w:tab w:val="clear" w:pos="4819"/>
          <w:tab w:val="clear" w:pos="9638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D53F79D" w14:textId="77777777" w:rsidR="008477FF" w:rsidRPr="00746433" w:rsidRDefault="008477FF" w:rsidP="008B69F0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1</w:t>
      </w:r>
    </w:p>
    <w:p w14:paraId="094F18E1" w14:textId="77777777" w:rsidR="008477FF" w:rsidRPr="00746433" w:rsidRDefault="008477FF" w:rsidP="008B69F0">
      <w:pPr>
        <w:rPr>
          <w:rFonts w:asciiTheme="minorHAnsi" w:hAnsiTheme="minorHAnsi"/>
          <w:sz w:val="22"/>
          <w:szCs w:val="20"/>
        </w:rPr>
      </w:pPr>
    </w:p>
    <w:p w14:paraId="006FEA0D" w14:textId="17B50940" w:rsidR="00EF7EAC" w:rsidRPr="00746433" w:rsidRDefault="000F5C7D" w:rsidP="008B69F0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Si </w:t>
      </w:r>
      <w:r w:rsidR="00614B47" w:rsidRPr="00746433">
        <w:rPr>
          <w:rFonts w:asciiTheme="minorHAnsi" w:hAnsiTheme="minorHAnsi" w:cstheme="minorHAnsi"/>
          <w:sz w:val="22"/>
          <w:szCs w:val="22"/>
        </w:rPr>
        <w:t xml:space="preserve">implementi in </w:t>
      </w:r>
      <w:r w:rsidR="00C36255">
        <w:rPr>
          <w:rFonts w:asciiTheme="minorHAnsi" w:hAnsiTheme="minorHAnsi" w:cstheme="minorHAnsi"/>
          <w:sz w:val="22"/>
          <w:szCs w:val="22"/>
        </w:rPr>
        <w:t>Python</w:t>
      </w:r>
      <w:r w:rsidR="00614B47" w:rsidRPr="00746433">
        <w:rPr>
          <w:rFonts w:asciiTheme="minorHAnsi" w:hAnsiTheme="minorHAnsi" w:cstheme="minorHAnsi"/>
          <w:sz w:val="22"/>
          <w:szCs w:val="22"/>
        </w:rPr>
        <w:t xml:space="preserve"> un</w:t>
      </w:r>
      <w:r w:rsidRPr="00746433">
        <w:rPr>
          <w:rFonts w:asciiTheme="minorHAnsi" w:hAnsiTheme="minorHAnsi" w:cstheme="minorHAnsi"/>
          <w:sz w:val="22"/>
          <w:szCs w:val="22"/>
        </w:rPr>
        <w:t xml:space="preserve">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</w:t>
      </w:r>
      <w:r w:rsidR="00EF7EAC" w:rsidRPr="00746433">
        <w:rPr>
          <w:rFonts w:asciiTheme="minorHAnsi" w:hAnsiTheme="minorHAnsi" w:cstheme="minorHAnsi"/>
          <w:sz w:val="22"/>
          <w:szCs w:val="22"/>
        </w:rPr>
        <w:t xml:space="preserve">che fornisca metodi per </w:t>
      </w:r>
      <w:r w:rsidR="00614B47" w:rsidRPr="00746433">
        <w:rPr>
          <w:rFonts w:asciiTheme="minorHAnsi" w:hAnsiTheme="minorHAnsi" w:cstheme="minorHAnsi"/>
          <w:sz w:val="22"/>
          <w:szCs w:val="22"/>
        </w:rPr>
        <w:t xml:space="preserve">l’analisi </w:t>
      </w:r>
      <w:r w:rsidR="00C83542" w:rsidRPr="00746433">
        <w:rPr>
          <w:rFonts w:asciiTheme="minorHAnsi" w:hAnsiTheme="minorHAnsi" w:cstheme="minorHAnsi"/>
          <w:sz w:val="22"/>
          <w:szCs w:val="22"/>
        </w:rPr>
        <w:t xml:space="preserve">dei dati riguardanti </w:t>
      </w:r>
      <w:r w:rsidR="00D12024">
        <w:rPr>
          <w:rFonts w:asciiTheme="minorHAnsi" w:hAnsiTheme="minorHAnsi" w:cstheme="minorHAnsi"/>
          <w:sz w:val="22"/>
          <w:szCs w:val="22"/>
        </w:rPr>
        <w:t>unità di personale sanitario (medici e infermieri)</w:t>
      </w:r>
      <w:r w:rsidR="00D705CA">
        <w:rPr>
          <w:rFonts w:asciiTheme="minorHAnsi" w:hAnsiTheme="minorHAnsi" w:cstheme="minorHAnsi"/>
          <w:sz w:val="22"/>
          <w:szCs w:val="22"/>
        </w:rPr>
        <w:t xml:space="preserve"> e</w:t>
      </w:r>
      <w:r w:rsidR="00D12024" w:rsidRPr="00D12024">
        <w:rPr>
          <w:rFonts w:asciiTheme="minorHAnsi" w:hAnsiTheme="minorHAnsi" w:cstheme="minorHAnsi"/>
          <w:sz w:val="22"/>
          <w:szCs w:val="22"/>
        </w:rPr>
        <w:t xml:space="preserve"> </w:t>
      </w:r>
      <w:r w:rsidR="00D12024">
        <w:rPr>
          <w:rFonts w:asciiTheme="minorHAnsi" w:hAnsiTheme="minorHAnsi" w:cstheme="minorHAnsi"/>
          <w:sz w:val="22"/>
          <w:szCs w:val="22"/>
        </w:rPr>
        <w:t>interventi chirurgici</w:t>
      </w:r>
      <w:r w:rsidR="00EF7EAC" w:rsidRPr="00746433">
        <w:rPr>
          <w:rFonts w:asciiTheme="minorHAnsi" w:hAnsiTheme="minorHAnsi" w:cstheme="minorHAnsi"/>
          <w:sz w:val="22"/>
          <w:szCs w:val="22"/>
        </w:rPr>
        <w:t>.</w:t>
      </w:r>
      <w:r w:rsidR="009016A4" w:rsidRPr="00746433">
        <w:rPr>
          <w:rFonts w:asciiTheme="minorHAnsi" w:hAnsiTheme="minorHAnsi" w:cstheme="minorHAnsi"/>
          <w:sz w:val="22"/>
          <w:szCs w:val="22"/>
        </w:rPr>
        <w:t xml:space="preserve"> S</w:t>
      </w:r>
      <w:r w:rsidR="00EF7EAC" w:rsidRPr="00746433">
        <w:rPr>
          <w:rFonts w:asciiTheme="minorHAnsi" w:hAnsiTheme="minorHAnsi" w:cstheme="minorHAnsi"/>
          <w:sz w:val="22"/>
          <w:szCs w:val="22"/>
        </w:rPr>
        <w:t xml:space="preserve">i supponga che </w:t>
      </w:r>
      <w:r w:rsidR="009530D6" w:rsidRPr="00746433">
        <w:rPr>
          <w:rFonts w:asciiTheme="minorHAnsi" w:hAnsiTheme="minorHAnsi" w:cstheme="minorHAnsi"/>
          <w:sz w:val="22"/>
          <w:szCs w:val="22"/>
        </w:rPr>
        <w:t xml:space="preserve">siano definite </w:t>
      </w:r>
      <w:r w:rsidR="00EF7EAC" w:rsidRPr="00746433">
        <w:rPr>
          <w:rFonts w:asciiTheme="minorHAnsi" w:hAnsiTheme="minorHAnsi" w:cstheme="minorHAnsi"/>
          <w:sz w:val="22"/>
          <w:szCs w:val="22"/>
        </w:rPr>
        <w:t xml:space="preserve">le classi </w:t>
      </w:r>
      <w:r w:rsidR="00D12024">
        <w:rPr>
          <w:rFonts w:asciiTheme="minorHAnsi" w:hAnsiTheme="minorHAnsi" w:cstheme="minorHAnsi"/>
          <w:i/>
          <w:sz w:val="22"/>
          <w:szCs w:val="22"/>
        </w:rPr>
        <w:t>Personale</w:t>
      </w:r>
      <w:r w:rsidR="00D12024" w:rsidRPr="00746433">
        <w:rPr>
          <w:rFonts w:asciiTheme="minorHAnsi" w:hAnsiTheme="minorHAnsi" w:cstheme="minorHAnsi"/>
          <w:sz w:val="22"/>
          <w:szCs w:val="22"/>
        </w:rPr>
        <w:t xml:space="preserve"> </w:t>
      </w:r>
      <w:r w:rsidR="009530D6" w:rsidRPr="00746433">
        <w:rPr>
          <w:rFonts w:asciiTheme="minorHAnsi" w:hAnsiTheme="minorHAnsi" w:cstheme="minorHAnsi"/>
          <w:sz w:val="22"/>
          <w:szCs w:val="22"/>
        </w:rPr>
        <w:t xml:space="preserve">e </w:t>
      </w:r>
      <w:r w:rsidR="00D12024">
        <w:rPr>
          <w:rFonts w:asciiTheme="minorHAnsi" w:hAnsiTheme="minorHAnsi" w:cstheme="minorHAnsi"/>
          <w:i/>
          <w:sz w:val="22"/>
          <w:szCs w:val="22"/>
        </w:rPr>
        <w:t>Intervento</w:t>
      </w:r>
      <w:r w:rsidR="009530D6" w:rsidRPr="00746433">
        <w:rPr>
          <w:rFonts w:asciiTheme="minorHAnsi" w:hAnsiTheme="minorHAnsi" w:cstheme="minorHAnsi"/>
          <w:sz w:val="22"/>
          <w:szCs w:val="22"/>
        </w:rPr>
        <w:t xml:space="preserve">, che </w:t>
      </w:r>
      <w:r w:rsidR="00EF7EAC" w:rsidRPr="00746433">
        <w:rPr>
          <w:rFonts w:asciiTheme="minorHAnsi" w:hAnsiTheme="minorHAnsi" w:cstheme="minorHAnsi"/>
          <w:sz w:val="22"/>
          <w:szCs w:val="22"/>
        </w:rPr>
        <w:t>fornisc</w:t>
      </w:r>
      <w:r w:rsidR="009530D6" w:rsidRPr="00746433">
        <w:rPr>
          <w:rFonts w:asciiTheme="minorHAnsi" w:hAnsiTheme="minorHAnsi" w:cstheme="minorHAnsi"/>
          <w:sz w:val="22"/>
          <w:szCs w:val="22"/>
        </w:rPr>
        <w:t>o</w:t>
      </w:r>
      <w:r w:rsidR="00EF7EAC" w:rsidRPr="00746433">
        <w:rPr>
          <w:rFonts w:asciiTheme="minorHAnsi" w:hAnsiTheme="minorHAnsi" w:cstheme="minorHAnsi"/>
          <w:sz w:val="22"/>
          <w:szCs w:val="22"/>
        </w:rPr>
        <w:t>no i seguenti metodi:</w:t>
      </w:r>
    </w:p>
    <w:p w14:paraId="4FA0CE55" w14:textId="68D739D0" w:rsidR="00EF7EAC" w:rsidRPr="00746433" w:rsidRDefault="00EF7EAC" w:rsidP="008B69F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3D1DE12" w14:textId="5A15CB05" w:rsidR="00EF7EAC" w:rsidRPr="00746433" w:rsidRDefault="00EF7EAC" w:rsidP="008B69F0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>Classe</w:t>
      </w:r>
      <w:r w:rsidR="00533AB1" w:rsidRPr="00533AB1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705CA">
        <w:rPr>
          <w:rFonts w:asciiTheme="minorHAnsi" w:hAnsiTheme="minorHAnsi" w:cstheme="minorHAnsi"/>
          <w:i/>
          <w:sz w:val="22"/>
          <w:szCs w:val="22"/>
        </w:rPr>
        <w:t>Personale</w:t>
      </w:r>
      <w:r w:rsidR="001468BD" w:rsidRPr="00746433">
        <w:rPr>
          <w:rFonts w:asciiTheme="minorHAnsi" w:hAnsiTheme="minorHAnsi" w:cstheme="minorHAnsi"/>
          <w:sz w:val="22"/>
          <w:szCs w:val="22"/>
        </w:rPr>
        <w:t>:</w:t>
      </w:r>
    </w:p>
    <w:p w14:paraId="5E56558D" w14:textId="6B2CFD6D" w:rsidR="00533AB1" w:rsidRDefault="00533AB1" w:rsidP="00533AB1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_n</w:t>
      </w:r>
      <w:r w:rsidRPr="00746433">
        <w:rPr>
          <w:rFonts w:asciiTheme="minorHAnsi" w:hAnsiTheme="minorHAnsi" w:cstheme="minorHAnsi"/>
          <w:i/>
          <w:sz w:val="22"/>
          <w:szCs w:val="22"/>
        </w:rPr>
        <w:t>ome(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nome che identifica </w:t>
      </w:r>
      <w:r w:rsidR="00D705CA">
        <w:rPr>
          <w:rFonts w:asciiTheme="minorHAnsi" w:hAnsiTheme="minorHAnsi" w:cstheme="minorHAnsi"/>
          <w:sz w:val="22"/>
          <w:szCs w:val="22"/>
        </w:rPr>
        <w:t>l’unità di personale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14:paraId="43675DF6" w14:textId="3C9AD5E9" w:rsidR="00D705CA" w:rsidRPr="00746433" w:rsidRDefault="00D705CA" w:rsidP="00533AB1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_t</w:t>
      </w:r>
      <w:r>
        <w:rPr>
          <w:rFonts w:asciiTheme="minorHAnsi" w:hAnsiTheme="minorHAnsi" w:cstheme="minorHAnsi"/>
          <w:i/>
          <w:sz w:val="22"/>
          <w:szCs w:val="22"/>
        </w:rPr>
        <w:t>ipo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che restituisce </w:t>
      </w:r>
      <w:r w:rsidR="00C36255">
        <w:rPr>
          <w:rFonts w:asciiTheme="minorHAnsi" w:hAnsiTheme="minorHAnsi" w:cstheme="minorHAnsi"/>
          <w:i/>
          <w:sz w:val="22"/>
          <w:szCs w:val="22"/>
        </w:rPr>
        <w:t>T</w:t>
      </w:r>
      <w:r w:rsidRPr="00D705CA">
        <w:rPr>
          <w:rFonts w:asciiTheme="minorHAnsi" w:hAnsiTheme="minorHAnsi" w:cstheme="minorHAnsi"/>
          <w:i/>
          <w:sz w:val="22"/>
          <w:szCs w:val="22"/>
        </w:rPr>
        <w:t>rue</w:t>
      </w:r>
      <w:r>
        <w:rPr>
          <w:rFonts w:asciiTheme="minorHAnsi" w:hAnsiTheme="minorHAnsi" w:cstheme="minorHAnsi"/>
          <w:sz w:val="22"/>
          <w:szCs w:val="22"/>
        </w:rPr>
        <w:t xml:space="preserve"> se l’unità di personale è un medico, </w:t>
      </w:r>
      <w:r w:rsidR="00C36255">
        <w:rPr>
          <w:rFonts w:asciiTheme="minorHAnsi" w:hAnsiTheme="minorHAnsi" w:cstheme="minorHAnsi"/>
          <w:i/>
          <w:sz w:val="22"/>
          <w:szCs w:val="22"/>
        </w:rPr>
        <w:t>F</w:t>
      </w:r>
      <w:r w:rsidRPr="00D705CA">
        <w:rPr>
          <w:rFonts w:asciiTheme="minorHAnsi" w:hAnsiTheme="minorHAnsi" w:cstheme="minorHAnsi"/>
          <w:i/>
          <w:sz w:val="22"/>
          <w:szCs w:val="22"/>
        </w:rPr>
        <w:t>alse</w:t>
      </w:r>
      <w:r>
        <w:rPr>
          <w:rFonts w:asciiTheme="minorHAnsi" w:hAnsiTheme="minorHAnsi" w:cstheme="minorHAnsi"/>
          <w:sz w:val="22"/>
          <w:szCs w:val="22"/>
        </w:rPr>
        <w:t xml:space="preserve"> se è un infermiere</w:t>
      </w:r>
      <w:r w:rsidR="00D12024">
        <w:rPr>
          <w:rFonts w:asciiTheme="minorHAnsi" w:hAnsiTheme="minorHAnsi" w:cstheme="minorHAnsi"/>
          <w:sz w:val="22"/>
          <w:szCs w:val="22"/>
        </w:rPr>
        <w:t>.</w:t>
      </w:r>
    </w:p>
    <w:p w14:paraId="1FDAB943" w14:textId="4D65058B" w:rsidR="00D54A95" w:rsidRPr="00746433" w:rsidRDefault="00D54A95" w:rsidP="00D54A95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_u</w:t>
      </w:r>
      <w:r w:rsidR="00D705CA">
        <w:rPr>
          <w:rFonts w:asciiTheme="minorHAnsi" w:hAnsiTheme="minorHAnsi" w:cstheme="minorHAnsi"/>
          <w:i/>
          <w:sz w:val="22"/>
          <w:szCs w:val="22"/>
        </w:rPr>
        <w:t>nit</w:t>
      </w:r>
      <w:r w:rsidR="00D12024">
        <w:rPr>
          <w:rFonts w:asciiTheme="minorHAnsi" w:hAnsiTheme="minorHAnsi" w:cstheme="minorHAnsi"/>
          <w:i/>
          <w:sz w:val="22"/>
          <w:szCs w:val="22"/>
        </w:rPr>
        <w:t>a</w:t>
      </w:r>
      <w:r w:rsidR="00C36255">
        <w:rPr>
          <w:rFonts w:asciiTheme="minorHAnsi" w:hAnsiTheme="minorHAnsi" w:cstheme="minorHAnsi"/>
          <w:i/>
          <w:sz w:val="22"/>
          <w:szCs w:val="22"/>
        </w:rPr>
        <w:t>_s</w:t>
      </w:r>
      <w:r w:rsidR="00D705CA">
        <w:rPr>
          <w:rFonts w:asciiTheme="minorHAnsi" w:hAnsiTheme="minorHAnsi" w:cstheme="minorHAnsi"/>
          <w:i/>
          <w:sz w:val="22"/>
          <w:szCs w:val="22"/>
        </w:rPr>
        <w:t>otto</w:t>
      </w:r>
      <w:r w:rsidR="00C36255">
        <w:rPr>
          <w:rFonts w:asciiTheme="minorHAnsi" w:hAnsiTheme="minorHAnsi" w:cstheme="minorHAnsi"/>
          <w:i/>
          <w:sz w:val="22"/>
          <w:szCs w:val="22"/>
        </w:rPr>
        <w:t>_c</w:t>
      </w:r>
      <w:r w:rsidR="00D705CA">
        <w:rPr>
          <w:rFonts w:asciiTheme="minorHAnsi" w:hAnsiTheme="minorHAnsi" w:cstheme="minorHAnsi"/>
          <w:i/>
          <w:sz w:val="22"/>
          <w:szCs w:val="22"/>
        </w:rPr>
        <w:t>ontrollo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</w:t>
      </w:r>
      <w:r>
        <w:rPr>
          <w:rFonts w:asciiTheme="minorHAnsi" w:hAnsiTheme="minorHAnsi" w:cstheme="minorHAnsi"/>
          <w:sz w:val="22"/>
          <w:szCs w:val="22"/>
        </w:rPr>
        <w:t>de</w:t>
      </w:r>
      <w:r w:rsidR="00D705CA">
        <w:rPr>
          <w:rFonts w:asciiTheme="minorHAnsi" w:hAnsiTheme="minorHAnsi" w:cstheme="minorHAnsi"/>
          <w:sz w:val="22"/>
          <w:szCs w:val="22"/>
        </w:rPr>
        <w:t xml:space="preserve">i nomi delle unità di personale sotto il controllo dell’unità di personale rappresentata dall’oggetto 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14:paraId="37927D76" w14:textId="77777777" w:rsidR="00C36255" w:rsidRPr="00746433" w:rsidRDefault="00C36255" w:rsidP="00C36255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__eq__(self, other)</w:t>
      </w:r>
    </w:p>
    <w:p w14:paraId="09E3FB27" w14:textId="77777777" w:rsidR="00C36255" w:rsidRPr="00746433" w:rsidRDefault="00C36255" w:rsidP="00C36255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__repr__(self)</w:t>
      </w:r>
    </w:p>
    <w:p w14:paraId="6103A323" w14:textId="63965D44" w:rsidR="001468BD" w:rsidRPr="00746433" w:rsidRDefault="001468BD" w:rsidP="008B69F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18527330" w14:textId="0DF0DB24" w:rsidR="001468BD" w:rsidRPr="00746433" w:rsidRDefault="001468BD" w:rsidP="008B69F0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>Classe</w:t>
      </w:r>
      <w:r w:rsidR="00533AB1" w:rsidRPr="00746433">
        <w:rPr>
          <w:rFonts w:asciiTheme="minorHAnsi" w:hAnsiTheme="minorHAnsi" w:cstheme="minorHAnsi"/>
          <w:sz w:val="22"/>
          <w:szCs w:val="22"/>
        </w:rPr>
        <w:t xml:space="preserve"> </w:t>
      </w:r>
      <w:r w:rsidR="00D705CA">
        <w:rPr>
          <w:rFonts w:asciiTheme="minorHAnsi" w:hAnsiTheme="minorHAnsi" w:cstheme="minorHAnsi"/>
          <w:i/>
          <w:sz w:val="22"/>
          <w:szCs w:val="22"/>
        </w:rPr>
        <w:t>Intervento</w:t>
      </w:r>
      <w:r w:rsidR="00533AB1" w:rsidRPr="00746433">
        <w:rPr>
          <w:rFonts w:asciiTheme="minorHAnsi" w:hAnsiTheme="minorHAnsi" w:cstheme="minorHAnsi"/>
          <w:sz w:val="22"/>
          <w:szCs w:val="22"/>
        </w:rPr>
        <w:t>:</w:t>
      </w:r>
    </w:p>
    <w:p w14:paraId="75B56139" w14:textId="36FE7D91" w:rsidR="00D705CA" w:rsidRPr="00D705CA" w:rsidRDefault="00533AB1" w:rsidP="00D705CA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_c</w:t>
      </w:r>
      <w:r w:rsidRPr="00746433">
        <w:rPr>
          <w:rFonts w:asciiTheme="minorHAnsi" w:hAnsiTheme="minorHAnsi" w:cstheme="minorHAnsi"/>
          <w:i/>
          <w:sz w:val="22"/>
          <w:szCs w:val="22"/>
        </w:rPr>
        <w:t>odice(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il codice che identifica </w:t>
      </w:r>
      <w:r w:rsidR="00D705CA">
        <w:rPr>
          <w:rFonts w:asciiTheme="minorHAnsi" w:hAnsiTheme="minorHAnsi" w:cstheme="minorHAnsi"/>
          <w:sz w:val="22"/>
          <w:szCs w:val="22"/>
        </w:rPr>
        <w:t>l’intervento chirurgico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14:paraId="2E19B91A" w14:textId="008F4B07" w:rsidR="001468BD" w:rsidRPr="00746433" w:rsidRDefault="00283BCE" w:rsidP="008B69F0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_e</w:t>
      </w:r>
      <w:r w:rsidR="00D705CA">
        <w:rPr>
          <w:rFonts w:asciiTheme="minorHAnsi" w:hAnsiTheme="minorHAnsi" w:cstheme="minorHAnsi"/>
          <w:i/>
          <w:sz w:val="22"/>
          <w:szCs w:val="22"/>
        </w:rPr>
        <w:t>quipe</w:t>
      </w:r>
      <w:r w:rsidR="001468BD" w:rsidRPr="00746433">
        <w:rPr>
          <w:rFonts w:asciiTheme="minorHAnsi" w:hAnsiTheme="minorHAnsi" w:cstheme="minorHAnsi"/>
          <w:i/>
          <w:sz w:val="22"/>
          <w:szCs w:val="22"/>
        </w:rPr>
        <w:t>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="001468BD"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="001468BD" w:rsidRPr="00746433">
        <w:rPr>
          <w:rFonts w:asciiTheme="minorHAnsi" w:hAnsiTheme="minorHAnsi" w:cstheme="minorHAnsi"/>
          <w:sz w:val="22"/>
          <w:szCs w:val="22"/>
        </w:rPr>
        <w:t xml:space="preserve">, che restituisce </w:t>
      </w:r>
      <w:r w:rsidR="00C83542" w:rsidRPr="00746433">
        <w:rPr>
          <w:rFonts w:asciiTheme="minorHAnsi" w:hAnsiTheme="minorHAnsi" w:cstheme="minorHAnsi"/>
          <w:sz w:val="22"/>
          <w:szCs w:val="22"/>
        </w:rPr>
        <w:t xml:space="preserve">la lista dei </w:t>
      </w:r>
      <w:r w:rsidR="00533AB1">
        <w:rPr>
          <w:rFonts w:asciiTheme="minorHAnsi" w:hAnsiTheme="minorHAnsi" w:cstheme="minorHAnsi"/>
          <w:sz w:val="22"/>
          <w:szCs w:val="22"/>
        </w:rPr>
        <w:t>nomi de</w:t>
      </w:r>
      <w:r w:rsidR="00D705CA">
        <w:rPr>
          <w:rFonts w:asciiTheme="minorHAnsi" w:hAnsiTheme="minorHAnsi" w:cstheme="minorHAnsi"/>
          <w:sz w:val="22"/>
          <w:szCs w:val="22"/>
        </w:rPr>
        <w:t xml:space="preserve">lle unità di personale che hanno preso parte </w:t>
      </w:r>
      <w:r w:rsidR="00437F28">
        <w:rPr>
          <w:rFonts w:asciiTheme="minorHAnsi" w:hAnsiTheme="minorHAnsi" w:cstheme="minorHAnsi"/>
          <w:sz w:val="22"/>
          <w:szCs w:val="22"/>
        </w:rPr>
        <w:t>all’intervento</w:t>
      </w:r>
      <w:r w:rsidR="004327A3" w:rsidRPr="00746433">
        <w:rPr>
          <w:rFonts w:asciiTheme="minorHAnsi" w:hAnsiTheme="minorHAnsi" w:cstheme="minorHAnsi"/>
          <w:sz w:val="22"/>
          <w:szCs w:val="22"/>
        </w:rPr>
        <w:t>.</w:t>
      </w:r>
    </w:p>
    <w:p w14:paraId="4AFBCE0A" w14:textId="709CF325" w:rsidR="00533AB1" w:rsidRPr="00D705CA" w:rsidRDefault="00533AB1" w:rsidP="00D705CA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_r</w:t>
      </w:r>
      <w:r w:rsidR="00437F28">
        <w:rPr>
          <w:rFonts w:asciiTheme="minorHAnsi" w:hAnsiTheme="minorHAnsi" w:cstheme="minorHAnsi"/>
          <w:i/>
          <w:sz w:val="22"/>
          <w:szCs w:val="22"/>
        </w:rPr>
        <w:t>uoli</w:t>
      </w:r>
      <w:r w:rsidRPr="00746433">
        <w:rPr>
          <w:rFonts w:asciiTheme="minorHAnsi" w:hAnsiTheme="minorHAnsi" w:cstheme="minorHAnsi"/>
          <w:i/>
          <w:sz w:val="22"/>
          <w:szCs w:val="22"/>
        </w:rPr>
        <w:t>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>)</w:t>
      </w:r>
      <w:r w:rsidRPr="00746433">
        <w:rPr>
          <w:rFonts w:asciiTheme="minorHAnsi" w:hAnsiTheme="minorHAnsi" w:cstheme="minorHAnsi"/>
          <w:sz w:val="22"/>
          <w:szCs w:val="22"/>
        </w:rPr>
        <w:t xml:space="preserve">, che restituisce la lista </w:t>
      </w:r>
      <w:r>
        <w:rPr>
          <w:rFonts w:asciiTheme="minorHAnsi" w:hAnsiTheme="minorHAnsi" w:cstheme="minorHAnsi"/>
          <w:sz w:val="22"/>
          <w:szCs w:val="22"/>
        </w:rPr>
        <w:t>de</w:t>
      </w:r>
      <w:r w:rsidR="00437F28">
        <w:rPr>
          <w:rFonts w:asciiTheme="minorHAnsi" w:hAnsiTheme="minorHAnsi" w:cstheme="minorHAnsi"/>
          <w:sz w:val="22"/>
          <w:szCs w:val="22"/>
        </w:rPr>
        <w:t>i ruoli avuti nell’intervento delle unità di personale res</w:t>
      </w:r>
      <w:r w:rsidR="006540A4">
        <w:rPr>
          <w:rFonts w:asciiTheme="minorHAnsi" w:hAnsiTheme="minorHAnsi" w:cstheme="minorHAnsi"/>
          <w:sz w:val="22"/>
          <w:szCs w:val="22"/>
        </w:rPr>
        <w:t>t</w:t>
      </w:r>
      <w:r w:rsidR="00437F28">
        <w:rPr>
          <w:rFonts w:asciiTheme="minorHAnsi" w:hAnsiTheme="minorHAnsi" w:cstheme="minorHAnsi"/>
          <w:sz w:val="22"/>
          <w:szCs w:val="22"/>
        </w:rPr>
        <w:t xml:space="preserve">ituiti dal metodo </w:t>
      </w:r>
      <w:r w:rsidR="00437F28" w:rsidRPr="006540A4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_e</w:t>
      </w:r>
      <w:r w:rsidR="00437F28" w:rsidRPr="006540A4">
        <w:rPr>
          <w:rFonts w:asciiTheme="minorHAnsi" w:hAnsiTheme="minorHAnsi" w:cstheme="minorHAnsi"/>
          <w:i/>
          <w:sz w:val="22"/>
          <w:szCs w:val="22"/>
        </w:rPr>
        <w:t>quipe(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="00437F28" w:rsidRPr="006540A4">
        <w:rPr>
          <w:rFonts w:asciiTheme="minorHAnsi" w:hAnsiTheme="minorHAnsi" w:cstheme="minorHAnsi"/>
          <w:i/>
          <w:sz w:val="22"/>
          <w:szCs w:val="22"/>
        </w:rPr>
        <w:t>)</w:t>
      </w:r>
      <w:r w:rsidR="00D12024">
        <w:rPr>
          <w:rFonts w:asciiTheme="minorHAnsi" w:hAnsiTheme="minorHAnsi" w:cstheme="minorHAnsi"/>
          <w:sz w:val="22"/>
          <w:szCs w:val="22"/>
        </w:rPr>
        <w:t>. S</w:t>
      </w:r>
      <w:r w:rsidR="00437F28">
        <w:rPr>
          <w:rFonts w:asciiTheme="minorHAnsi" w:hAnsiTheme="minorHAnsi" w:cstheme="minorHAnsi"/>
          <w:sz w:val="22"/>
          <w:szCs w:val="22"/>
        </w:rPr>
        <w:t xml:space="preserve">i assuma che il ruolo in posizione </w:t>
      </w:r>
      <w:r w:rsidR="00437F28" w:rsidRPr="006540A4">
        <w:rPr>
          <w:rFonts w:asciiTheme="minorHAnsi" w:hAnsiTheme="minorHAnsi" w:cstheme="minorHAnsi"/>
          <w:i/>
          <w:sz w:val="22"/>
          <w:szCs w:val="22"/>
        </w:rPr>
        <w:t>i</w:t>
      </w:r>
      <w:r w:rsidR="00437F28">
        <w:rPr>
          <w:rFonts w:asciiTheme="minorHAnsi" w:hAnsiTheme="minorHAnsi" w:cstheme="minorHAnsi"/>
          <w:sz w:val="22"/>
          <w:szCs w:val="22"/>
        </w:rPr>
        <w:t xml:space="preserve"> della lista restituita da </w:t>
      </w:r>
      <w:r w:rsidR="00437F28" w:rsidRPr="006540A4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_r</w:t>
      </w:r>
      <w:r w:rsidR="00437F28" w:rsidRPr="006540A4">
        <w:rPr>
          <w:rFonts w:asciiTheme="minorHAnsi" w:hAnsiTheme="minorHAnsi" w:cstheme="minorHAnsi"/>
          <w:i/>
          <w:sz w:val="22"/>
          <w:szCs w:val="22"/>
        </w:rPr>
        <w:t>uoli</w:t>
      </w:r>
      <w:r w:rsidR="006540A4" w:rsidRPr="006540A4">
        <w:rPr>
          <w:rFonts w:asciiTheme="minorHAnsi" w:hAnsiTheme="minorHAnsi" w:cstheme="minorHAnsi"/>
          <w:i/>
          <w:sz w:val="22"/>
          <w:szCs w:val="22"/>
        </w:rPr>
        <w:t>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="006540A4" w:rsidRPr="006540A4">
        <w:rPr>
          <w:rFonts w:asciiTheme="minorHAnsi" w:hAnsiTheme="minorHAnsi" w:cstheme="minorHAnsi"/>
          <w:i/>
          <w:sz w:val="22"/>
          <w:szCs w:val="22"/>
        </w:rPr>
        <w:t>)</w:t>
      </w:r>
      <w:r w:rsidR="00437F28">
        <w:rPr>
          <w:rFonts w:asciiTheme="minorHAnsi" w:hAnsiTheme="minorHAnsi" w:cstheme="minorHAnsi"/>
          <w:sz w:val="22"/>
          <w:szCs w:val="22"/>
        </w:rPr>
        <w:t xml:space="preserve"> si riferisce all’unità di personale nella posizione </w:t>
      </w:r>
      <w:r w:rsidR="00437F28" w:rsidRPr="006540A4">
        <w:rPr>
          <w:rFonts w:asciiTheme="minorHAnsi" w:hAnsiTheme="minorHAnsi" w:cstheme="minorHAnsi"/>
          <w:i/>
          <w:sz w:val="22"/>
          <w:szCs w:val="22"/>
        </w:rPr>
        <w:t>i</w:t>
      </w:r>
      <w:r w:rsidR="00437F28">
        <w:rPr>
          <w:rFonts w:asciiTheme="minorHAnsi" w:hAnsiTheme="minorHAnsi" w:cstheme="minorHAnsi"/>
          <w:sz w:val="22"/>
          <w:szCs w:val="22"/>
        </w:rPr>
        <w:t xml:space="preserve"> della lista restituita da </w:t>
      </w:r>
      <w:r w:rsidR="006540A4" w:rsidRPr="006540A4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_e</w:t>
      </w:r>
      <w:r w:rsidR="006540A4" w:rsidRPr="006540A4">
        <w:rPr>
          <w:rFonts w:asciiTheme="minorHAnsi" w:hAnsiTheme="minorHAnsi" w:cstheme="minorHAnsi"/>
          <w:i/>
          <w:sz w:val="22"/>
          <w:szCs w:val="22"/>
        </w:rPr>
        <w:t>quipe(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="006540A4" w:rsidRPr="006540A4">
        <w:rPr>
          <w:rFonts w:asciiTheme="minorHAnsi" w:hAnsiTheme="minorHAnsi" w:cstheme="minorHAnsi"/>
          <w:i/>
          <w:sz w:val="22"/>
          <w:szCs w:val="22"/>
        </w:rPr>
        <w:t>)</w:t>
      </w:r>
      <w:r w:rsidR="00D12024">
        <w:rPr>
          <w:rFonts w:asciiTheme="minorHAnsi" w:hAnsiTheme="minorHAnsi" w:cstheme="minorHAnsi"/>
          <w:sz w:val="22"/>
          <w:szCs w:val="22"/>
        </w:rPr>
        <w:t>.</w:t>
      </w:r>
    </w:p>
    <w:p w14:paraId="6C6F47FD" w14:textId="31BB480D" w:rsidR="00533AB1" w:rsidRPr="00746433" w:rsidRDefault="00533AB1" w:rsidP="00533AB1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i/>
          <w:sz w:val="22"/>
          <w:szCs w:val="22"/>
        </w:rPr>
        <w:t>get</w:t>
      </w:r>
      <w:r w:rsidR="00C36255">
        <w:rPr>
          <w:rFonts w:asciiTheme="minorHAnsi" w:hAnsiTheme="minorHAnsi" w:cstheme="minorHAnsi"/>
          <w:i/>
          <w:sz w:val="22"/>
          <w:szCs w:val="22"/>
        </w:rPr>
        <w:t>_d</w:t>
      </w:r>
      <w:r w:rsidRPr="00746433">
        <w:rPr>
          <w:rFonts w:asciiTheme="minorHAnsi" w:hAnsiTheme="minorHAnsi" w:cstheme="minorHAnsi"/>
          <w:i/>
          <w:sz w:val="22"/>
          <w:szCs w:val="22"/>
        </w:rPr>
        <w:t>urata(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Pr="00746433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46433">
        <w:rPr>
          <w:rFonts w:asciiTheme="minorHAnsi" w:hAnsiTheme="minorHAnsi" w:cstheme="minorHAnsi"/>
          <w:sz w:val="22"/>
          <w:szCs w:val="22"/>
        </w:rPr>
        <w:t>che restituisce la durata (in ore) del</w:t>
      </w:r>
      <w:r>
        <w:rPr>
          <w:rFonts w:asciiTheme="minorHAnsi" w:hAnsiTheme="minorHAnsi" w:cstheme="minorHAnsi"/>
          <w:sz w:val="22"/>
          <w:szCs w:val="22"/>
        </w:rPr>
        <w:t>l</w:t>
      </w:r>
      <w:r w:rsidR="00D705CA">
        <w:rPr>
          <w:rFonts w:asciiTheme="minorHAnsi" w:hAnsiTheme="minorHAnsi" w:cstheme="minorHAnsi"/>
          <w:sz w:val="22"/>
          <w:szCs w:val="22"/>
        </w:rPr>
        <w:t>’intervento</w:t>
      </w:r>
      <w:r w:rsidRPr="00746433">
        <w:rPr>
          <w:rFonts w:asciiTheme="minorHAnsi" w:hAnsiTheme="minorHAnsi" w:cstheme="minorHAnsi"/>
          <w:sz w:val="22"/>
          <w:szCs w:val="22"/>
        </w:rPr>
        <w:t>.</w:t>
      </w:r>
    </w:p>
    <w:p w14:paraId="2A541B8D" w14:textId="77777777" w:rsidR="00C36255" w:rsidRPr="00746433" w:rsidRDefault="00C36255" w:rsidP="00C36255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__eq__(self, other)</w:t>
      </w:r>
    </w:p>
    <w:p w14:paraId="77B1C291" w14:textId="77777777" w:rsidR="00C36255" w:rsidRPr="00746433" w:rsidRDefault="00C36255" w:rsidP="00C36255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i/>
          <w:sz w:val="22"/>
          <w:szCs w:val="22"/>
          <w:lang w:val="en-US"/>
        </w:rPr>
        <w:t>__repr__(self)</w:t>
      </w:r>
    </w:p>
    <w:p w14:paraId="1A84D498" w14:textId="7EB5EBC6" w:rsidR="001468BD" w:rsidRPr="00746433" w:rsidRDefault="001468BD" w:rsidP="008B69F0">
      <w:pPr>
        <w:jc w:val="both"/>
        <w:rPr>
          <w:rFonts w:asciiTheme="minorHAnsi" w:hAnsiTheme="minorHAnsi" w:cstheme="minorHAnsi"/>
          <w:sz w:val="22"/>
          <w:szCs w:val="22"/>
          <w:lang w:val="en-US"/>
        </w:rPr>
      </w:pPr>
    </w:p>
    <w:p w14:paraId="4C6FA867" w14:textId="23DA60FB" w:rsidR="006E6DCF" w:rsidRDefault="00F84521" w:rsidP="008B69F0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 xml:space="preserve">La classe </w:t>
      </w:r>
      <w:r w:rsidRPr="00746433">
        <w:rPr>
          <w:rFonts w:asciiTheme="minorHAnsi" w:hAnsiTheme="minorHAnsi" w:cstheme="minorHAnsi"/>
          <w:i/>
          <w:sz w:val="22"/>
          <w:szCs w:val="22"/>
        </w:rPr>
        <w:t>Sistema</w:t>
      </w:r>
      <w:r w:rsidRPr="00746433">
        <w:rPr>
          <w:rFonts w:asciiTheme="minorHAnsi" w:hAnsiTheme="minorHAnsi" w:cstheme="minorHAnsi"/>
          <w:sz w:val="22"/>
          <w:szCs w:val="22"/>
        </w:rPr>
        <w:t xml:space="preserve"> contiene le liste </w:t>
      </w:r>
      <w:r w:rsidR="00D12024" w:rsidRPr="00746433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C36255">
        <w:rPr>
          <w:rFonts w:asciiTheme="minorHAnsi" w:hAnsiTheme="minorHAnsi" w:cstheme="minorHAnsi"/>
          <w:bCs/>
          <w:i/>
          <w:sz w:val="22"/>
          <w:szCs w:val="22"/>
        </w:rPr>
        <w:t>_p</w:t>
      </w:r>
      <w:r w:rsidR="00D12024">
        <w:rPr>
          <w:rFonts w:asciiTheme="minorHAnsi" w:hAnsiTheme="minorHAnsi" w:cstheme="minorHAnsi"/>
          <w:bCs/>
          <w:i/>
          <w:sz w:val="22"/>
          <w:szCs w:val="22"/>
        </w:rPr>
        <w:t xml:space="preserve">ersonale </w:t>
      </w:r>
      <w:r w:rsidR="00D12024">
        <w:rPr>
          <w:rFonts w:asciiTheme="minorHAnsi" w:hAnsiTheme="minorHAnsi" w:cstheme="minorHAnsi"/>
          <w:sz w:val="22"/>
          <w:szCs w:val="22"/>
        </w:rPr>
        <w:t>delle unità di personale</w:t>
      </w:r>
      <w:r w:rsidR="00D12024" w:rsidRPr="00746433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="00BF12F2" w:rsidRPr="00746433">
        <w:rPr>
          <w:rFonts w:asciiTheme="minorHAnsi" w:hAnsiTheme="minorHAnsi" w:cstheme="minorHAnsi"/>
          <w:sz w:val="22"/>
          <w:szCs w:val="22"/>
        </w:rPr>
        <w:t>e</w:t>
      </w:r>
      <w:r w:rsidR="00D12024" w:rsidRPr="00D12024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  <w:r w:rsidR="00D12024" w:rsidRPr="00746433">
        <w:rPr>
          <w:rFonts w:asciiTheme="minorHAnsi" w:hAnsiTheme="minorHAnsi" w:cstheme="minorHAnsi"/>
          <w:bCs/>
          <w:i/>
          <w:sz w:val="22"/>
          <w:szCs w:val="22"/>
        </w:rPr>
        <w:t>lista</w:t>
      </w:r>
      <w:r w:rsidR="00C36255">
        <w:rPr>
          <w:rFonts w:asciiTheme="minorHAnsi" w:hAnsiTheme="minorHAnsi" w:cstheme="minorHAnsi"/>
          <w:bCs/>
          <w:i/>
          <w:sz w:val="22"/>
          <w:szCs w:val="22"/>
        </w:rPr>
        <w:t>_i</w:t>
      </w:r>
      <w:r w:rsidR="00D12024">
        <w:rPr>
          <w:rFonts w:asciiTheme="minorHAnsi" w:hAnsiTheme="minorHAnsi" w:cstheme="minorHAnsi"/>
          <w:bCs/>
          <w:i/>
          <w:sz w:val="22"/>
          <w:szCs w:val="22"/>
        </w:rPr>
        <w:t xml:space="preserve">nterventi </w:t>
      </w:r>
      <w:r w:rsidR="00D12024" w:rsidRPr="00746433">
        <w:rPr>
          <w:rFonts w:asciiTheme="minorHAnsi" w:hAnsiTheme="minorHAnsi" w:cstheme="minorHAnsi"/>
          <w:sz w:val="22"/>
          <w:szCs w:val="22"/>
        </w:rPr>
        <w:t>de</w:t>
      </w:r>
      <w:r w:rsidR="00D12024">
        <w:rPr>
          <w:rFonts w:asciiTheme="minorHAnsi" w:hAnsiTheme="minorHAnsi" w:cstheme="minorHAnsi"/>
          <w:sz w:val="22"/>
          <w:szCs w:val="22"/>
        </w:rPr>
        <w:t>gli interventi chirurgici</w:t>
      </w:r>
      <w:r w:rsidRPr="00746433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3A68E79" w14:textId="77777777" w:rsidR="006E6DCF" w:rsidRDefault="006E6DCF" w:rsidP="008B69F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79E1B24" w14:textId="7B463BBB" w:rsidR="00241995" w:rsidRPr="00746433" w:rsidRDefault="00241995" w:rsidP="00241995">
      <w:pPr>
        <w:jc w:val="both"/>
        <w:rPr>
          <w:rFonts w:asciiTheme="minorHAnsi" w:hAnsiTheme="minorHAnsi" w:cstheme="minorHAnsi"/>
          <w:sz w:val="22"/>
          <w:szCs w:val="22"/>
        </w:rPr>
      </w:pPr>
      <w:r w:rsidRPr="00746433">
        <w:rPr>
          <w:rFonts w:asciiTheme="minorHAnsi" w:hAnsiTheme="minorHAnsi" w:cstheme="minorHAnsi"/>
          <w:sz w:val="22"/>
          <w:szCs w:val="22"/>
        </w:rPr>
        <w:t>Oltre ad eventuali metodi che si ritengano necessari, si includano almeno i seguenti metodi nella classe:</w:t>
      </w:r>
    </w:p>
    <w:p w14:paraId="7783F424" w14:textId="7EAA55D4" w:rsidR="00241995" w:rsidRPr="00455ADE" w:rsidRDefault="00241995" w:rsidP="00241995">
      <w:pPr>
        <w:pStyle w:val="ListParagraph"/>
        <w:numPr>
          <w:ilvl w:val="0"/>
          <w:numId w:val="41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455ADE">
        <w:rPr>
          <w:rFonts w:asciiTheme="minorHAnsi" w:hAnsiTheme="minorHAnsi" w:cstheme="minorHAnsi"/>
          <w:i/>
          <w:sz w:val="22"/>
          <w:szCs w:val="22"/>
        </w:rPr>
        <w:t>verifica(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Pr="00455ADE">
        <w:rPr>
          <w:rFonts w:asciiTheme="minorHAnsi" w:hAnsiTheme="minorHAnsi" w:cstheme="minorHAnsi"/>
          <w:i/>
          <w:sz w:val="22"/>
          <w:szCs w:val="22"/>
        </w:rPr>
        <w:t>).</w:t>
      </w:r>
      <w:r w:rsidRPr="00455ADE">
        <w:rPr>
          <w:rFonts w:asciiTheme="minorHAnsi" w:hAnsiTheme="minorHAnsi" w:cstheme="minorHAnsi"/>
          <w:sz w:val="22"/>
          <w:szCs w:val="22"/>
        </w:rPr>
        <w:t xml:space="preserve"> Il metodo restituisce </w:t>
      </w:r>
      <w:r w:rsidR="00C36255">
        <w:rPr>
          <w:rFonts w:asciiTheme="minorHAnsi" w:hAnsiTheme="minorHAnsi" w:cstheme="minorHAnsi"/>
          <w:i/>
          <w:sz w:val="22"/>
          <w:szCs w:val="22"/>
        </w:rPr>
        <w:t>T</w:t>
      </w:r>
      <w:r w:rsidRPr="00455ADE">
        <w:rPr>
          <w:rFonts w:asciiTheme="minorHAnsi" w:hAnsiTheme="minorHAnsi" w:cstheme="minorHAnsi"/>
          <w:i/>
          <w:sz w:val="22"/>
          <w:szCs w:val="22"/>
        </w:rPr>
        <w:t>rue</w:t>
      </w:r>
      <w:r w:rsidRPr="00455ADE">
        <w:rPr>
          <w:rFonts w:asciiTheme="minorHAnsi" w:hAnsiTheme="minorHAnsi" w:cstheme="minorHAnsi"/>
          <w:sz w:val="22"/>
          <w:szCs w:val="22"/>
        </w:rPr>
        <w:t xml:space="preserve"> se e solo se</w:t>
      </w:r>
      <w:r w:rsidR="005F2D23">
        <w:rPr>
          <w:rFonts w:asciiTheme="minorHAnsi" w:hAnsiTheme="minorHAnsi" w:cstheme="minorHAnsi"/>
          <w:sz w:val="22"/>
          <w:szCs w:val="22"/>
        </w:rPr>
        <w:t>,</w:t>
      </w:r>
      <w:r w:rsidRPr="00455ADE">
        <w:rPr>
          <w:rFonts w:asciiTheme="minorHAnsi" w:hAnsiTheme="minorHAnsi" w:cstheme="minorHAnsi"/>
          <w:sz w:val="22"/>
          <w:szCs w:val="22"/>
        </w:rPr>
        <w:t xml:space="preserve"> in ogni intervento, non esiste alcun ruolo che è stato ricoperto da più unità di personale.</w:t>
      </w:r>
    </w:p>
    <w:p w14:paraId="1C39FA09" w14:textId="4DA3CDD9" w:rsidR="00241995" w:rsidRPr="007720B4" w:rsidRDefault="00241995" w:rsidP="00241995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infermiere</w:t>
      </w:r>
      <w:r w:rsidR="00C36255">
        <w:rPr>
          <w:rFonts w:asciiTheme="minorHAnsi" w:hAnsiTheme="minorHAnsi" w:cstheme="minorHAnsi"/>
          <w:i/>
          <w:sz w:val="22"/>
          <w:szCs w:val="22"/>
        </w:rPr>
        <w:t>_f</w:t>
      </w:r>
      <w:r w:rsidRPr="007720B4">
        <w:rPr>
          <w:rFonts w:asciiTheme="minorHAnsi" w:hAnsiTheme="minorHAnsi" w:cstheme="minorHAnsi"/>
          <w:i/>
          <w:sz w:val="22"/>
          <w:szCs w:val="22"/>
        </w:rPr>
        <w:t>requente</w:t>
      </w:r>
      <w:r w:rsidR="00C36255">
        <w:rPr>
          <w:rFonts w:asciiTheme="minorHAnsi" w:hAnsiTheme="minorHAnsi" w:cstheme="minorHAnsi"/>
          <w:i/>
          <w:sz w:val="22"/>
          <w:szCs w:val="22"/>
        </w:rPr>
        <w:t>_c</w:t>
      </w:r>
      <w:r>
        <w:rPr>
          <w:rFonts w:asciiTheme="minorHAnsi" w:hAnsiTheme="minorHAnsi" w:cstheme="minorHAnsi"/>
          <w:i/>
          <w:sz w:val="22"/>
          <w:szCs w:val="22"/>
        </w:rPr>
        <w:t>on</w:t>
      </w:r>
      <w:r w:rsidR="00C36255">
        <w:rPr>
          <w:rFonts w:asciiTheme="minorHAnsi" w:hAnsiTheme="minorHAnsi" w:cstheme="minorHAnsi"/>
          <w:i/>
          <w:sz w:val="22"/>
          <w:szCs w:val="22"/>
        </w:rPr>
        <w:t>_r</w:t>
      </w:r>
      <w:r>
        <w:rPr>
          <w:rFonts w:asciiTheme="minorHAnsi" w:hAnsiTheme="minorHAnsi" w:cstheme="minorHAnsi"/>
          <w:i/>
          <w:sz w:val="22"/>
          <w:szCs w:val="22"/>
        </w:rPr>
        <w:t>uolo</w:t>
      </w:r>
      <w:r w:rsidRPr="007720B4">
        <w:rPr>
          <w:rFonts w:asciiTheme="minorHAnsi" w:hAnsiTheme="minorHAnsi" w:cstheme="minorHAnsi"/>
          <w:i/>
          <w:sz w:val="22"/>
          <w:szCs w:val="22"/>
        </w:rPr>
        <w:t>(</w:t>
      </w:r>
      <w:r w:rsidR="00C36255">
        <w:rPr>
          <w:rFonts w:asciiTheme="minorHAnsi" w:hAnsiTheme="minorHAnsi" w:cstheme="minorHAnsi"/>
          <w:i/>
          <w:sz w:val="22"/>
          <w:szCs w:val="22"/>
        </w:rPr>
        <w:t xml:space="preserve">self, </w:t>
      </w:r>
      <w:r>
        <w:rPr>
          <w:rFonts w:asciiTheme="minorHAnsi" w:hAnsiTheme="minorHAnsi" w:cstheme="minorHAnsi"/>
          <w:i/>
          <w:sz w:val="22"/>
          <w:szCs w:val="22"/>
        </w:rPr>
        <w:t>ruolo</w:t>
      </w:r>
      <w:r w:rsidRPr="007720B4">
        <w:rPr>
          <w:rFonts w:asciiTheme="minorHAnsi" w:hAnsiTheme="minorHAnsi" w:cstheme="minorHAnsi"/>
          <w:i/>
          <w:sz w:val="22"/>
          <w:szCs w:val="22"/>
        </w:rPr>
        <w:t xml:space="preserve">). </w:t>
      </w:r>
      <w:r w:rsidRPr="007720B4">
        <w:rPr>
          <w:rFonts w:asciiTheme="minorHAnsi" w:hAnsiTheme="minorHAnsi" w:cstheme="minorHAnsi"/>
          <w:sz w:val="22"/>
          <w:szCs w:val="22"/>
        </w:rPr>
        <w:t xml:space="preserve">Il metodo restituisce </w:t>
      </w:r>
      <w:r>
        <w:rPr>
          <w:rFonts w:asciiTheme="minorHAnsi" w:hAnsiTheme="minorHAnsi" w:cstheme="minorHAnsi"/>
          <w:sz w:val="22"/>
          <w:szCs w:val="22"/>
        </w:rPr>
        <w:t xml:space="preserve">il nome dell’unità di personale di tipo </w:t>
      </w:r>
      <w:r w:rsidRPr="005F2D23">
        <w:rPr>
          <w:rFonts w:asciiTheme="minorHAnsi" w:hAnsiTheme="minorHAnsi" w:cstheme="minorHAnsi"/>
          <w:i/>
          <w:sz w:val="22"/>
          <w:szCs w:val="22"/>
        </w:rPr>
        <w:t>infermiere</w:t>
      </w:r>
      <w:r>
        <w:rPr>
          <w:rFonts w:asciiTheme="minorHAnsi" w:hAnsiTheme="minorHAnsi" w:cstheme="minorHAnsi"/>
          <w:sz w:val="22"/>
          <w:szCs w:val="22"/>
        </w:rPr>
        <w:t xml:space="preserve"> che ha partecipato al maggior numero di interventi ricoprendo un ruolo diverso da quello passato come argomento</w:t>
      </w:r>
      <w:r w:rsidRPr="007720B4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Se più infermieri soddisfano la condizione, il metodo restituisce uno qualsiasi di essi.</w:t>
      </w:r>
    </w:p>
    <w:p w14:paraId="7739EB2E" w14:textId="7FF4C528" w:rsidR="00241995" w:rsidRPr="004B31D2" w:rsidRDefault="00241995" w:rsidP="00241995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durata</w:t>
      </w:r>
      <w:r w:rsidR="00C36255">
        <w:rPr>
          <w:rFonts w:asciiTheme="minorHAnsi" w:hAnsiTheme="minorHAnsi" w:cstheme="minorHAnsi"/>
          <w:i/>
          <w:sz w:val="22"/>
          <w:szCs w:val="22"/>
        </w:rPr>
        <w:t>_c</w:t>
      </w:r>
      <w:r>
        <w:rPr>
          <w:rFonts w:asciiTheme="minorHAnsi" w:hAnsiTheme="minorHAnsi" w:cstheme="minorHAnsi"/>
          <w:i/>
          <w:sz w:val="22"/>
          <w:szCs w:val="22"/>
        </w:rPr>
        <w:t>omplessiva</w:t>
      </w:r>
      <w:r w:rsidRPr="007720B4">
        <w:rPr>
          <w:rFonts w:asciiTheme="minorHAnsi" w:hAnsiTheme="minorHAnsi" w:cstheme="minorHAnsi"/>
          <w:i/>
          <w:sz w:val="22"/>
          <w:szCs w:val="22"/>
        </w:rPr>
        <w:t>(</w:t>
      </w:r>
      <w:r w:rsidR="00C36255">
        <w:rPr>
          <w:rFonts w:asciiTheme="minorHAnsi" w:hAnsiTheme="minorHAnsi" w:cstheme="minorHAnsi"/>
          <w:i/>
          <w:sz w:val="22"/>
          <w:szCs w:val="22"/>
        </w:rPr>
        <w:t>self,</w:t>
      </w:r>
      <w:r>
        <w:rPr>
          <w:rFonts w:asciiTheme="minorHAnsi" w:hAnsiTheme="minorHAnsi" w:cstheme="minorHAnsi"/>
          <w:i/>
          <w:sz w:val="22"/>
          <w:szCs w:val="22"/>
        </w:rPr>
        <w:t xml:space="preserve"> lp</w:t>
      </w:r>
      <w:r w:rsidRPr="007720B4">
        <w:rPr>
          <w:rFonts w:asciiTheme="minorHAnsi" w:hAnsiTheme="minorHAnsi" w:cstheme="minorHAnsi"/>
          <w:i/>
          <w:sz w:val="22"/>
          <w:szCs w:val="22"/>
        </w:rPr>
        <w:t xml:space="preserve">), </w:t>
      </w:r>
      <w:r w:rsidRPr="007720B4">
        <w:rPr>
          <w:rFonts w:asciiTheme="minorHAnsi" w:hAnsiTheme="minorHAnsi" w:cstheme="minorHAnsi"/>
          <w:sz w:val="22"/>
          <w:szCs w:val="22"/>
        </w:rPr>
        <w:t>che restituisce</w:t>
      </w:r>
      <w:r>
        <w:rPr>
          <w:rFonts w:asciiTheme="minorHAnsi" w:hAnsiTheme="minorHAnsi" w:cstheme="minorHAnsi"/>
          <w:sz w:val="22"/>
          <w:szCs w:val="22"/>
        </w:rPr>
        <w:t xml:space="preserve"> la durata complessiva degli interventi </w:t>
      </w:r>
      <w:r w:rsidR="00F54AA3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 cui ha  partecipato almeno una delle unità di personale di tipo </w:t>
      </w:r>
      <w:r w:rsidR="00F54AA3" w:rsidRPr="00F54AA3">
        <w:rPr>
          <w:rFonts w:asciiTheme="minorHAnsi" w:hAnsiTheme="minorHAnsi" w:cstheme="minorHAnsi"/>
          <w:i/>
          <w:iCs/>
          <w:sz w:val="22"/>
          <w:szCs w:val="22"/>
        </w:rPr>
        <w:t>i</w:t>
      </w:r>
      <w:r w:rsidRPr="00F54AA3">
        <w:rPr>
          <w:rFonts w:asciiTheme="minorHAnsi" w:hAnsiTheme="minorHAnsi" w:cstheme="minorHAnsi"/>
          <w:i/>
          <w:iCs/>
          <w:sz w:val="22"/>
          <w:szCs w:val="22"/>
        </w:rPr>
        <w:t>nfermiere</w:t>
      </w:r>
      <w:r>
        <w:rPr>
          <w:rFonts w:asciiTheme="minorHAnsi" w:hAnsiTheme="minorHAnsi" w:cstheme="minorHAnsi"/>
          <w:sz w:val="22"/>
          <w:szCs w:val="22"/>
        </w:rPr>
        <w:t xml:space="preserve"> tra quelle riportate nella lista </w:t>
      </w:r>
      <w:r w:rsidRPr="001C610F">
        <w:rPr>
          <w:rFonts w:asciiTheme="minorHAnsi" w:hAnsiTheme="minorHAnsi" w:cstheme="minorHAnsi"/>
          <w:i/>
          <w:sz w:val="22"/>
          <w:szCs w:val="22"/>
        </w:rPr>
        <w:t>lp</w:t>
      </w:r>
      <w:r>
        <w:rPr>
          <w:rFonts w:asciiTheme="minorHAnsi" w:hAnsiTheme="minorHAnsi" w:cstheme="minorHAnsi"/>
          <w:sz w:val="22"/>
          <w:szCs w:val="22"/>
        </w:rPr>
        <w:t xml:space="preserve">. Se nessun intervento soddisfa il criterio, il metodo restituisce 0. </w:t>
      </w:r>
      <w:r w:rsidR="00F54AA3">
        <w:rPr>
          <w:rFonts w:asciiTheme="minorHAnsi" w:hAnsiTheme="minorHAnsi" w:cstheme="minorHAnsi"/>
          <w:sz w:val="22"/>
          <w:szCs w:val="22"/>
        </w:rPr>
        <w:t>S</w:t>
      </w:r>
      <w:r w:rsidR="00F54AA3" w:rsidRPr="00455ADE">
        <w:rPr>
          <w:rFonts w:asciiTheme="minorHAnsi" w:hAnsiTheme="minorHAnsi" w:cstheme="minorHAnsi"/>
          <w:sz w:val="22"/>
          <w:szCs w:val="22"/>
        </w:rPr>
        <w:t xml:space="preserve">i noti che </w:t>
      </w:r>
      <w:r w:rsidR="00F54AA3">
        <w:rPr>
          <w:rFonts w:asciiTheme="minorHAnsi" w:hAnsiTheme="minorHAnsi" w:cstheme="minorHAnsi"/>
          <w:sz w:val="22"/>
          <w:szCs w:val="22"/>
        </w:rPr>
        <w:t xml:space="preserve">la lista </w:t>
      </w:r>
      <w:r w:rsidR="00F54AA3" w:rsidRPr="001C610F">
        <w:rPr>
          <w:rFonts w:asciiTheme="minorHAnsi" w:hAnsiTheme="minorHAnsi" w:cstheme="minorHAnsi"/>
          <w:i/>
          <w:sz w:val="22"/>
          <w:szCs w:val="22"/>
        </w:rPr>
        <w:t>lp</w:t>
      </w:r>
      <w:r w:rsidR="00F54AA3">
        <w:rPr>
          <w:rFonts w:asciiTheme="minorHAnsi" w:hAnsiTheme="minorHAnsi" w:cstheme="minorHAnsi"/>
          <w:sz w:val="22"/>
          <w:szCs w:val="22"/>
        </w:rPr>
        <w:t xml:space="preserve"> contiene oggetti della classe </w:t>
      </w:r>
      <w:r w:rsidR="00F54AA3" w:rsidRPr="001C610F">
        <w:rPr>
          <w:rFonts w:asciiTheme="minorHAnsi" w:hAnsiTheme="minorHAnsi" w:cstheme="minorHAnsi"/>
          <w:i/>
          <w:sz w:val="22"/>
          <w:szCs w:val="22"/>
        </w:rPr>
        <w:t>Personale</w:t>
      </w:r>
      <w:r w:rsidR="00F54AA3">
        <w:rPr>
          <w:rFonts w:asciiTheme="minorHAnsi" w:hAnsiTheme="minorHAnsi" w:cstheme="minorHAnsi"/>
          <w:sz w:val="22"/>
          <w:szCs w:val="22"/>
        </w:rPr>
        <w:t>, non stringhe.</w:t>
      </w:r>
    </w:p>
    <w:p w14:paraId="44D37DD9" w14:textId="77777777" w:rsidR="00241995" w:rsidRDefault="00241995" w:rsidP="008B69F0">
      <w:pPr>
        <w:suppressAutoHyphens w:val="0"/>
        <w:rPr>
          <w:rFonts w:ascii="Calibri" w:hAnsi="Calibri" w:cs="Tahoma"/>
          <w:b/>
          <w:sz w:val="22"/>
          <w:szCs w:val="22"/>
        </w:rPr>
      </w:pPr>
    </w:p>
    <w:p w14:paraId="4570B6A3" w14:textId="77777777" w:rsidR="00AD1247" w:rsidRPr="007530DC" w:rsidRDefault="00AD1247" w:rsidP="00AD1247">
      <w:pPr>
        <w:jc w:val="both"/>
        <w:rPr>
          <w:rFonts w:asciiTheme="minorHAnsi" w:hAnsiTheme="minorHAnsi" w:cstheme="minorHAnsi"/>
          <w:sz w:val="22"/>
          <w:szCs w:val="22"/>
        </w:rPr>
      </w:pPr>
      <w:r w:rsidRPr="007530DC">
        <w:rPr>
          <w:rFonts w:asciiTheme="minorHAnsi" w:hAnsiTheme="minorHAnsi" w:cstheme="minorHAnsi"/>
          <w:i/>
          <w:sz w:val="22"/>
          <w:szCs w:val="22"/>
        </w:rPr>
        <w:t xml:space="preserve">Esempio. </w:t>
      </w:r>
      <w:r w:rsidRPr="007530DC">
        <w:rPr>
          <w:rFonts w:asciiTheme="minorHAnsi" w:hAnsiTheme="minorHAnsi" w:cstheme="minorHAnsi"/>
          <w:sz w:val="22"/>
          <w:szCs w:val="22"/>
        </w:rPr>
        <w:t>Si assuma che i dati a disposizione siano i seguenti:</w:t>
      </w:r>
    </w:p>
    <w:p w14:paraId="101B6D99" w14:textId="77777777" w:rsidR="00AD1247" w:rsidRPr="007530DC" w:rsidRDefault="00AD1247" w:rsidP="00AD124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>Personale:</w:t>
      </w:r>
    </w:p>
    <w:p w14:paraId="07484D05" w14:textId="77777777" w:rsidR="00AD1247" w:rsidRPr="007530DC" w:rsidRDefault="00AD1247" w:rsidP="00AD124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P1 = {“Rossi”, true, [“Bianchi”]}</w:t>
      </w:r>
    </w:p>
    <w:p w14:paraId="7BBF6266" w14:textId="77777777" w:rsidR="00AD1247" w:rsidRPr="007530DC" w:rsidRDefault="00AD1247" w:rsidP="00AD124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P2 = {“Bianchi”, true, [“Rossi”]}</w:t>
      </w:r>
    </w:p>
    <w:p w14:paraId="782EDBFC" w14:textId="77777777" w:rsidR="00AD1247" w:rsidRPr="007530DC" w:rsidRDefault="00AD1247" w:rsidP="00AD124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P3 = {“Verdi”, false, [“Bruni”, “Neri”]}</w:t>
      </w:r>
    </w:p>
    <w:p w14:paraId="38BA5958" w14:textId="77777777" w:rsidR="00AD1247" w:rsidRPr="007530DC" w:rsidRDefault="00AD1247" w:rsidP="00AD124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P4 = {“Neri”, false, [“Bruni”,”Verdi”]}</w:t>
      </w:r>
    </w:p>
    <w:p w14:paraId="6002561D" w14:textId="77777777" w:rsidR="00AD1247" w:rsidRPr="007530DC" w:rsidRDefault="00AD1247" w:rsidP="00AD124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P5 = {“Bruni”, false, []}</w:t>
      </w:r>
    </w:p>
    <w:p w14:paraId="54AE8BDF" w14:textId="77777777" w:rsidR="00AD1247" w:rsidRPr="007530DC" w:rsidRDefault="00AD1247" w:rsidP="00AD1247">
      <w:pPr>
        <w:pStyle w:val="ListParagraph"/>
        <w:numPr>
          <w:ilvl w:val="0"/>
          <w:numId w:val="35"/>
        </w:numPr>
        <w:jc w:val="both"/>
        <w:rPr>
          <w:rFonts w:asciiTheme="minorHAnsi" w:hAnsiTheme="minorHAnsi" w:cstheme="minorHAnsi"/>
          <w:sz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>Intervento:</w:t>
      </w:r>
    </w:p>
    <w:p w14:paraId="4738D516" w14:textId="77777777" w:rsidR="00AD1247" w:rsidRPr="007530DC" w:rsidRDefault="00AD1247" w:rsidP="00AD124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I1 = {“C1”, [“Rossi”, “Bianchi”], [“Chirurgo”, “Anestesista”], 3}</w:t>
      </w:r>
    </w:p>
    <w:p w14:paraId="6A53761F" w14:textId="77777777" w:rsidR="00AD1247" w:rsidRPr="007530DC" w:rsidRDefault="00AD1247" w:rsidP="00AD124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I2 = {“C2”, [“Rossi”, “Verdi”, “Bruni”], [“Chirurgo”, “Anestesista”, “Strumentista chirurgo”], 2}</w:t>
      </w:r>
    </w:p>
    <w:p w14:paraId="1EE767E5" w14:textId="77777777" w:rsidR="00AD1247" w:rsidRPr="007530DC" w:rsidRDefault="00AD1247" w:rsidP="00AD1247">
      <w:pPr>
        <w:pStyle w:val="ListParagraph"/>
        <w:numPr>
          <w:ilvl w:val="1"/>
          <w:numId w:val="35"/>
        </w:numPr>
        <w:jc w:val="both"/>
        <w:rPr>
          <w:rFonts w:asciiTheme="minorHAnsi" w:hAnsiTheme="minorHAnsi" w:cstheme="minorHAnsi"/>
          <w:iCs/>
          <w:sz w:val="22"/>
        </w:rPr>
      </w:pPr>
      <w:r w:rsidRPr="007530DC">
        <w:rPr>
          <w:rFonts w:asciiTheme="minorHAnsi" w:hAnsiTheme="minorHAnsi" w:cstheme="minorHAnsi"/>
          <w:iCs/>
          <w:sz w:val="22"/>
          <w:szCs w:val="22"/>
        </w:rPr>
        <w:t>I3 = {“C3”, [“Bianchi”, “Verdi”, “Neri”], [“Chirurgo”, “Anestesista”, “Assistente”], 4}</w:t>
      </w:r>
    </w:p>
    <w:p w14:paraId="2E896D7F" w14:textId="77777777" w:rsidR="00AD1247" w:rsidRPr="007530DC" w:rsidRDefault="00AD1247" w:rsidP="00AD1247">
      <w:pPr>
        <w:jc w:val="both"/>
        <w:rPr>
          <w:rFonts w:asciiTheme="minorHAnsi" w:hAnsiTheme="minorHAnsi" w:cstheme="minorHAnsi"/>
          <w:sz w:val="22"/>
        </w:rPr>
      </w:pPr>
      <w:r w:rsidRPr="007530DC">
        <w:rPr>
          <w:rFonts w:asciiTheme="minorHAnsi" w:hAnsiTheme="minorHAnsi" w:cstheme="minorHAnsi"/>
          <w:sz w:val="22"/>
        </w:rPr>
        <w:t>Allora:</w:t>
      </w:r>
    </w:p>
    <w:p w14:paraId="00C97A4F" w14:textId="17B2D6EA" w:rsidR="00AD1247" w:rsidRPr="007530DC" w:rsidRDefault="00AD1247" w:rsidP="007530DC">
      <w:pPr>
        <w:pStyle w:val="ListParagraph"/>
        <w:numPr>
          <w:ilvl w:val="0"/>
          <w:numId w:val="38"/>
        </w:numPr>
        <w:tabs>
          <w:tab w:val="left" w:pos="7088"/>
        </w:tabs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 w:rsidRPr="007530DC">
        <w:rPr>
          <w:rFonts w:asciiTheme="minorHAnsi" w:hAnsiTheme="minorHAnsi" w:cstheme="minorHAnsi"/>
          <w:i/>
          <w:sz w:val="22"/>
          <w:szCs w:val="22"/>
        </w:rPr>
        <w:lastRenderedPageBreak/>
        <w:t>verifica(</w:t>
      </w:r>
      <w:r w:rsidR="00C36255">
        <w:rPr>
          <w:rFonts w:asciiTheme="minorHAnsi" w:hAnsiTheme="minorHAnsi" w:cstheme="minorHAnsi"/>
          <w:i/>
          <w:sz w:val="22"/>
          <w:szCs w:val="22"/>
        </w:rPr>
        <w:t>self</w:t>
      </w:r>
      <w:r w:rsidRPr="007530DC">
        <w:rPr>
          <w:rFonts w:asciiTheme="minorHAnsi" w:hAnsiTheme="minorHAnsi" w:cstheme="minorHAnsi"/>
          <w:i/>
          <w:sz w:val="22"/>
          <w:szCs w:val="22"/>
        </w:rPr>
        <w:t xml:space="preserve">) </w:t>
      </w:r>
      <w:r w:rsidRPr="007530DC">
        <w:rPr>
          <w:rFonts w:asciiTheme="minorHAnsi" w:hAnsiTheme="minorHAnsi" w:cstheme="minorHAnsi"/>
          <w:sz w:val="22"/>
          <w:szCs w:val="22"/>
        </w:rPr>
        <w:t xml:space="preserve">restituisce </w:t>
      </w:r>
      <w:r w:rsidR="00C36255">
        <w:rPr>
          <w:rFonts w:asciiTheme="minorHAnsi" w:hAnsiTheme="minorHAnsi" w:cstheme="minorHAnsi"/>
          <w:i/>
          <w:sz w:val="22"/>
          <w:szCs w:val="22"/>
        </w:rPr>
        <w:t>T</w:t>
      </w:r>
      <w:r w:rsidRPr="007530DC">
        <w:rPr>
          <w:rFonts w:asciiTheme="minorHAnsi" w:hAnsiTheme="minorHAnsi" w:cstheme="minorHAnsi"/>
          <w:i/>
          <w:sz w:val="22"/>
          <w:szCs w:val="22"/>
        </w:rPr>
        <w:t>rue</w:t>
      </w:r>
      <w:r w:rsidRPr="007530DC">
        <w:rPr>
          <w:rFonts w:asciiTheme="minorHAnsi" w:hAnsiTheme="minorHAnsi" w:cstheme="minorHAnsi"/>
          <w:sz w:val="22"/>
          <w:szCs w:val="22"/>
        </w:rPr>
        <w:t xml:space="preserve"> perché</w:t>
      </w:r>
      <w:r w:rsidR="007530DC">
        <w:rPr>
          <w:rFonts w:asciiTheme="minorHAnsi" w:hAnsiTheme="minorHAnsi" w:cstheme="minorHAnsi"/>
          <w:sz w:val="22"/>
          <w:szCs w:val="22"/>
        </w:rPr>
        <w:t xml:space="preserve"> i</w:t>
      </w:r>
      <w:r w:rsidRPr="007530DC">
        <w:rPr>
          <w:rFonts w:asciiTheme="minorHAnsi" w:hAnsiTheme="minorHAnsi" w:cstheme="minorHAnsi"/>
          <w:sz w:val="22"/>
          <w:szCs w:val="22"/>
        </w:rPr>
        <w:t>n ogni intervento non esiste alcun ruolo che è stato ricoperto da più unità di personale.</w:t>
      </w:r>
    </w:p>
    <w:p w14:paraId="4C65EC0F" w14:textId="4F26B6FC" w:rsidR="00AD1247" w:rsidRPr="007530DC" w:rsidRDefault="00C36255" w:rsidP="00AD1247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trike/>
          <w:sz w:val="22"/>
        </w:rPr>
      </w:pPr>
      <w:r>
        <w:rPr>
          <w:rFonts w:asciiTheme="minorHAnsi" w:hAnsiTheme="minorHAnsi" w:cstheme="minorHAnsi"/>
          <w:i/>
          <w:sz w:val="22"/>
          <w:szCs w:val="22"/>
        </w:rPr>
        <w:t>i</w:t>
      </w:r>
      <w:r w:rsidR="00AD1247" w:rsidRPr="007530DC">
        <w:rPr>
          <w:rFonts w:asciiTheme="minorHAnsi" w:hAnsiTheme="minorHAnsi" w:cstheme="minorHAnsi"/>
          <w:i/>
          <w:sz w:val="22"/>
          <w:szCs w:val="22"/>
        </w:rPr>
        <w:t>nfermiere</w:t>
      </w:r>
      <w:r>
        <w:rPr>
          <w:rFonts w:asciiTheme="minorHAnsi" w:hAnsiTheme="minorHAnsi" w:cstheme="minorHAnsi"/>
          <w:i/>
          <w:sz w:val="22"/>
          <w:szCs w:val="22"/>
        </w:rPr>
        <w:t>_f</w:t>
      </w:r>
      <w:r w:rsidR="00AD1247" w:rsidRPr="007530DC">
        <w:rPr>
          <w:rFonts w:asciiTheme="minorHAnsi" w:hAnsiTheme="minorHAnsi" w:cstheme="minorHAnsi"/>
          <w:i/>
          <w:sz w:val="22"/>
          <w:szCs w:val="22"/>
        </w:rPr>
        <w:t>requente</w:t>
      </w:r>
      <w:r>
        <w:rPr>
          <w:rFonts w:asciiTheme="minorHAnsi" w:hAnsiTheme="minorHAnsi" w:cstheme="minorHAnsi"/>
          <w:i/>
          <w:sz w:val="22"/>
          <w:szCs w:val="22"/>
        </w:rPr>
        <w:t>_c</w:t>
      </w:r>
      <w:r w:rsidR="00AD1247" w:rsidRPr="007530DC">
        <w:rPr>
          <w:rFonts w:asciiTheme="minorHAnsi" w:hAnsiTheme="minorHAnsi" w:cstheme="minorHAnsi"/>
          <w:i/>
          <w:sz w:val="22"/>
          <w:szCs w:val="22"/>
        </w:rPr>
        <w:t>on</w:t>
      </w:r>
      <w:r>
        <w:rPr>
          <w:rFonts w:asciiTheme="minorHAnsi" w:hAnsiTheme="minorHAnsi" w:cstheme="minorHAnsi"/>
          <w:i/>
          <w:sz w:val="22"/>
          <w:szCs w:val="22"/>
        </w:rPr>
        <w:t>_r</w:t>
      </w:r>
      <w:r w:rsidR="00AD1247" w:rsidRPr="007530DC">
        <w:rPr>
          <w:rFonts w:asciiTheme="minorHAnsi" w:hAnsiTheme="minorHAnsi" w:cstheme="minorHAnsi"/>
          <w:i/>
          <w:sz w:val="22"/>
          <w:szCs w:val="22"/>
        </w:rPr>
        <w:t>uolo(</w:t>
      </w:r>
      <w:r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="00AD1247" w:rsidRPr="007530DC">
        <w:rPr>
          <w:rFonts w:asciiTheme="minorHAnsi" w:hAnsiTheme="minorHAnsi" w:cstheme="minorHAnsi"/>
          <w:i/>
          <w:sz w:val="22"/>
          <w:szCs w:val="22"/>
        </w:rPr>
        <w:t xml:space="preserve">“Anestesista”) </w:t>
      </w:r>
      <w:r w:rsidR="00AD1247" w:rsidRPr="007530DC">
        <w:rPr>
          <w:rFonts w:asciiTheme="minorHAnsi" w:hAnsiTheme="minorHAnsi" w:cstheme="minorHAnsi"/>
          <w:sz w:val="22"/>
          <w:szCs w:val="22"/>
        </w:rPr>
        <w:t xml:space="preserve">restituisce l’infermiere </w:t>
      </w:r>
      <w:r w:rsidR="001518F9" w:rsidRPr="007530DC">
        <w:rPr>
          <w:rFonts w:asciiTheme="minorHAnsi" w:hAnsiTheme="minorHAnsi" w:cstheme="minorHAnsi"/>
          <w:sz w:val="22"/>
          <w:szCs w:val="22"/>
        </w:rPr>
        <w:t xml:space="preserve">“Bruni” oppure l’infermiere “Neri” </w:t>
      </w:r>
      <w:r w:rsidR="00AD1247" w:rsidRPr="007530DC">
        <w:rPr>
          <w:rFonts w:asciiTheme="minorHAnsi" w:hAnsiTheme="minorHAnsi" w:cstheme="minorHAnsi"/>
          <w:sz w:val="22"/>
          <w:szCs w:val="22"/>
        </w:rPr>
        <w:t xml:space="preserve">perché </w:t>
      </w:r>
      <w:r w:rsidR="001518F9" w:rsidRPr="007530DC">
        <w:rPr>
          <w:rFonts w:asciiTheme="minorHAnsi" w:hAnsiTheme="minorHAnsi" w:cstheme="minorHAnsi"/>
          <w:sz w:val="22"/>
          <w:szCs w:val="22"/>
        </w:rPr>
        <w:t>entrambi hanno</w:t>
      </w:r>
      <w:r w:rsidR="00AD1247" w:rsidRPr="007530DC">
        <w:rPr>
          <w:rFonts w:asciiTheme="minorHAnsi" w:hAnsiTheme="minorHAnsi" w:cstheme="minorHAnsi"/>
          <w:sz w:val="22"/>
          <w:szCs w:val="22"/>
        </w:rPr>
        <w:t xml:space="preserve"> partecipato al maggior numero di interventi </w:t>
      </w:r>
      <w:r w:rsidR="001518F9" w:rsidRPr="007530DC">
        <w:rPr>
          <w:rFonts w:asciiTheme="minorHAnsi" w:hAnsiTheme="minorHAnsi" w:cstheme="minorHAnsi"/>
          <w:sz w:val="22"/>
          <w:szCs w:val="22"/>
        </w:rPr>
        <w:t xml:space="preserve">(1) ricoprendo un ruolo diverso da </w:t>
      </w:r>
      <w:r w:rsidR="00AD1247" w:rsidRPr="007530DC">
        <w:rPr>
          <w:rFonts w:asciiTheme="minorHAnsi" w:hAnsiTheme="minorHAnsi" w:cstheme="minorHAnsi"/>
          <w:sz w:val="22"/>
          <w:szCs w:val="22"/>
        </w:rPr>
        <w:t>“Anestesista”.</w:t>
      </w:r>
    </w:p>
    <w:p w14:paraId="7D1DE09A" w14:textId="1AC09E55" w:rsidR="00AD1247" w:rsidRPr="007530DC" w:rsidRDefault="00C36255" w:rsidP="00AD1247">
      <w:pPr>
        <w:pStyle w:val="ListParagraph"/>
        <w:numPr>
          <w:ilvl w:val="0"/>
          <w:numId w:val="34"/>
        </w:numPr>
        <w:suppressAutoHyphens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d</w:t>
      </w:r>
      <w:r w:rsidR="00AD1247" w:rsidRPr="007530DC">
        <w:rPr>
          <w:rFonts w:asciiTheme="minorHAnsi" w:hAnsiTheme="minorHAnsi" w:cstheme="minorHAnsi"/>
          <w:i/>
          <w:sz w:val="22"/>
          <w:szCs w:val="22"/>
        </w:rPr>
        <w:t>urata</w:t>
      </w:r>
      <w:r>
        <w:rPr>
          <w:rFonts w:asciiTheme="minorHAnsi" w:hAnsiTheme="minorHAnsi" w:cstheme="minorHAnsi"/>
          <w:i/>
          <w:sz w:val="22"/>
          <w:szCs w:val="22"/>
        </w:rPr>
        <w:t>_c</w:t>
      </w:r>
      <w:r w:rsidR="00AD1247" w:rsidRPr="007530DC">
        <w:rPr>
          <w:rFonts w:asciiTheme="minorHAnsi" w:hAnsiTheme="minorHAnsi" w:cstheme="minorHAnsi"/>
          <w:i/>
          <w:sz w:val="22"/>
          <w:szCs w:val="22"/>
        </w:rPr>
        <w:t>omplessiva(</w:t>
      </w:r>
      <w:r>
        <w:rPr>
          <w:rFonts w:asciiTheme="minorHAnsi" w:hAnsiTheme="minorHAnsi" w:cstheme="minorHAnsi"/>
          <w:i/>
          <w:sz w:val="22"/>
          <w:szCs w:val="22"/>
        </w:rPr>
        <w:t xml:space="preserve">self, </w:t>
      </w:r>
      <w:r w:rsidR="00AD1247" w:rsidRPr="007530DC">
        <w:rPr>
          <w:rFonts w:asciiTheme="minorHAnsi" w:hAnsiTheme="minorHAnsi" w:cstheme="minorHAnsi"/>
          <w:i/>
          <w:sz w:val="22"/>
          <w:szCs w:val="22"/>
        </w:rPr>
        <w:t xml:space="preserve">[P1,P4, P5]) </w:t>
      </w:r>
      <w:r w:rsidR="00AD1247" w:rsidRPr="007530DC">
        <w:rPr>
          <w:rFonts w:asciiTheme="minorHAnsi" w:hAnsiTheme="minorHAnsi" w:cstheme="minorHAnsi"/>
          <w:sz w:val="22"/>
          <w:szCs w:val="22"/>
        </w:rPr>
        <w:t xml:space="preserve">restituisce 6 perché: </w:t>
      </w:r>
    </w:p>
    <w:p w14:paraId="7E3E617D" w14:textId="1152CEC0" w:rsidR="00AD1247" w:rsidRPr="007530DC" w:rsidRDefault="00AD1247" w:rsidP="00AD1247">
      <w:pPr>
        <w:pStyle w:val="ListParagraph"/>
        <w:numPr>
          <w:ilvl w:val="1"/>
          <w:numId w:val="3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 xml:space="preserve">Gli interventi </w:t>
      </w:r>
      <w:r w:rsidR="007530DC">
        <w:rPr>
          <w:rFonts w:asciiTheme="minorHAnsi" w:hAnsiTheme="minorHAnsi" w:cstheme="minorHAnsi"/>
          <w:sz w:val="22"/>
          <w:szCs w:val="22"/>
        </w:rPr>
        <w:t>a</w:t>
      </w:r>
      <w:r w:rsidRPr="007530DC">
        <w:rPr>
          <w:rFonts w:asciiTheme="minorHAnsi" w:hAnsiTheme="minorHAnsi" w:cstheme="minorHAnsi"/>
          <w:sz w:val="22"/>
          <w:szCs w:val="22"/>
        </w:rPr>
        <w:t xml:space="preserve"> cui ha partecipato almeno una delle unità di personale di tipo “infermiere” riportate nella lista </w:t>
      </w:r>
      <w:r w:rsidRPr="007530DC">
        <w:rPr>
          <w:rFonts w:asciiTheme="minorHAnsi" w:hAnsiTheme="minorHAnsi" w:cstheme="minorHAnsi"/>
          <w:i/>
          <w:iCs/>
          <w:sz w:val="22"/>
          <w:szCs w:val="22"/>
        </w:rPr>
        <w:t xml:space="preserve">[P1, P4, P5] </w:t>
      </w:r>
      <w:r w:rsidRPr="007530DC">
        <w:rPr>
          <w:rFonts w:asciiTheme="minorHAnsi" w:hAnsiTheme="minorHAnsi" w:cstheme="minorHAnsi"/>
          <w:sz w:val="22"/>
          <w:szCs w:val="22"/>
        </w:rPr>
        <w:t>sono:</w:t>
      </w:r>
    </w:p>
    <w:p w14:paraId="3A2EE7D4" w14:textId="37D0E8C1" w:rsidR="00AD1247" w:rsidRPr="007530DC" w:rsidRDefault="00AD1247" w:rsidP="007530DC">
      <w:pPr>
        <w:pStyle w:val="ListParagraph"/>
        <w:numPr>
          <w:ilvl w:val="2"/>
          <w:numId w:val="4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>I2 in cui ha partecipato P5</w:t>
      </w:r>
      <w:r w:rsidR="007530DC">
        <w:rPr>
          <w:rFonts w:asciiTheme="minorHAnsi" w:hAnsiTheme="minorHAnsi" w:cstheme="minorHAnsi"/>
          <w:sz w:val="22"/>
          <w:szCs w:val="22"/>
        </w:rPr>
        <w:t>.</w:t>
      </w:r>
    </w:p>
    <w:p w14:paraId="34808DC0" w14:textId="647E12E5" w:rsidR="00AD1247" w:rsidRPr="007530DC" w:rsidRDefault="00AD1247" w:rsidP="007530DC">
      <w:pPr>
        <w:pStyle w:val="ListParagraph"/>
        <w:numPr>
          <w:ilvl w:val="2"/>
          <w:numId w:val="4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>I3 in cui ha partecipato P4</w:t>
      </w:r>
      <w:r w:rsidR="007530DC">
        <w:rPr>
          <w:rFonts w:asciiTheme="minorHAnsi" w:hAnsiTheme="minorHAnsi" w:cstheme="minorHAnsi"/>
          <w:sz w:val="22"/>
          <w:szCs w:val="22"/>
        </w:rPr>
        <w:t>.</w:t>
      </w:r>
    </w:p>
    <w:p w14:paraId="0D8EF420" w14:textId="30D26542" w:rsidR="001518F9" w:rsidRPr="007530DC" w:rsidRDefault="001518F9" w:rsidP="001518F9">
      <w:pPr>
        <w:pStyle w:val="ListParagraph"/>
        <w:numPr>
          <w:ilvl w:val="1"/>
          <w:numId w:val="3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>Non sono stati conteggiati gli interventi in cui ha partecipato P1</w:t>
      </w:r>
      <w:r w:rsidR="00714453" w:rsidRPr="007530DC">
        <w:rPr>
          <w:rFonts w:asciiTheme="minorHAnsi" w:hAnsiTheme="minorHAnsi" w:cstheme="minorHAnsi"/>
          <w:sz w:val="22"/>
          <w:szCs w:val="22"/>
        </w:rPr>
        <w:t xml:space="preserve"> (senza P4 o P5)</w:t>
      </w:r>
      <w:r w:rsidRPr="007530DC">
        <w:rPr>
          <w:rFonts w:asciiTheme="minorHAnsi" w:hAnsiTheme="minorHAnsi" w:cstheme="minorHAnsi"/>
          <w:sz w:val="22"/>
          <w:szCs w:val="22"/>
        </w:rPr>
        <w:t xml:space="preserve"> poiché è un medico</w:t>
      </w:r>
      <w:r w:rsidR="007530DC">
        <w:rPr>
          <w:rFonts w:asciiTheme="minorHAnsi" w:hAnsiTheme="minorHAnsi" w:cstheme="minorHAnsi"/>
          <w:sz w:val="22"/>
          <w:szCs w:val="22"/>
        </w:rPr>
        <w:t>.</w:t>
      </w:r>
    </w:p>
    <w:p w14:paraId="42CAE181" w14:textId="12834FB9" w:rsidR="00AD1247" w:rsidRPr="007530DC" w:rsidRDefault="00AD1247" w:rsidP="00AD1247">
      <w:pPr>
        <w:pStyle w:val="ListParagraph"/>
        <w:numPr>
          <w:ilvl w:val="1"/>
          <w:numId w:val="34"/>
        </w:numPr>
        <w:suppressAutoHyphens w:val="0"/>
        <w:jc w:val="both"/>
        <w:rPr>
          <w:rFonts w:ascii="Calibri" w:hAnsi="Calibri" w:cs="Tahoma"/>
          <w:b/>
          <w:sz w:val="22"/>
          <w:szCs w:val="22"/>
        </w:rPr>
      </w:pPr>
      <w:r w:rsidRPr="007530DC">
        <w:rPr>
          <w:rFonts w:asciiTheme="minorHAnsi" w:hAnsiTheme="minorHAnsi" w:cstheme="minorHAnsi"/>
          <w:sz w:val="22"/>
          <w:szCs w:val="22"/>
        </w:rPr>
        <w:t>La somma delle rispettive durate è 2+4 = 6</w:t>
      </w:r>
      <w:r w:rsidR="007530DC">
        <w:rPr>
          <w:rFonts w:asciiTheme="minorHAnsi" w:hAnsiTheme="minorHAnsi" w:cstheme="minorHAnsi"/>
          <w:sz w:val="22"/>
          <w:szCs w:val="22"/>
        </w:rPr>
        <w:t>.</w:t>
      </w:r>
    </w:p>
    <w:p w14:paraId="2ADDA8E3" w14:textId="6507992A" w:rsidR="00241995" w:rsidRPr="000665DC" w:rsidRDefault="00241995" w:rsidP="00AD1247">
      <w:pPr>
        <w:suppressAutoHyphens w:val="0"/>
        <w:rPr>
          <w:rFonts w:asciiTheme="minorHAnsi" w:hAnsiTheme="minorHAnsi" w:cstheme="minorHAnsi"/>
          <w:iCs/>
          <w:sz w:val="22"/>
          <w:szCs w:val="22"/>
        </w:rPr>
      </w:pPr>
    </w:p>
    <w:p w14:paraId="73E6C52D" w14:textId="77777777" w:rsidR="00AD1247" w:rsidRPr="00533AB1" w:rsidRDefault="00AD1247" w:rsidP="00AD1247">
      <w:pPr>
        <w:suppressAutoHyphens w:val="0"/>
        <w:rPr>
          <w:rFonts w:asciiTheme="minorHAnsi" w:hAnsiTheme="minorHAnsi" w:cstheme="minorHAnsi"/>
          <w:sz w:val="22"/>
          <w:szCs w:val="22"/>
          <w:highlight w:val="yellow"/>
        </w:rPr>
      </w:pPr>
    </w:p>
    <w:p w14:paraId="18E11DB1" w14:textId="77777777" w:rsidR="00241995" w:rsidRPr="00746433" w:rsidRDefault="00241995" w:rsidP="008B69F0">
      <w:pPr>
        <w:suppressAutoHyphens w:val="0"/>
        <w:rPr>
          <w:rFonts w:ascii="Calibri" w:hAnsi="Calibri" w:cs="Tahoma"/>
          <w:b/>
          <w:sz w:val="22"/>
          <w:szCs w:val="22"/>
        </w:rPr>
      </w:pPr>
    </w:p>
    <w:p w14:paraId="70FF89CF" w14:textId="192C9E71" w:rsidR="008477FF" w:rsidRPr="00746433" w:rsidRDefault="008477FF" w:rsidP="008B69F0">
      <w:pPr>
        <w:jc w:val="center"/>
        <w:rPr>
          <w:rFonts w:ascii="Calibri" w:hAnsi="Calibri" w:cs="Tahoma"/>
          <w:b/>
          <w:sz w:val="22"/>
          <w:szCs w:val="22"/>
        </w:rPr>
      </w:pPr>
      <w:r w:rsidRPr="00746433">
        <w:rPr>
          <w:rFonts w:ascii="Calibri" w:hAnsi="Calibri" w:cs="Tahoma"/>
          <w:b/>
          <w:sz w:val="22"/>
          <w:szCs w:val="22"/>
          <w:u w:val="single"/>
        </w:rPr>
        <w:t>Esercizio 2</w:t>
      </w:r>
    </w:p>
    <w:p w14:paraId="671C3B02" w14:textId="06A70617" w:rsidR="00C218B5" w:rsidRDefault="00C218B5" w:rsidP="00C218B5">
      <w:pPr>
        <w:jc w:val="both"/>
        <w:rPr>
          <w:rFonts w:ascii="Calibri" w:hAnsi="Calibri" w:cs="Tahoma"/>
          <w:sz w:val="22"/>
          <w:szCs w:val="22"/>
        </w:rPr>
      </w:pPr>
      <w:r w:rsidRPr="00455ADE">
        <w:rPr>
          <w:rFonts w:ascii="Calibri" w:hAnsi="Calibri" w:cs="Tahoma"/>
          <w:sz w:val="22"/>
          <w:szCs w:val="22"/>
        </w:rPr>
        <w:t xml:space="preserve">Si arricchisca la classe </w:t>
      </w:r>
      <w:r w:rsidRPr="00455ADE">
        <w:rPr>
          <w:rFonts w:ascii="Calibri" w:hAnsi="Calibri" w:cs="Tahoma"/>
          <w:i/>
          <w:sz w:val="22"/>
          <w:szCs w:val="22"/>
        </w:rPr>
        <w:t>ListaConcatenata</w:t>
      </w:r>
      <w:r w:rsidRPr="00455ADE">
        <w:rPr>
          <w:rFonts w:ascii="Calibri" w:hAnsi="Calibri" w:cs="Tahoma"/>
          <w:sz w:val="22"/>
          <w:szCs w:val="22"/>
        </w:rPr>
        <w:t xml:space="preserve"> sviluppata durante il corso con un metodo </w:t>
      </w:r>
      <w:r w:rsidRPr="00455ADE">
        <w:rPr>
          <w:rFonts w:ascii="Calibri" w:hAnsi="Calibri" w:cs="Tahoma"/>
          <w:i/>
          <w:sz w:val="22"/>
          <w:szCs w:val="22"/>
        </w:rPr>
        <w:t>verifica(</w:t>
      </w:r>
      <w:r w:rsidR="00C36255">
        <w:rPr>
          <w:rFonts w:ascii="Calibri" w:hAnsi="Calibri" w:cs="Tahoma"/>
          <w:i/>
          <w:sz w:val="22"/>
          <w:szCs w:val="22"/>
        </w:rPr>
        <w:t>self</w:t>
      </w:r>
      <w:r w:rsidRPr="00455ADE">
        <w:rPr>
          <w:rFonts w:ascii="Calibri" w:hAnsi="Calibri" w:cs="Tahoma"/>
          <w:i/>
          <w:sz w:val="22"/>
          <w:szCs w:val="22"/>
        </w:rPr>
        <w:t>)</w:t>
      </w:r>
      <w:r w:rsidRPr="00455ADE">
        <w:rPr>
          <w:rFonts w:ascii="Calibri" w:hAnsi="Calibri" w:cs="Tahoma"/>
          <w:sz w:val="22"/>
          <w:szCs w:val="22"/>
        </w:rPr>
        <w:t xml:space="preserve"> che restituisce </w:t>
      </w:r>
      <w:r w:rsidR="00C36255">
        <w:rPr>
          <w:rFonts w:ascii="Calibri" w:hAnsi="Calibri" w:cs="Tahoma"/>
          <w:i/>
          <w:iCs/>
          <w:sz w:val="22"/>
          <w:szCs w:val="22"/>
        </w:rPr>
        <w:t>T</w:t>
      </w:r>
      <w:r w:rsidRPr="00455ADE">
        <w:rPr>
          <w:rFonts w:ascii="Calibri" w:hAnsi="Calibri" w:cs="Tahoma"/>
          <w:i/>
          <w:iCs/>
          <w:sz w:val="22"/>
          <w:szCs w:val="22"/>
        </w:rPr>
        <w:t>rue</w:t>
      </w:r>
      <w:r w:rsidRPr="00455ADE">
        <w:rPr>
          <w:rFonts w:ascii="Calibri" w:hAnsi="Calibri" w:cs="Tahoma"/>
          <w:sz w:val="22"/>
          <w:szCs w:val="22"/>
        </w:rPr>
        <w:t xml:space="preserve"> se e solo se esiste un elemento</w:t>
      </w:r>
      <w:r w:rsidR="00455ADE">
        <w:rPr>
          <w:rFonts w:ascii="Calibri" w:hAnsi="Calibri" w:cs="Tahoma"/>
          <w:sz w:val="22"/>
          <w:szCs w:val="22"/>
        </w:rPr>
        <w:t xml:space="preserve">, </w:t>
      </w:r>
      <w:r w:rsidRPr="00455ADE">
        <w:rPr>
          <w:rFonts w:ascii="Calibri" w:hAnsi="Calibri" w:cs="Tahoma"/>
          <w:sz w:val="22"/>
          <w:szCs w:val="22"/>
        </w:rPr>
        <w:t xml:space="preserve">non in prima </w:t>
      </w:r>
      <w:r w:rsidR="00455ADE">
        <w:rPr>
          <w:rFonts w:ascii="Calibri" w:hAnsi="Calibri" w:cs="Tahoma"/>
          <w:sz w:val="22"/>
          <w:szCs w:val="22"/>
        </w:rPr>
        <w:t>né</w:t>
      </w:r>
      <w:r w:rsidRPr="00455ADE">
        <w:rPr>
          <w:rFonts w:ascii="Calibri" w:hAnsi="Calibri" w:cs="Tahoma"/>
          <w:sz w:val="22"/>
          <w:szCs w:val="22"/>
        </w:rPr>
        <w:t xml:space="preserve"> in ultima posizione</w:t>
      </w:r>
      <w:r w:rsidR="00455ADE">
        <w:rPr>
          <w:rFonts w:ascii="Calibri" w:hAnsi="Calibri" w:cs="Tahoma"/>
          <w:sz w:val="22"/>
          <w:szCs w:val="22"/>
        </w:rPr>
        <w:t>,</w:t>
      </w:r>
      <w:r w:rsidRPr="00455ADE">
        <w:rPr>
          <w:rFonts w:ascii="Calibri" w:hAnsi="Calibri" w:cs="Tahoma"/>
          <w:sz w:val="22"/>
          <w:szCs w:val="22"/>
        </w:rPr>
        <w:t xml:space="preserve"> </w:t>
      </w:r>
      <w:r w:rsidR="003A3157">
        <w:rPr>
          <w:rFonts w:ascii="Calibri" w:hAnsi="Calibri" w:cs="Tahoma"/>
          <w:sz w:val="22"/>
          <w:szCs w:val="22"/>
        </w:rPr>
        <w:t>strettamente minore sia del</w:t>
      </w:r>
      <w:r w:rsidRPr="00455ADE">
        <w:rPr>
          <w:rFonts w:ascii="Calibri" w:hAnsi="Calibri" w:cs="Tahoma"/>
          <w:sz w:val="22"/>
          <w:szCs w:val="22"/>
        </w:rPr>
        <w:t xml:space="preserve">l’elemento nella posizione </w:t>
      </w:r>
      <w:r w:rsidR="003A3157">
        <w:rPr>
          <w:rFonts w:ascii="Calibri" w:hAnsi="Calibri" w:cs="Tahoma"/>
          <w:sz w:val="22"/>
          <w:szCs w:val="22"/>
        </w:rPr>
        <w:t>precedente che di quello nella posizione successiva</w:t>
      </w:r>
      <w:r w:rsidR="00640E8B" w:rsidRPr="00455ADE">
        <w:rPr>
          <w:rFonts w:ascii="Calibri" w:hAnsi="Calibri" w:cs="Tahoma"/>
          <w:sz w:val="22"/>
          <w:szCs w:val="22"/>
        </w:rPr>
        <w:t>.</w:t>
      </w:r>
      <w:r w:rsidRPr="00455ADE">
        <w:rPr>
          <w:rFonts w:ascii="Calibri" w:hAnsi="Calibri" w:cs="Tahoma"/>
          <w:sz w:val="22"/>
          <w:szCs w:val="22"/>
        </w:rPr>
        <w:t xml:space="preserve"> </w:t>
      </w:r>
    </w:p>
    <w:p w14:paraId="4110A53A" w14:textId="143D30FB" w:rsidR="00C218B5" w:rsidRPr="00746433" w:rsidRDefault="00C218B5" w:rsidP="00C218B5">
      <w:pPr>
        <w:jc w:val="both"/>
        <w:rPr>
          <w:rFonts w:ascii="Calibri" w:hAnsi="Calibri" w:cs="Tahoma"/>
          <w:sz w:val="22"/>
          <w:szCs w:val="22"/>
        </w:rPr>
      </w:pPr>
      <w:r w:rsidRPr="00971CD8">
        <w:rPr>
          <w:rFonts w:ascii="Calibri" w:hAnsi="Calibri" w:cs="Tahoma"/>
          <w:sz w:val="22"/>
          <w:szCs w:val="22"/>
        </w:rPr>
        <w:t xml:space="preserve">Il metodo </w:t>
      </w:r>
      <w:r w:rsidRPr="00971CD8">
        <w:rPr>
          <w:rFonts w:ascii="Calibri" w:hAnsi="Calibri" w:cs="Tahoma"/>
          <w:i/>
          <w:sz w:val="22"/>
          <w:szCs w:val="22"/>
        </w:rPr>
        <w:t>verifica</w:t>
      </w:r>
      <w:r w:rsidRPr="00971CD8">
        <w:rPr>
          <w:rFonts w:ascii="Calibri" w:hAnsi="Calibri" w:cs="Tahoma"/>
          <w:sz w:val="22"/>
          <w:szCs w:val="22"/>
        </w:rPr>
        <w:t xml:space="preserve"> dovrà essere ricorsivo o invocare un opportuno metodo ricorsivo.</w:t>
      </w:r>
      <w:r w:rsidRPr="00746433">
        <w:rPr>
          <w:rFonts w:ascii="Calibri" w:hAnsi="Calibri" w:cs="Tahoma"/>
          <w:sz w:val="22"/>
          <w:szCs w:val="22"/>
        </w:rPr>
        <w:t xml:space="preserve"> </w:t>
      </w:r>
    </w:p>
    <w:p w14:paraId="056C5C23" w14:textId="77777777" w:rsidR="00455ADE" w:rsidRDefault="00455ADE" w:rsidP="008B69F0">
      <w:pPr>
        <w:rPr>
          <w:rFonts w:ascii="Calibri" w:hAnsi="Calibri" w:cs="Tahoma"/>
          <w:i/>
          <w:iCs/>
          <w:sz w:val="22"/>
          <w:szCs w:val="22"/>
        </w:rPr>
      </w:pPr>
    </w:p>
    <w:p w14:paraId="1656CF20" w14:textId="6C1561AA" w:rsidR="008477FF" w:rsidRPr="00746433" w:rsidRDefault="00455ADE" w:rsidP="00807C80">
      <w:pPr>
        <w:jc w:val="both"/>
        <w:rPr>
          <w:rFonts w:asciiTheme="minorHAnsi" w:hAnsiTheme="minorHAnsi"/>
          <w:sz w:val="22"/>
          <w:szCs w:val="20"/>
        </w:rPr>
      </w:pPr>
      <w:r w:rsidRPr="0070708B">
        <w:rPr>
          <w:rFonts w:ascii="Calibri" w:hAnsi="Calibri" w:cs="Tahoma"/>
          <w:i/>
          <w:iCs/>
          <w:sz w:val="22"/>
          <w:szCs w:val="22"/>
        </w:rPr>
        <w:t>Esempio.</w:t>
      </w:r>
      <w:r w:rsidRPr="0070708B">
        <w:rPr>
          <w:rFonts w:ascii="Calibri" w:hAnsi="Calibri" w:cs="Tahoma"/>
          <w:sz w:val="22"/>
          <w:szCs w:val="22"/>
        </w:rPr>
        <w:t xml:space="preserve"> Invocato sulla lista contenente la sequenza [1,3,</w:t>
      </w:r>
      <w:r w:rsidR="0070708B">
        <w:rPr>
          <w:rFonts w:ascii="Calibri" w:hAnsi="Calibri" w:cs="Tahoma"/>
          <w:sz w:val="22"/>
          <w:szCs w:val="22"/>
        </w:rPr>
        <w:t>2</w:t>
      </w:r>
      <w:r w:rsidRPr="0070708B">
        <w:rPr>
          <w:rFonts w:ascii="Calibri" w:hAnsi="Calibri" w:cs="Tahoma"/>
          <w:sz w:val="22"/>
          <w:szCs w:val="22"/>
        </w:rPr>
        <w:t xml:space="preserve">,2,3,2], </w:t>
      </w:r>
      <w:r w:rsidRPr="0070708B">
        <w:rPr>
          <w:rFonts w:ascii="Calibri" w:hAnsi="Calibri" w:cs="Tahoma"/>
          <w:i/>
          <w:sz w:val="22"/>
          <w:szCs w:val="22"/>
        </w:rPr>
        <w:t>verifica()</w:t>
      </w:r>
      <w:r w:rsidRPr="0070708B">
        <w:rPr>
          <w:rFonts w:ascii="Calibri" w:hAnsi="Calibri" w:cs="Tahoma"/>
          <w:sz w:val="22"/>
          <w:szCs w:val="22"/>
        </w:rPr>
        <w:t xml:space="preserve"> restituisce </w:t>
      </w:r>
      <w:r w:rsidR="00C36255">
        <w:rPr>
          <w:rFonts w:ascii="Calibri" w:hAnsi="Calibri" w:cs="Tahoma"/>
          <w:i/>
          <w:sz w:val="22"/>
          <w:szCs w:val="22"/>
        </w:rPr>
        <w:t>F</w:t>
      </w:r>
      <w:r w:rsidRPr="0070708B">
        <w:rPr>
          <w:rFonts w:ascii="Calibri" w:hAnsi="Calibri" w:cs="Tahoma"/>
          <w:i/>
          <w:sz w:val="22"/>
          <w:szCs w:val="22"/>
        </w:rPr>
        <w:t>alse</w:t>
      </w:r>
      <w:r w:rsidRPr="0070708B">
        <w:rPr>
          <w:rFonts w:ascii="Calibri" w:hAnsi="Calibri" w:cs="Tahoma"/>
          <w:sz w:val="22"/>
          <w:szCs w:val="22"/>
        </w:rPr>
        <w:t>, mentre invocato sulla lista contenente la sequenza [1,3,</w:t>
      </w:r>
      <w:r w:rsidR="000970AF">
        <w:rPr>
          <w:rFonts w:ascii="Calibri" w:hAnsi="Calibri" w:cs="Tahoma"/>
          <w:sz w:val="22"/>
          <w:szCs w:val="22"/>
        </w:rPr>
        <w:t>2</w:t>
      </w:r>
      <w:r w:rsidRPr="0070708B">
        <w:rPr>
          <w:rFonts w:ascii="Calibri" w:hAnsi="Calibri" w:cs="Tahoma"/>
          <w:sz w:val="22"/>
          <w:szCs w:val="22"/>
        </w:rPr>
        <w:t xml:space="preserve">,5,8,1], </w:t>
      </w:r>
      <w:r w:rsidRPr="0070708B">
        <w:rPr>
          <w:rFonts w:ascii="Calibri" w:hAnsi="Calibri" w:cs="Tahoma"/>
          <w:i/>
          <w:sz w:val="22"/>
          <w:szCs w:val="22"/>
        </w:rPr>
        <w:t>verifica()</w:t>
      </w:r>
      <w:r w:rsidRPr="0070708B">
        <w:rPr>
          <w:rFonts w:ascii="Calibri" w:hAnsi="Calibri" w:cs="Tahoma"/>
          <w:sz w:val="22"/>
          <w:szCs w:val="22"/>
        </w:rPr>
        <w:t xml:space="preserve"> restituisce </w:t>
      </w:r>
      <w:r w:rsidR="00C36255">
        <w:rPr>
          <w:rFonts w:ascii="Calibri" w:hAnsi="Calibri" w:cs="Tahoma"/>
          <w:i/>
          <w:sz w:val="22"/>
          <w:szCs w:val="22"/>
        </w:rPr>
        <w:t>T</w:t>
      </w:r>
      <w:r w:rsidRPr="0070708B">
        <w:rPr>
          <w:rFonts w:ascii="Calibri" w:hAnsi="Calibri" w:cs="Tahoma"/>
          <w:i/>
          <w:sz w:val="22"/>
          <w:szCs w:val="22"/>
        </w:rPr>
        <w:t>rue</w:t>
      </w:r>
      <w:r w:rsidRPr="0070708B">
        <w:rPr>
          <w:rFonts w:ascii="Calibri" w:hAnsi="Calibri" w:cs="Tahoma"/>
          <w:sz w:val="22"/>
          <w:szCs w:val="22"/>
        </w:rPr>
        <w:t xml:space="preserve">, in quanto il </w:t>
      </w:r>
      <w:r w:rsidR="00C45223">
        <w:rPr>
          <w:rFonts w:ascii="Calibri" w:hAnsi="Calibri" w:cs="Tahoma"/>
          <w:sz w:val="22"/>
          <w:szCs w:val="22"/>
        </w:rPr>
        <w:t>valore</w:t>
      </w:r>
      <w:r w:rsidR="000970AF">
        <w:rPr>
          <w:rFonts w:ascii="Calibri" w:hAnsi="Calibri" w:cs="Tahoma"/>
          <w:sz w:val="22"/>
          <w:szCs w:val="22"/>
        </w:rPr>
        <w:t xml:space="preserve"> 2 </w:t>
      </w:r>
      <w:r w:rsidRPr="0070708B">
        <w:rPr>
          <w:rFonts w:ascii="Calibri" w:hAnsi="Calibri" w:cs="Tahoma"/>
          <w:sz w:val="22"/>
          <w:szCs w:val="22"/>
        </w:rPr>
        <w:t>soddisfa il criterio indicato.</w:t>
      </w:r>
    </w:p>
    <w:p w14:paraId="7DA5441E" w14:textId="77777777" w:rsidR="008477FF" w:rsidRPr="00746433" w:rsidRDefault="008477FF" w:rsidP="008B69F0">
      <w:pPr>
        <w:jc w:val="both"/>
        <w:rPr>
          <w:rFonts w:asciiTheme="minorHAnsi" w:hAnsiTheme="minorHAnsi" w:cstheme="minorHAnsi"/>
          <w:sz w:val="22"/>
        </w:rPr>
      </w:pPr>
    </w:p>
    <w:sectPr w:rsidR="008477FF" w:rsidRPr="00746433" w:rsidSect="009C0A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FF1BC" w14:textId="77777777" w:rsidR="00477F80" w:rsidRDefault="00477F80">
      <w:r>
        <w:separator/>
      </w:r>
    </w:p>
  </w:endnote>
  <w:endnote w:type="continuationSeparator" w:id="0">
    <w:p w14:paraId="5FE9F6DE" w14:textId="77777777" w:rsidR="00477F80" w:rsidRDefault="00477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">
    <w:charset w:val="80"/>
    <w:family w:val="auto"/>
    <w:pitch w:val="variable"/>
  </w:font>
  <w:font w:name="FreeSans">
    <w:altName w:val="Times New Roman"/>
    <w:charset w:val="00"/>
    <w:family w:val="auto"/>
    <w:pitch w:val="variable"/>
  </w:font>
  <w:font w:name="Lohit Hindi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DejaVu Sans">
    <w:altName w:val="Arial"/>
    <w:charset w:val="00"/>
    <w:family w:val="swiss"/>
    <w:pitch w:val="variable"/>
    <w:sig w:usb0="E7003EFF" w:usb1="D200FDFF" w:usb2="00042029" w:usb3="00000000" w:csb0="8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B32AA" w14:textId="77777777" w:rsidR="002019F7" w:rsidRDefault="002019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49F5" w14:textId="77777777" w:rsidR="002019F7" w:rsidRDefault="002019F7">
    <w:pPr>
      <w:pStyle w:val="Footer"/>
      <w:ind w:right="360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31EBC068" wp14:editId="3C412E7F">
              <wp:simplePos x="0" y="0"/>
              <wp:positionH relativeFrom="page">
                <wp:posOffset>5967730</wp:posOffset>
              </wp:positionH>
              <wp:positionV relativeFrom="paragraph">
                <wp:posOffset>635</wp:posOffset>
              </wp:positionV>
              <wp:extent cx="942975" cy="173990"/>
              <wp:effectExtent l="0" t="0" r="0" b="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2975" cy="17399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BA19A60" w14:textId="77777777" w:rsidR="002019F7" w:rsidRDefault="002019F7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EBC0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69.9pt;margin-top:.05pt;width:74.25pt;height:13.7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" stroked="f">
              <v:fill opacity="0"/>
              <v:textbox inset="0,0,0,0">
                <w:txbxContent>
                  <w:p w14:paraId="2BA19A60" w14:textId="77777777" w:rsidR="002019F7" w:rsidRDefault="002019F7">
                    <w:pPr>
                      <w:pStyle w:val="Pidipagina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6346" w14:textId="77777777" w:rsidR="002019F7" w:rsidRDefault="002019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C732" w14:textId="77777777" w:rsidR="00477F80" w:rsidRDefault="00477F80">
      <w:r>
        <w:separator/>
      </w:r>
    </w:p>
  </w:footnote>
  <w:footnote w:type="continuationSeparator" w:id="0">
    <w:p w14:paraId="49CA586B" w14:textId="77777777" w:rsidR="00477F80" w:rsidRDefault="00477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2D034" w14:textId="77777777" w:rsidR="002019F7" w:rsidRDefault="002019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A9E8" w14:textId="77777777" w:rsidR="002019F7" w:rsidRDefault="002019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0899F" w14:textId="77777777" w:rsidR="002019F7" w:rsidRDefault="002019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56ECC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Calibri"/>
        <w:color w:val="auto"/>
        <w:sz w:val="20"/>
      </w:r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>
        <w:rFonts w:ascii="Symbol" w:hAnsi="Symbol" w:cs="Calibri"/>
      </w:r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014575AF"/>
    <w:multiLevelType w:val="hybridMultilevel"/>
    <w:tmpl w:val="3E6ADC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E827B7"/>
    <w:multiLevelType w:val="hybridMultilevel"/>
    <w:tmpl w:val="AE72E8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6A5200"/>
    <w:multiLevelType w:val="hybridMultilevel"/>
    <w:tmpl w:val="05D4D5A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8845EA7"/>
    <w:multiLevelType w:val="hybridMultilevel"/>
    <w:tmpl w:val="0D54911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9F5382D"/>
    <w:multiLevelType w:val="hybridMultilevel"/>
    <w:tmpl w:val="A9D4A72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AA8707C"/>
    <w:multiLevelType w:val="hybridMultilevel"/>
    <w:tmpl w:val="FC04E7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B276F5"/>
    <w:multiLevelType w:val="hybridMultilevel"/>
    <w:tmpl w:val="A7C49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E4509F"/>
    <w:multiLevelType w:val="hybridMultilevel"/>
    <w:tmpl w:val="00AE90F0"/>
    <w:lvl w:ilvl="0" w:tplc="56E89B1C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1FD4BF4"/>
    <w:multiLevelType w:val="hybridMultilevel"/>
    <w:tmpl w:val="8432DA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F32B88"/>
    <w:multiLevelType w:val="hybridMultilevel"/>
    <w:tmpl w:val="819EF24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45701F"/>
    <w:multiLevelType w:val="hybridMultilevel"/>
    <w:tmpl w:val="47F4E21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E1E7A"/>
    <w:multiLevelType w:val="hybridMultilevel"/>
    <w:tmpl w:val="EFAEA8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C706E"/>
    <w:multiLevelType w:val="hybridMultilevel"/>
    <w:tmpl w:val="EA00B3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A4151"/>
    <w:multiLevelType w:val="hybridMultilevel"/>
    <w:tmpl w:val="273A1F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3301BF"/>
    <w:multiLevelType w:val="hybridMultilevel"/>
    <w:tmpl w:val="3530BD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EF1EFA"/>
    <w:multiLevelType w:val="hybridMultilevel"/>
    <w:tmpl w:val="671044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B126F"/>
    <w:multiLevelType w:val="hybridMultilevel"/>
    <w:tmpl w:val="DA625A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9900A8"/>
    <w:multiLevelType w:val="hybridMultilevel"/>
    <w:tmpl w:val="D85CFD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C93D32"/>
    <w:multiLevelType w:val="hybridMultilevel"/>
    <w:tmpl w:val="43486B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172794"/>
    <w:multiLevelType w:val="hybridMultilevel"/>
    <w:tmpl w:val="E438C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B24EFB"/>
    <w:multiLevelType w:val="hybridMultilevel"/>
    <w:tmpl w:val="85E4E4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AA72A2"/>
    <w:multiLevelType w:val="hybridMultilevel"/>
    <w:tmpl w:val="2112F0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EC3D8B"/>
    <w:multiLevelType w:val="hybridMultilevel"/>
    <w:tmpl w:val="76B8FA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F53092"/>
    <w:multiLevelType w:val="hybridMultilevel"/>
    <w:tmpl w:val="147EA1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9962D4"/>
    <w:multiLevelType w:val="hybridMultilevel"/>
    <w:tmpl w:val="6FDCDF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4E116E"/>
    <w:multiLevelType w:val="hybridMultilevel"/>
    <w:tmpl w:val="A4F6DB8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2F90784"/>
    <w:multiLevelType w:val="hybridMultilevel"/>
    <w:tmpl w:val="22627A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DB6765"/>
    <w:multiLevelType w:val="hybridMultilevel"/>
    <w:tmpl w:val="D8D284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A63330"/>
    <w:multiLevelType w:val="hybridMultilevel"/>
    <w:tmpl w:val="DBCA946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077354F"/>
    <w:multiLevelType w:val="hybridMultilevel"/>
    <w:tmpl w:val="C8D08F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E51583"/>
    <w:multiLevelType w:val="hybridMultilevel"/>
    <w:tmpl w:val="0BE0F3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986E1D"/>
    <w:multiLevelType w:val="hybridMultilevel"/>
    <w:tmpl w:val="400C65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FD52BD"/>
    <w:multiLevelType w:val="hybridMultilevel"/>
    <w:tmpl w:val="C320437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983369C"/>
    <w:multiLevelType w:val="hybridMultilevel"/>
    <w:tmpl w:val="846497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CE1E3A"/>
    <w:multiLevelType w:val="hybridMultilevel"/>
    <w:tmpl w:val="A10007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C50868"/>
    <w:multiLevelType w:val="hybridMultilevel"/>
    <w:tmpl w:val="FDC65C1C"/>
    <w:lvl w:ilvl="0" w:tplc="B11898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405A74"/>
    <w:multiLevelType w:val="hybridMultilevel"/>
    <w:tmpl w:val="B194172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CC43718"/>
    <w:multiLevelType w:val="hybridMultilevel"/>
    <w:tmpl w:val="B3F444A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8A28C8B2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D945D07"/>
    <w:multiLevelType w:val="hybridMultilevel"/>
    <w:tmpl w:val="56D4565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2306282">
    <w:abstractNumId w:val="1"/>
  </w:num>
  <w:num w:numId="2" w16cid:durableId="905845744">
    <w:abstractNumId w:val="2"/>
  </w:num>
  <w:num w:numId="3" w16cid:durableId="154497040">
    <w:abstractNumId w:val="3"/>
  </w:num>
  <w:num w:numId="4" w16cid:durableId="947467542">
    <w:abstractNumId w:val="4"/>
  </w:num>
  <w:num w:numId="5" w16cid:durableId="1833370398">
    <w:abstractNumId w:val="40"/>
  </w:num>
  <w:num w:numId="6" w16cid:durableId="1799029905">
    <w:abstractNumId w:val="10"/>
  </w:num>
  <w:num w:numId="7" w16cid:durableId="72703185">
    <w:abstractNumId w:val="16"/>
  </w:num>
  <w:num w:numId="8" w16cid:durableId="453522149">
    <w:abstractNumId w:val="24"/>
  </w:num>
  <w:num w:numId="9" w16cid:durableId="1263957793">
    <w:abstractNumId w:val="0"/>
  </w:num>
  <w:num w:numId="10" w16cid:durableId="1967540036">
    <w:abstractNumId w:val="30"/>
  </w:num>
  <w:num w:numId="11" w16cid:durableId="1522621331">
    <w:abstractNumId w:val="9"/>
  </w:num>
  <w:num w:numId="12" w16cid:durableId="1938976725">
    <w:abstractNumId w:val="41"/>
  </w:num>
  <w:num w:numId="13" w16cid:durableId="433018982">
    <w:abstractNumId w:val="33"/>
  </w:num>
  <w:num w:numId="14" w16cid:durableId="2039118717">
    <w:abstractNumId w:val="36"/>
  </w:num>
  <w:num w:numId="15" w16cid:durableId="310795798">
    <w:abstractNumId w:val="5"/>
  </w:num>
  <w:num w:numId="16" w16cid:durableId="2108888406">
    <w:abstractNumId w:val="43"/>
  </w:num>
  <w:num w:numId="17" w16cid:durableId="181363785">
    <w:abstractNumId w:val="14"/>
  </w:num>
  <w:num w:numId="18" w16cid:durableId="113909358">
    <w:abstractNumId w:val="37"/>
  </w:num>
  <w:num w:numId="19" w16cid:durableId="178206956">
    <w:abstractNumId w:val="34"/>
  </w:num>
  <w:num w:numId="20" w16cid:durableId="1977102289">
    <w:abstractNumId w:val="42"/>
  </w:num>
  <w:num w:numId="21" w16cid:durableId="410392659">
    <w:abstractNumId w:val="7"/>
  </w:num>
  <w:num w:numId="22" w16cid:durableId="643698833">
    <w:abstractNumId w:val="29"/>
  </w:num>
  <w:num w:numId="23" w16cid:durableId="39205370">
    <w:abstractNumId w:val="15"/>
  </w:num>
  <w:num w:numId="24" w16cid:durableId="9916861">
    <w:abstractNumId w:val="6"/>
  </w:num>
  <w:num w:numId="25" w16cid:durableId="1181552007">
    <w:abstractNumId w:val="8"/>
  </w:num>
  <w:num w:numId="26" w16cid:durableId="1424956532">
    <w:abstractNumId w:val="11"/>
  </w:num>
  <w:num w:numId="27" w16cid:durableId="308873856">
    <w:abstractNumId w:val="39"/>
  </w:num>
  <w:num w:numId="28" w16cid:durableId="1685859257">
    <w:abstractNumId w:val="17"/>
  </w:num>
  <w:num w:numId="29" w16cid:durableId="1936085855">
    <w:abstractNumId w:val="27"/>
  </w:num>
  <w:num w:numId="30" w16cid:durableId="831985970">
    <w:abstractNumId w:val="38"/>
  </w:num>
  <w:num w:numId="31" w16cid:durableId="1026753993">
    <w:abstractNumId w:val="35"/>
  </w:num>
  <w:num w:numId="32" w16cid:durableId="1347754065">
    <w:abstractNumId w:val="18"/>
  </w:num>
  <w:num w:numId="33" w16cid:durableId="358942115">
    <w:abstractNumId w:val="32"/>
  </w:num>
  <w:num w:numId="34" w16cid:durableId="1446117639">
    <w:abstractNumId w:val="19"/>
  </w:num>
  <w:num w:numId="35" w16cid:durableId="777943788">
    <w:abstractNumId w:val="31"/>
  </w:num>
  <w:num w:numId="36" w16cid:durableId="144666055">
    <w:abstractNumId w:val="21"/>
  </w:num>
  <w:num w:numId="37" w16cid:durableId="248006357">
    <w:abstractNumId w:val="25"/>
  </w:num>
  <w:num w:numId="38" w16cid:durableId="1651248398">
    <w:abstractNumId w:val="13"/>
  </w:num>
  <w:num w:numId="39" w16cid:durableId="1263029108">
    <w:abstractNumId w:val="28"/>
  </w:num>
  <w:num w:numId="40" w16cid:durableId="926842452">
    <w:abstractNumId w:val="12"/>
  </w:num>
  <w:num w:numId="41" w16cid:durableId="959453666">
    <w:abstractNumId w:val="26"/>
  </w:num>
  <w:num w:numId="42" w16cid:durableId="636229771">
    <w:abstractNumId w:val="22"/>
  </w:num>
  <w:num w:numId="43" w16cid:durableId="327755549">
    <w:abstractNumId w:val="20"/>
  </w:num>
  <w:num w:numId="44" w16cid:durableId="16326376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defaultTabStop w:val="708"/>
  <w:hyphenationZone w:val="283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C6"/>
    <w:rsid w:val="0000193F"/>
    <w:rsid w:val="0000302B"/>
    <w:rsid w:val="000068DD"/>
    <w:rsid w:val="00007F1D"/>
    <w:rsid w:val="00012138"/>
    <w:rsid w:val="00013715"/>
    <w:rsid w:val="00014401"/>
    <w:rsid w:val="00014C07"/>
    <w:rsid w:val="00015564"/>
    <w:rsid w:val="00021168"/>
    <w:rsid w:val="000216D7"/>
    <w:rsid w:val="000247CB"/>
    <w:rsid w:val="00025773"/>
    <w:rsid w:val="00025DE2"/>
    <w:rsid w:val="00026EFA"/>
    <w:rsid w:val="000316C4"/>
    <w:rsid w:val="00032130"/>
    <w:rsid w:val="00032DE1"/>
    <w:rsid w:val="00034347"/>
    <w:rsid w:val="00041D47"/>
    <w:rsid w:val="00042F39"/>
    <w:rsid w:val="000438CF"/>
    <w:rsid w:val="00043E43"/>
    <w:rsid w:val="00046E91"/>
    <w:rsid w:val="00050588"/>
    <w:rsid w:val="00050F56"/>
    <w:rsid w:val="00051E5A"/>
    <w:rsid w:val="00053C15"/>
    <w:rsid w:val="00053F59"/>
    <w:rsid w:val="00054569"/>
    <w:rsid w:val="000566B9"/>
    <w:rsid w:val="000602EC"/>
    <w:rsid w:val="00060745"/>
    <w:rsid w:val="000621CF"/>
    <w:rsid w:val="00062CD7"/>
    <w:rsid w:val="000633CF"/>
    <w:rsid w:val="0006443F"/>
    <w:rsid w:val="00066298"/>
    <w:rsid w:val="000665DC"/>
    <w:rsid w:val="000674BD"/>
    <w:rsid w:val="00070727"/>
    <w:rsid w:val="0007525E"/>
    <w:rsid w:val="00077901"/>
    <w:rsid w:val="00081FCA"/>
    <w:rsid w:val="00085014"/>
    <w:rsid w:val="00086723"/>
    <w:rsid w:val="00091AD4"/>
    <w:rsid w:val="00092111"/>
    <w:rsid w:val="00092648"/>
    <w:rsid w:val="00092E38"/>
    <w:rsid w:val="00094067"/>
    <w:rsid w:val="00094AE9"/>
    <w:rsid w:val="000970AF"/>
    <w:rsid w:val="00097EFF"/>
    <w:rsid w:val="000A02EB"/>
    <w:rsid w:val="000A24C1"/>
    <w:rsid w:val="000A277B"/>
    <w:rsid w:val="000A28F0"/>
    <w:rsid w:val="000B0BCC"/>
    <w:rsid w:val="000B1230"/>
    <w:rsid w:val="000B2898"/>
    <w:rsid w:val="000B6FD0"/>
    <w:rsid w:val="000C06C6"/>
    <w:rsid w:val="000C0C44"/>
    <w:rsid w:val="000C2A31"/>
    <w:rsid w:val="000C2CD4"/>
    <w:rsid w:val="000C7E9B"/>
    <w:rsid w:val="000D2B69"/>
    <w:rsid w:val="000D351E"/>
    <w:rsid w:val="000D577D"/>
    <w:rsid w:val="000E2898"/>
    <w:rsid w:val="000E48D8"/>
    <w:rsid w:val="000E4949"/>
    <w:rsid w:val="000E6E66"/>
    <w:rsid w:val="000E7220"/>
    <w:rsid w:val="000F0EFB"/>
    <w:rsid w:val="000F2EC4"/>
    <w:rsid w:val="000F3449"/>
    <w:rsid w:val="000F5C7D"/>
    <w:rsid w:val="000F6A49"/>
    <w:rsid w:val="000F71E5"/>
    <w:rsid w:val="000F733D"/>
    <w:rsid w:val="000F7BBE"/>
    <w:rsid w:val="001024D0"/>
    <w:rsid w:val="001036F1"/>
    <w:rsid w:val="00106540"/>
    <w:rsid w:val="0010753C"/>
    <w:rsid w:val="001128C7"/>
    <w:rsid w:val="00114068"/>
    <w:rsid w:val="0011410E"/>
    <w:rsid w:val="00114C09"/>
    <w:rsid w:val="001171C2"/>
    <w:rsid w:val="0012214B"/>
    <w:rsid w:val="00125369"/>
    <w:rsid w:val="00126965"/>
    <w:rsid w:val="00134D9B"/>
    <w:rsid w:val="0013598F"/>
    <w:rsid w:val="00137F14"/>
    <w:rsid w:val="00143859"/>
    <w:rsid w:val="001468BD"/>
    <w:rsid w:val="00146C73"/>
    <w:rsid w:val="00146F25"/>
    <w:rsid w:val="00150069"/>
    <w:rsid w:val="001513B1"/>
    <w:rsid w:val="001518F9"/>
    <w:rsid w:val="0015238B"/>
    <w:rsid w:val="00161396"/>
    <w:rsid w:val="00162330"/>
    <w:rsid w:val="0016600F"/>
    <w:rsid w:val="00166F9D"/>
    <w:rsid w:val="00166FD4"/>
    <w:rsid w:val="00167360"/>
    <w:rsid w:val="00172B7A"/>
    <w:rsid w:val="001743E0"/>
    <w:rsid w:val="00175359"/>
    <w:rsid w:val="00175413"/>
    <w:rsid w:val="0017582C"/>
    <w:rsid w:val="0017712F"/>
    <w:rsid w:val="00180171"/>
    <w:rsid w:val="00180547"/>
    <w:rsid w:val="001844C6"/>
    <w:rsid w:val="00192758"/>
    <w:rsid w:val="0019375A"/>
    <w:rsid w:val="00195240"/>
    <w:rsid w:val="001967E4"/>
    <w:rsid w:val="00197AA7"/>
    <w:rsid w:val="001A08FD"/>
    <w:rsid w:val="001A2D27"/>
    <w:rsid w:val="001A7284"/>
    <w:rsid w:val="001B01D2"/>
    <w:rsid w:val="001B32D6"/>
    <w:rsid w:val="001B4615"/>
    <w:rsid w:val="001B5958"/>
    <w:rsid w:val="001C610F"/>
    <w:rsid w:val="001C79B0"/>
    <w:rsid w:val="001E0631"/>
    <w:rsid w:val="001E138E"/>
    <w:rsid w:val="001E1DA8"/>
    <w:rsid w:val="001E3321"/>
    <w:rsid w:val="001E487C"/>
    <w:rsid w:val="001E4915"/>
    <w:rsid w:val="001F2F08"/>
    <w:rsid w:val="001F32E9"/>
    <w:rsid w:val="001F6A08"/>
    <w:rsid w:val="001F6D66"/>
    <w:rsid w:val="00200ED8"/>
    <w:rsid w:val="00201685"/>
    <w:rsid w:val="002019F7"/>
    <w:rsid w:val="0021064C"/>
    <w:rsid w:val="00213831"/>
    <w:rsid w:val="00214159"/>
    <w:rsid w:val="002142E1"/>
    <w:rsid w:val="00214446"/>
    <w:rsid w:val="00215B1C"/>
    <w:rsid w:val="00215EBB"/>
    <w:rsid w:val="002164EE"/>
    <w:rsid w:val="002165E5"/>
    <w:rsid w:val="00216CF2"/>
    <w:rsid w:val="00216FC4"/>
    <w:rsid w:val="00224923"/>
    <w:rsid w:val="00225138"/>
    <w:rsid w:val="00225AFA"/>
    <w:rsid w:val="0022662F"/>
    <w:rsid w:val="002269F5"/>
    <w:rsid w:val="002341FC"/>
    <w:rsid w:val="0023597B"/>
    <w:rsid w:val="00241995"/>
    <w:rsid w:val="002432BD"/>
    <w:rsid w:val="002436C0"/>
    <w:rsid w:val="00244232"/>
    <w:rsid w:val="00246561"/>
    <w:rsid w:val="00252724"/>
    <w:rsid w:val="00255DF8"/>
    <w:rsid w:val="00261C52"/>
    <w:rsid w:val="0026338D"/>
    <w:rsid w:val="00265AFC"/>
    <w:rsid w:val="00265BB4"/>
    <w:rsid w:val="00271B3D"/>
    <w:rsid w:val="00275921"/>
    <w:rsid w:val="00277A4B"/>
    <w:rsid w:val="00281758"/>
    <w:rsid w:val="00282002"/>
    <w:rsid w:val="00282453"/>
    <w:rsid w:val="00282FE7"/>
    <w:rsid w:val="00283BCE"/>
    <w:rsid w:val="00296606"/>
    <w:rsid w:val="00297E94"/>
    <w:rsid w:val="002A41C4"/>
    <w:rsid w:val="002A4567"/>
    <w:rsid w:val="002B103C"/>
    <w:rsid w:val="002B1F94"/>
    <w:rsid w:val="002B71C9"/>
    <w:rsid w:val="002C0A2A"/>
    <w:rsid w:val="002C131B"/>
    <w:rsid w:val="002C145C"/>
    <w:rsid w:val="002C153C"/>
    <w:rsid w:val="002D04F9"/>
    <w:rsid w:val="002D2436"/>
    <w:rsid w:val="002D5EB0"/>
    <w:rsid w:val="002F0A6D"/>
    <w:rsid w:val="002F0ADD"/>
    <w:rsid w:val="002F22F6"/>
    <w:rsid w:val="002F2EC7"/>
    <w:rsid w:val="002F745E"/>
    <w:rsid w:val="003016FB"/>
    <w:rsid w:val="00311E3F"/>
    <w:rsid w:val="0032004C"/>
    <w:rsid w:val="0032664E"/>
    <w:rsid w:val="00327386"/>
    <w:rsid w:val="0033406C"/>
    <w:rsid w:val="00342C92"/>
    <w:rsid w:val="00345E95"/>
    <w:rsid w:val="00347110"/>
    <w:rsid w:val="00350E08"/>
    <w:rsid w:val="00351389"/>
    <w:rsid w:val="0035167D"/>
    <w:rsid w:val="00352FEF"/>
    <w:rsid w:val="003552E4"/>
    <w:rsid w:val="0035670B"/>
    <w:rsid w:val="00356C6A"/>
    <w:rsid w:val="00363B4B"/>
    <w:rsid w:val="0036707A"/>
    <w:rsid w:val="00370947"/>
    <w:rsid w:val="00372B83"/>
    <w:rsid w:val="00372D66"/>
    <w:rsid w:val="00377E3D"/>
    <w:rsid w:val="00383C15"/>
    <w:rsid w:val="00384F53"/>
    <w:rsid w:val="00385FBA"/>
    <w:rsid w:val="00394CE3"/>
    <w:rsid w:val="00395D2D"/>
    <w:rsid w:val="003A0BD8"/>
    <w:rsid w:val="003A118E"/>
    <w:rsid w:val="003A3157"/>
    <w:rsid w:val="003A366F"/>
    <w:rsid w:val="003A5B76"/>
    <w:rsid w:val="003A6435"/>
    <w:rsid w:val="003B2DB2"/>
    <w:rsid w:val="003B4D1C"/>
    <w:rsid w:val="003B6497"/>
    <w:rsid w:val="003C242D"/>
    <w:rsid w:val="003C3556"/>
    <w:rsid w:val="003C5FE3"/>
    <w:rsid w:val="003D1B1A"/>
    <w:rsid w:val="003D786C"/>
    <w:rsid w:val="003E4525"/>
    <w:rsid w:val="003E6303"/>
    <w:rsid w:val="003E679E"/>
    <w:rsid w:val="003E67D1"/>
    <w:rsid w:val="003F4ED2"/>
    <w:rsid w:val="003F565C"/>
    <w:rsid w:val="003F5D98"/>
    <w:rsid w:val="003F5E5D"/>
    <w:rsid w:val="003F6550"/>
    <w:rsid w:val="00401014"/>
    <w:rsid w:val="0041413C"/>
    <w:rsid w:val="004165CA"/>
    <w:rsid w:val="00417F01"/>
    <w:rsid w:val="0042007C"/>
    <w:rsid w:val="004229DE"/>
    <w:rsid w:val="00423330"/>
    <w:rsid w:val="00426711"/>
    <w:rsid w:val="00426B85"/>
    <w:rsid w:val="00430D7B"/>
    <w:rsid w:val="004327A3"/>
    <w:rsid w:val="00433473"/>
    <w:rsid w:val="004335CC"/>
    <w:rsid w:val="00434E7C"/>
    <w:rsid w:val="00435F42"/>
    <w:rsid w:val="00436D75"/>
    <w:rsid w:val="00437F28"/>
    <w:rsid w:val="004474FC"/>
    <w:rsid w:val="00447F3A"/>
    <w:rsid w:val="004522DC"/>
    <w:rsid w:val="00453BC4"/>
    <w:rsid w:val="00455ADE"/>
    <w:rsid w:val="00456E1C"/>
    <w:rsid w:val="00457E5D"/>
    <w:rsid w:val="00461842"/>
    <w:rsid w:val="00463282"/>
    <w:rsid w:val="00465A5C"/>
    <w:rsid w:val="0047527B"/>
    <w:rsid w:val="0047595D"/>
    <w:rsid w:val="004759BB"/>
    <w:rsid w:val="004762A8"/>
    <w:rsid w:val="00476F44"/>
    <w:rsid w:val="00477F80"/>
    <w:rsid w:val="00483DFC"/>
    <w:rsid w:val="00483EAC"/>
    <w:rsid w:val="0048474D"/>
    <w:rsid w:val="0048500C"/>
    <w:rsid w:val="00486E84"/>
    <w:rsid w:val="00493008"/>
    <w:rsid w:val="0049418B"/>
    <w:rsid w:val="004942D0"/>
    <w:rsid w:val="0049459F"/>
    <w:rsid w:val="004947E7"/>
    <w:rsid w:val="004964C8"/>
    <w:rsid w:val="0049767C"/>
    <w:rsid w:val="004A12F0"/>
    <w:rsid w:val="004A1DC3"/>
    <w:rsid w:val="004A2F51"/>
    <w:rsid w:val="004A489C"/>
    <w:rsid w:val="004A688C"/>
    <w:rsid w:val="004A7247"/>
    <w:rsid w:val="004B176C"/>
    <w:rsid w:val="004B31D2"/>
    <w:rsid w:val="004B36A5"/>
    <w:rsid w:val="004B484E"/>
    <w:rsid w:val="004B4C1F"/>
    <w:rsid w:val="004B6328"/>
    <w:rsid w:val="004B68DC"/>
    <w:rsid w:val="004C5F40"/>
    <w:rsid w:val="004C6C01"/>
    <w:rsid w:val="004C7CCF"/>
    <w:rsid w:val="004D2004"/>
    <w:rsid w:val="004D2D41"/>
    <w:rsid w:val="004D321F"/>
    <w:rsid w:val="004D7403"/>
    <w:rsid w:val="004D7646"/>
    <w:rsid w:val="004E00D2"/>
    <w:rsid w:val="004F0478"/>
    <w:rsid w:val="004F24D8"/>
    <w:rsid w:val="004F5BBE"/>
    <w:rsid w:val="004F64E8"/>
    <w:rsid w:val="004F69E6"/>
    <w:rsid w:val="00501574"/>
    <w:rsid w:val="005060BE"/>
    <w:rsid w:val="00507136"/>
    <w:rsid w:val="00507CCE"/>
    <w:rsid w:val="00512D5D"/>
    <w:rsid w:val="00512FB0"/>
    <w:rsid w:val="0051309D"/>
    <w:rsid w:val="00516677"/>
    <w:rsid w:val="00520A72"/>
    <w:rsid w:val="0052103F"/>
    <w:rsid w:val="0052414C"/>
    <w:rsid w:val="00524FDE"/>
    <w:rsid w:val="00526173"/>
    <w:rsid w:val="00527256"/>
    <w:rsid w:val="00530AB1"/>
    <w:rsid w:val="00531550"/>
    <w:rsid w:val="00533AB1"/>
    <w:rsid w:val="00534469"/>
    <w:rsid w:val="005353BD"/>
    <w:rsid w:val="00536681"/>
    <w:rsid w:val="00542AFF"/>
    <w:rsid w:val="0054314F"/>
    <w:rsid w:val="00543D30"/>
    <w:rsid w:val="00550D99"/>
    <w:rsid w:val="00555196"/>
    <w:rsid w:val="00555736"/>
    <w:rsid w:val="0055671F"/>
    <w:rsid w:val="00557897"/>
    <w:rsid w:val="00561B2C"/>
    <w:rsid w:val="00563E8A"/>
    <w:rsid w:val="00565E18"/>
    <w:rsid w:val="00571387"/>
    <w:rsid w:val="00576147"/>
    <w:rsid w:val="00580465"/>
    <w:rsid w:val="00582B43"/>
    <w:rsid w:val="00585B83"/>
    <w:rsid w:val="005866BF"/>
    <w:rsid w:val="005871AF"/>
    <w:rsid w:val="00587322"/>
    <w:rsid w:val="00591F64"/>
    <w:rsid w:val="00593710"/>
    <w:rsid w:val="005A0C35"/>
    <w:rsid w:val="005A10A9"/>
    <w:rsid w:val="005A1263"/>
    <w:rsid w:val="005A2765"/>
    <w:rsid w:val="005A27F4"/>
    <w:rsid w:val="005A331B"/>
    <w:rsid w:val="005A413B"/>
    <w:rsid w:val="005A4B3B"/>
    <w:rsid w:val="005A5452"/>
    <w:rsid w:val="005B0D13"/>
    <w:rsid w:val="005B14D4"/>
    <w:rsid w:val="005B6452"/>
    <w:rsid w:val="005B6B54"/>
    <w:rsid w:val="005C5682"/>
    <w:rsid w:val="005C702E"/>
    <w:rsid w:val="005D29F4"/>
    <w:rsid w:val="005E0B95"/>
    <w:rsid w:val="005E3057"/>
    <w:rsid w:val="005E318A"/>
    <w:rsid w:val="005E55CC"/>
    <w:rsid w:val="005E6A6B"/>
    <w:rsid w:val="005F166E"/>
    <w:rsid w:val="005F1761"/>
    <w:rsid w:val="005F2752"/>
    <w:rsid w:val="005F2D23"/>
    <w:rsid w:val="005F3117"/>
    <w:rsid w:val="005F3874"/>
    <w:rsid w:val="005F594D"/>
    <w:rsid w:val="005F7A98"/>
    <w:rsid w:val="00600066"/>
    <w:rsid w:val="006065D3"/>
    <w:rsid w:val="006079A6"/>
    <w:rsid w:val="006139BD"/>
    <w:rsid w:val="00614B47"/>
    <w:rsid w:val="00615DCF"/>
    <w:rsid w:val="00617252"/>
    <w:rsid w:val="0062089F"/>
    <w:rsid w:val="00626378"/>
    <w:rsid w:val="00633892"/>
    <w:rsid w:val="00636307"/>
    <w:rsid w:val="0064013B"/>
    <w:rsid w:val="00640E8B"/>
    <w:rsid w:val="00641100"/>
    <w:rsid w:val="0064455D"/>
    <w:rsid w:val="00644E23"/>
    <w:rsid w:val="00652575"/>
    <w:rsid w:val="006540A4"/>
    <w:rsid w:val="00660638"/>
    <w:rsid w:val="00660958"/>
    <w:rsid w:val="00660A22"/>
    <w:rsid w:val="00662185"/>
    <w:rsid w:val="00662DBC"/>
    <w:rsid w:val="0066305C"/>
    <w:rsid w:val="006630AE"/>
    <w:rsid w:val="0066326F"/>
    <w:rsid w:val="0066350A"/>
    <w:rsid w:val="00665E27"/>
    <w:rsid w:val="0066692D"/>
    <w:rsid w:val="0067248D"/>
    <w:rsid w:val="00673314"/>
    <w:rsid w:val="00675B22"/>
    <w:rsid w:val="00677E0D"/>
    <w:rsid w:val="0068167C"/>
    <w:rsid w:val="00685C1A"/>
    <w:rsid w:val="00686907"/>
    <w:rsid w:val="006900CD"/>
    <w:rsid w:val="006905F6"/>
    <w:rsid w:val="00692F00"/>
    <w:rsid w:val="006939C4"/>
    <w:rsid w:val="00693B12"/>
    <w:rsid w:val="006973B5"/>
    <w:rsid w:val="006A0AC3"/>
    <w:rsid w:val="006A1965"/>
    <w:rsid w:val="006A3407"/>
    <w:rsid w:val="006A4BA2"/>
    <w:rsid w:val="006A4BCC"/>
    <w:rsid w:val="006B0E5F"/>
    <w:rsid w:val="006B39A7"/>
    <w:rsid w:val="006C2220"/>
    <w:rsid w:val="006C2BD6"/>
    <w:rsid w:val="006C3AB4"/>
    <w:rsid w:val="006C41B7"/>
    <w:rsid w:val="006D18E1"/>
    <w:rsid w:val="006D5B8A"/>
    <w:rsid w:val="006D649B"/>
    <w:rsid w:val="006D6B37"/>
    <w:rsid w:val="006D7540"/>
    <w:rsid w:val="006E6DCF"/>
    <w:rsid w:val="006E7112"/>
    <w:rsid w:val="006F02FB"/>
    <w:rsid w:val="006F19E7"/>
    <w:rsid w:val="006F1C3C"/>
    <w:rsid w:val="006F37E8"/>
    <w:rsid w:val="0070662C"/>
    <w:rsid w:val="007069D3"/>
    <w:rsid w:val="00706D48"/>
    <w:rsid w:val="0070708B"/>
    <w:rsid w:val="00707E87"/>
    <w:rsid w:val="00710109"/>
    <w:rsid w:val="007115B2"/>
    <w:rsid w:val="00714453"/>
    <w:rsid w:val="0071458A"/>
    <w:rsid w:val="0071485A"/>
    <w:rsid w:val="00714D86"/>
    <w:rsid w:val="007155F7"/>
    <w:rsid w:val="00715F5D"/>
    <w:rsid w:val="00717031"/>
    <w:rsid w:val="007170CB"/>
    <w:rsid w:val="00717665"/>
    <w:rsid w:val="00720E95"/>
    <w:rsid w:val="00725330"/>
    <w:rsid w:val="00726718"/>
    <w:rsid w:val="00727FEB"/>
    <w:rsid w:val="00732328"/>
    <w:rsid w:val="00733C6D"/>
    <w:rsid w:val="00735495"/>
    <w:rsid w:val="00735C39"/>
    <w:rsid w:val="00736BAB"/>
    <w:rsid w:val="007413D3"/>
    <w:rsid w:val="00741921"/>
    <w:rsid w:val="00742C48"/>
    <w:rsid w:val="00744CA4"/>
    <w:rsid w:val="00745117"/>
    <w:rsid w:val="00746433"/>
    <w:rsid w:val="007506AA"/>
    <w:rsid w:val="007530DC"/>
    <w:rsid w:val="0075394C"/>
    <w:rsid w:val="00754249"/>
    <w:rsid w:val="007545B9"/>
    <w:rsid w:val="007549E5"/>
    <w:rsid w:val="00756DA4"/>
    <w:rsid w:val="00760F10"/>
    <w:rsid w:val="007635BE"/>
    <w:rsid w:val="007637FE"/>
    <w:rsid w:val="0076427E"/>
    <w:rsid w:val="0076449C"/>
    <w:rsid w:val="007670D2"/>
    <w:rsid w:val="007677DF"/>
    <w:rsid w:val="0077015F"/>
    <w:rsid w:val="00770248"/>
    <w:rsid w:val="007720B4"/>
    <w:rsid w:val="00772BC0"/>
    <w:rsid w:val="007754E1"/>
    <w:rsid w:val="00776114"/>
    <w:rsid w:val="007761C7"/>
    <w:rsid w:val="00776EE2"/>
    <w:rsid w:val="00777577"/>
    <w:rsid w:val="0077785A"/>
    <w:rsid w:val="00781222"/>
    <w:rsid w:val="00781E6E"/>
    <w:rsid w:val="0078219C"/>
    <w:rsid w:val="007831C2"/>
    <w:rsid w:val="00783AAB"/>
    <w:rsid w:val="00786125"/>
    <w:rsid w:val="00786D29"/>
    <w:rsid w:val="00787024"/>
    <w:rsid w:val="00787C00"/>
    <w:rsid w:val="007931F2"/>
    <w:rsid w:val="0079392D"/>
    <w:rsid w:val="00793F05"/>
    <w:rsid w:val="0079460B"/>
    <w:rsid w:val="00797029"/>
    <w:rsid w:val="00797B96"/>
    <w:rsid w:val="00797D7E"/>
    <w:rsid w:val="007A0261"/>
    <w:rsid w:val="007A0C40"/>
    <w:rsid w:val="007A42BD"/>
    <w:rsid w:val="007A437B"/>
    <w:rsid w:val="007A6708"/>
    <w:rsid w:val="007B0AB9"/>
    <w:rsid w:val="007B252E"/>
    <w:rsid w:val="007B2B2F"/>
    <w:rsid w:val="007C1DF1"/>
    <w:rsid w:val="007D177B"/>
    <w:rsid w:val="007D36A5"/>
    <w:rsid w:val="007D5B76"/>
    <w:rsid w:val="007E008D"/>
    <w:rsid w:val="007E148E"/>
    <w:rsid w:val="007E189F"/>
    <w:rsid w:val="007E45A8"/>
    <w:rsid w:val="007E4FBD"/>
    <w:rsid w:val="007F47A0"/>
    <w:rsid w:val="007F50E1"/>
    <w:rsid w:val="00801447"/>
    <w:rsid w:val="00802E87"/>
    <w:rsid w:val="008031A3"/>
    <w:rsid w:val="00803681"/>
    <w:rsid w:val="00805946"/>
    <w:rsid w:val="00805D9A"/>
    <w:rsid w:val="00806D2F"/>
    <w:rsid w:val="00806FC7"/>
    <w:rsid w:val="00807C80"/>
    <w:rsid w:val="008131BB"/>
    <w:rsid w:val="008174A8"/>
    <w:rsid w:val="008217AD"/>
    <w:rsid w:val="00823657"/>
    <w:rsid w:val="008250D3"/>
    <w:rsid w:val="008254F7"/>
    <w:rsid w:val="00826776"/>
    <w:rsid w:val="00832E52"/>
    <w:rsid w:val="00832F61"/>
    <w:rsid w:val="00835514"/>
    <w:rsid w:val="00841092"/>
    <w:rsid w:val="008414A1"/>
    <w:rsid w:val="00841D63"/>
    <w:rsid w:val="00842B62"/>
    <w:rsid w:val="00846660"/>
    <w:rsid w:val="00846F3B"/>
    <w:rsid w:val="008477FF"/>
    <w:rsid w:val="00853F05"/>
    <w:rsid w:val="00854861"/>
    <w:rsid w:val="0085551E"/>
    <w:rsid w:val="00855555"/>
    <w:rsid w:val="0085615F"/>
    <w:rsid w:val="00856DF4"/>
    <w:rsid w:val="00862334"/>
    <w:rsid w:val="00862593"/>
    <w:rsid w:val="0086622F"/>
    <w:rsid w:val="00876542"/>
    <w:rsid w:val="00880177"/>
    <w:rsid w:val="00882027"/>
    <w:rsid w:val="00882EC0"/>
    <w:rsid w:val="00883644"/>
    <w:rsid w:val="00885689"/>
    <w:rsid w:val="00885933"/>
    <w:rsid w:val="008863FF"/>
    <w:rsid w:val="00887B0C"/>
    <w:rsid w:val="00893247"/>
    <w:rsid w:val="00894D8D"/>
    <w:rsid w:val="008A1AF3"/>
    <w:rsid w:val="008A4FA0"/>
    <w:rsid w:val="008A5A68"/>
    <w:rsid w:val="008A7007"/>
    <w:rsid w:val="008B2FA6"/>
    <w:rsid w:val="008B69F0"/>
    <w:rsid w:val="008B703A"/>
    <w:rsid w:val="008C6E7E"/>
    <w:rsid w:val="008D6312"/>
    <w:rsid w:val="008D66A9"/>
    <w:rsid w:val="008D7692"/>
    <w:rsid w:val="008E6334"/>
    <w:rsid w:val="008F0178"/>
    <w:rsid w:val="008F04C3"/>
    <w:rsid w:val="008F6A01"/>
    <w:rsid w:val="008F6A77"/>
    <w:rsid w:val="009016A4"/>
    <w:rsid w:val="0090353C"/>
    <w:rsid w:val="009035FE"/>
    <w:rsid w:val="009038A4"/>
    <w:rsid w:val="00910672"/>
    <w:rsid w:val="00915ABC"/>
    <w:rsid w:val="009203F5"/>
    <w:rsid w:val="009206B4"/>
    <w:rsid w:val="00922F07"/>
    <w:rsid w:val="0092594B"/>
    <w:rsid w:val="009336D3"/>
    <w:rsid w:val="00934A90"/>
    <w:rsid w:val="00940F6D"/>
    <w:rsid w:val="00940FD3"/>
    <w:rsid w:val="00946333"/>
    <w:rsid w:val="0094633E"/>
    <w:rsid w:val="009464C2"/>
    <w:rsid w:val="00946826"/>
    <w:rsid w:val="00951129"/>
    <w:rsid w:val="00951E0F"/>
    <w:rsid w:val="009530D6"/>
    <w:rsid w:val="009544E0"/>
    <w:rsid w:val="00960E07"/>
    <w:rsid w:val="00960F40"/>
    <w:rsid w:val="0096231C"/>
    <w:rsid w:val="00962523"/>
    <w:rsid w:val="00967230"/>
    <w:rsid w:val="0097072C"/>
    <w:rsid w:val="0097079E"/>
    <w:rsid w:val="00971CD8"/>
    <w:rsid w:val="00973ECC"/>
    <w:rsid w:val="00974D04"/>
    <w:rsid w:val="0097599D"/>
    <w:rsid w:val="00976981"/>
    <w:rsid w:val="00980CF4"/>
    <w:rsid w:val="00981D80"/>
    <w:rsid w:val="00984352"/>
    <w:rsid w:val="00984FE9"/>
    <w:rsid w:val="00986073"/>
    <w:rsid w:val="009860E8"/>
    <w:rsid w:val="00986EA8"/>
    <w:rsid w:val="009A07C5"/>
    <w:rsid w:val="009A4678"/>
    <w:rsid w:val="009B5895"/>
    <w:rsid w:val="009B7885"/>
    <w:rsid w:val="009B798C"/>
    <w:rsid w:val="009C0A91"/>
    <w:rsid w:val="009C0BAB"/>
    <w:rsid w:val="009C1BA5"/>
    <w:rsid w:val="009C2FE3"/>
    <w:rsid w:val="009D212A"/>
    <w:rsid w:val="009D3D7F"/>
    <w:rsid w:val="009D41EB"/>
    <w:rsid w:val="009D48E0"/>
    <w:rsid w:val="009D4C9D"/>
    <w:rsid w:val="009D537D"/>
    <w:rsid w:val="009D75D9"/>
    <w:rsid w:val="009E13AF"/>
    <w:rsid w:val="009E1581"/>
    <w:rsid w:val="009E1F9D"/>
    <w:rsid w:val="009E6F76"/>
    <w:rsid w:val="009E7E6F"/>
    <w:rsid w:val="009F0A0B"/>
    <w:rsid w:val="009F1FAC"/>
    <w:rsid w:val="009F4D5A"/>
    <w:rsid w:val="009F5D99"/>
    <w:rsid w:val="00A00289"/>
    <w:rsid w:val="00A0160E"/>
    <w:rsid w:val="00A03F23"/>
    <w:rsid w:val="00A140BA"/>
    <w:rsid w:val="00A20CB9"/>
    <w:rsid w:val="00A2169B"/>
    <w:rsid w:val="00A216B3"/>
    <w:rsid w:val="00A219FA"/>
    <w:rsid w:val="00A2258E"/>
    <w:rsid w:val="00A23A57"/>
    <w:rsid w:val="00A23F34"/>
    <w:rsid w:val="00A2569E"/>
    <w:rsid w:val="00A2600A"/>
    <w:rsid w:val="00A26A25"/>
    <w:rsid w:val="00A26DEE"/>
    <w:rsid w:val="00A27A49"/>
    <w:rsid w:val="00A3441A"/>
    <w:rsid w:val="00A35A07"/>
    <w:rsid w:val="00A36C21"/>
    <w:rsid w:val="00A44741"/>
    <w:rsid w:val="00A46474"/>
    <w:rsid w:val="00A47CDE"/>
    <w:rsid w:val="00A5097D"/>
    <w:rsid w:val="00A54797"/>
    <w:rsid w:val="00A55C58"/>
    <w:rsid w:val="00A55ED0"/>
    <w:rsid w:val="00A60AE4"/>
    <w:rsid w:val="00A60C19"/>
    <w:rsid w:val="00A6437C"/>
    <w:rsid w:val="00A65C9C"/>
    <w:rsid w:val="00A67BA9"/>
    <w:rsid w:val="00A7725D"/>
    <w:rsid w:val="00A80349"/>
    <w:rsid w:val="00A84932"/>
    <w:rsid w:val="00A87518"/>
    <w:rsid w:val="00A87897"/>
    <w:rsid w:val="00A87B7F"/>
    <w:rsid w:val="00A9016C"/>
    <w:rsid w:val="00A907E8"/>
    <w:rsid w:val="00A945E6"/>
    <w:rsid w:val="00A97402"/>
    <w:rsid w:val="00A97644"/>
    <w:rsid w:val="00A9773C"/>
    <w:rsid w:val="00A97E07"/>
    <w:rsid w:val="00AA0D5A"/>
    <w:rsid w:val="00AA37AB"/>
    <w:rsid w:val="00AA462E"/>
    <w:rsid w:val="00AA505F"/>
    <w:rsid w:val="00AA5AB1"/>
    <w:rsid w:val="00AA6AC1"/>
    <w:rsid w:val="00AB05E8"/>
    <w:rsid w:val="00AB1154"/>
    <w:rsid w:val="00AB59D6"/>
    <w:rsid w:val="00AB6A8C"/>
    <w:rsid w:val="00AB7805"/>
    <w:rsid w:val="00AC1FB0"/>
    <w:rsid w:val="00AC2067"/>
    <w:rsid w:val="00AC2DB4"/>
    <w:rsid w:val="00AC6280"/>
    <w:rsid w:val="00AD1247"/>
    <w:rsid w:val="00AD45B6"/>
    <w:rsid w:val="00AD4F5E"/>
    <w:rsid w:val="00AD72A1"/>
    <w:rsid w:val="00AE2E39"/>
    <w:rsid w:val="00AE63BC"/>
    <w:rsid w:val="00AF29AB"/>
    <w:rsid w:val="00AF6B88"/>
    <w:rsid w:val="00B0065A"/>
    <w:rsid w:val="00B00866"/>
    <w:rsid w:val="00B023E1"/>
    <w:rsid w:val="00B03C47"/>
    <w:rsid w:val="00B05D87"/>
    <w:rsid w:val="00B13135"/>
    <w:rsid w:val="00B13D68"/>
    <w:rsid w:val="00B149AD"/>
    <w:rsid w:val="00B20CCA"/>
    <w:rsid w:val="00B24FF3"/>
    <w:rsid w:val="00B3030A"/>
    <w:rsid w:val="00B32796"/>
    <w:rsid w:val="00B36CAB"/>
    <w:rsid w:val="00B40B2B"/>
    <w:rsid w:val="00B42770"/>
    <w:rsid w:val="00B45AD4"/>
    <w:rsid w:val="00B46878"/>
    <w:rsid w:val="00B5248D"/>
    <w:rsid w:val="00B52902"/>
    <w:rsid w:val="00B53AEF"/>
    <w:rsid w:val="00B54978"/>
    <w:rsid w:val="00B55D2B"/>
    <w:rsid w:val="00B60D37"/>
    <w:rsid w:val="00B61200"/>
    <w:rsid w:val="00B61449"/>
    <w:rsid w:val="00B6669E"/>
    <w:rsid w:val="00B677EF"/>
    <w:rsid w:val="00B71CD6"/>
    <w:rsid w:val="00B728A7"/>
    <w:rsid w:val="00B75417"/>
    <w:rsid w:val="00B80F50"/>
    <w:rsid w:val="00B8117D"/>
    <w:rsid w:val="00B854C3"/>
    <w:rsid w:val="00B90D2E"/>
    <w:rsid w:val="00B9273E"/>
    <w:rsid w:val="00B94A1A"/>
    <w:rsid w:val="00B956D6"/>
    <w:rsid w:val="00B95A0F"/>
    <w:rsid w:val="00BA1BB0"/>
    <w:rsid w:val="00BA3041"/>
    <w:rsid w:val="00BA3B28"/>
    <w:rsid w:val="00BA591D"/>
    <w:rsid w:val="00BA695B"/>
    <w:rsid w:val="00BA7BBE"/>
    <w:rsid w:val="00BB01C8"/>
    <w:rsid w:val="00BB12F0"/>
    <w:rsid w:val="00BB287D"/>
    <w:rsid w:val="00BB3EAF"/>
    <w:rsid w:val="00BB5783"/>
    <w:rsid w:val="00BB761F"/>
    <w:rsid w:val="00BC08E9"/>
    <w:rsid w:val="00BC5653"/>
    <w:rsid w:val="00BD218C"/>
    <w:rsid w:val="00BD3AFB"/>
    <w:rsid w:val="00BD3FB5"/>
    <w:rsid w:val="00BD636D"/>
    <w:rsid w:val="00BD6B07"/>
    <w:rsid w:val="00BE09B6"/>
    <w:rsid w:val="00BE2214"/>
    <w:rsid w:val="00BE382C"/>
    <w:rsid w:val="00BE4284"/>
    <w:rsid w:val="00BE480A"/>
    <w:rsid w:val="00BE5268"/>
    <w:rsid w:val="00BF12F2"/>
    <w:rsid w:val="00BF2A5F"/>
    <w:rsid w:val="00BF3342"/>
    <w:rsid w:val="00C05919"/>
    <w:rsid w:val="00C060A2"/>
    <w:rsid w:val="00C071DF"/>
    <w:rsid w:val="00C10AE9"/>
    <w:rsid w:val="00C125BD"/>
    <w:rsid w:val="00C131FA"/>
    <w:rsid w:val="00C136E1"/>
    <w:rsid w:val="00C174AE"/>
    <w:rsid w:val="00C179A1"/>
    <w:rsid w:val="00C218B5"/>
    <w:rsid w:val="00C221C3"/>
    <w:rsid w:val="00C2324C"/>
    <w:rsid w:val="00C234F2"/>
    <w:rsid w:val="00C2604D"/>
    <w:rsid w:val="00C31573"/>
    <w:rsid w:val="00C31E8D"/>
    <w:rsid w:val="00C32939"/>
    <w:rsid w:val="00C35294"/>
    <w:rsid w:val="00C36255"/>
    <w:rsid w:val="00C37C2D"/>
    <w:rsid w:val="00C42017"/>
    <w:rsid w:val="00C42A76"/>
    <w:rsid w:val="00C42D6D"/>
    <w:rsid w:val="00C4353C"/>
    <w:rsid w:val="00C45223"/>
    <w:rsid w:val="00C465A6"/>
    <w:rsid w:val="00C470A6"/>
    <w:rsid w:val="00C511BE"/>
    <w:rsid w:val="00C54D95"/>
    <w:rsid w:val="00C55BB5"/>
    <w:rsid w:val="00C60571"/>
    <w:rsid w:val="00C63A87"/>
    <w:rsid w:val="00C648B9"/>
    <w:rsid w:val="00C669BB"/>
    <w:rsid w:val="00C70E12"/>
    <w:rsid w:val="00C7253C"/>
    <w:rsid w:val="00C72FD3"/>
    <w:rsid w:val="00C77B84"/>
    <w:rsid w:val="00C80D82"/>
    <w:rsid w:val="00C8279B"/>
    <w:rsid w:val="00C83542"/>
    <w:rsid w:val="00C83E04"/>
    <w:rsid w:val="00C864DF"/>
    <w:rsid w:val="00C8703E"/>
    <w:rsid w:val="00C900F9"/>
    <w:rsid w:val="00C91C1B"/>
    <w:rsid w:val="00C954FF"/>
    <w:rsid w:val="00C95AEB"/>
    <w:rsid w:val="00CA11BD"/>
    <w:rsid w:val="00CA4856"/>
    <w:rsid w:val="00CB0F9F"/>
    <w:rsid w:val="00CB59CE"/>
    <w:rsid w:val="00CB5D67"/>
    <w:rsid w:val="00CB6AA1"/>
    <w:rsid w:val="00CC1863"/>
    <w:rsid w:val="00CC68B7"/>
    <w:rsid w:val="00CC697B"/>
    <w:rsid w:val="00CD3AAE"/>
    <w:rsid w:val="00CD49B1"/>
    <w:rsid w:val="00CD4BB9"/>
    <w:rsid w:val="00CD6F57"/>
    <w:rsid w:val="00CE09E0"/>
    <w:rsid w:val="00CE4E75"/>
    <w:rsid w:val="00CE624C"/>
    <w:rsid w:val="00CE7CCB"/>
    <w:rsid w:val="00CF07BF"/>
    <w:rsid w:val="00CF10A0"/>
    <w:rsid w:val="00CF6507"/>
    <w:rsid w:val="00CF6B44"/>
    <w:rsid w:val="00D10444"/>
    <w:rsid w:val="00D12024"/>
    <w:rsid w:val="00D175F0"/>
    <w:rsid w:val="00D2187D"/>
    <w:rsid w:val="00D225E6"/>
    <w:rsid w:val="00D229AE"/>
    <w:rsid w:val="00D2445C"/>
    <w:rsid w:val="00D26B4A"/>
    <w:rsid w:val="00D32232"/>
    <w:rsid w:val="00D3247F"/>
    <w:rsid w:val="00D37923"/>
    <w:rsid w:val="00D45FB8"/>
    <w:rsid w:val="00D46723"/>
    <w:rsid w:val="00D46D1C"/>
    <w:rsid w:val="00D50330"/>
    <w:rsid w:val="00D5120B"/>
    <w:rsid w:val="00D515A8"/>
    <w:rsid w:val="00D54A95"/>
    <w:rsid w:val="00D57A3B"/>
    <w:rsid w:val="00D60109"/>
    <w:rsid w:val="00D612AD"/>
    <w:rsid w:val="00D61C82"/>
    <w:rsid w:val="00D61D77"/>
    <w:rsid w:val="00D62B2B"/>
    <w:rsid w:val="00D6579F"/>
    <w:rsid w:val="00D67618"/>
    <w:rsid w:val="00D705CA"/>
    <w:rsid w:val="00D70EE7"/>
    <w:rsid w:val="00D71DA9"/>
    <w:rsid w:val="00D7428A"/>
    <w:rsid w:val="00D8174C"/>
    <w:rsid w:val="00D82F3F"/>
    <w:rsid w:val="00D864B3"/>
    <w:rsid w:val="00D8769A"/>
    <w:rsid w:val="00D90D7E"/>
    <w:rsid w:val="00D91826"/>
    <w:rsid w:val="00D936AE"/>
    <w:rsid w:val="00D93D26"/>
    <w:rsid w:val="00D96AFC"/>
    <w:rsid w:val="00DA6B25"/>
    <w:rsid w:val="00DA7A07"/>
    <w:rsid w:val="00DB2C32"/>
    <w:rsid w:val="00DB3EE2"/>
    <w:rsid w:val="00DB4372"/>
    <w:rsid w:val="00DB43A3"/>
    <w:rsid w:val="00DB46C6"/>
    <w:rsid w:val="00DB503A"/>
    <w:rsid w:val="00DC0039"/>
    <w:rsid w:val="00DC099F"/>
    <w:rsid w:val="00DC0B66"/>
    <w:rsid w:val="00DC317B"/>
    <w:rsid w:val="00DC5ECC"/>
    <w:rsid w:val="00DD10DD"/>
    <w:rsid w:val="00DD3B51"/>
    <w:rsid w:val="00DD4282"/>
    <w:rsid w:val="00DD4B6D"/>
    <w:rsid w:val="00DD61CE"/>
    <w:rsid w:val="00DD6378"/>
    <w:rsid w:val="00DD6555"/>
    <w:rsid w:val="00DD7997"/>
    <w:rsid w:val="00DE0788"/>
    <w:rsid w:val="00DE14A8"/>
    <w:rsid w:val="00DE1DAF"/>
    <w:rsid w:val="00DE68FA"/>
    <w:rsid w:val="00DE7F50"/>
    <w:rsid w:val="00DF37D9"/>
    <w:rsid w:val="00DF4B09"/>
    <w:rsid w:val="00DF5F5E"/>
    <w:rsid w:val="00DF6BC5"/>
    <w:rsid w:val="00E0393B"/>
    <w:rsid w:val="00E04129"/>
    <w:rsid w:val="00E05D3B"/>
    <w:rsid w:val="00E10568"/>
    <w:rsid w:val="00E10A0A"/>
    <w:rsid w:val="00E12DA9"/>
    <w:rsid w:val="00E15AE3"/>
    <w:rsid w:val="00E2147D"/>
    <w:rsid w:val="00E22833"/>
    <w:rsid w:val="00E300FF"/>
    <w:rsid w:val="00E30EE3"/>
    <w:rsid w:val="00E33AF7"/>
    <w:rsid w:val="00E347A5"/>
    <w:rsid w:val="00E352B2"/>
    <w:rsid w:val="00E41DF5"/>
    <w:rsid w:val="00E4444F"/>
    <w:rsid w:val="00E44E82"/>
    <w:rsid w:val="00E47938"/>
    <w:rsid w:val="00E510B2"/>
    <w:rsid w:val="00E54C82"/>
    <w:rsid w:val="00E5649E"/>
    <w:rsid w:val="00E572AC"/>
    <w:rsid w:val="00E57BFA"/>
    <w:rsid w:val="00E64875"/>
    <w:rsid w:val="00E65A95"/>
    <w:rsid w:val="00E75942"/>
    <w:rsid w:val="00E823CD"/>
    <w:rsid w:val="00E86518"/>
    <w:rsid w:val="00E93088"/>
    <w:rsid w:val="00E958B4"/>
    <w:rsid w:val="00E964B6"/>
    <w:rsid w:val="00E977D2"/>
    <w:rsid w:val="00EA0896"/>
    <w:rsid w:val="00EA0F93"/>
    <w:rsid w:val="00EA4008"/>
    <w:rsid w:val="00EA449E"/>
    <w:rsid w:val="00EA5A9E"/>
    <w:rsid w:val="00EA5B4A"/>
    <w:rsid w:val="00EA5B7D"/>
    <w:rsid w:val="00EA5F7D"/>
    <w:rsid w:val="00EA6F84"/>
    <w:rsid w:val="00EB0437"/>
    <w:rsid w:val="00EB142F"/>
    <w:rsid w:val="00EB1590"/>
    <w:rsid w:val="00EB28EE"/>
    <w:rsid w:val="00EB43EB"/>
    <w:rsid w:val="00EB48ED"/>
    <w:rsid w:val="00EB540E"/>
    <w:rsid w:val="00EB6F18"/>
    <w:rsid w:val="00EC1425"/>
    <w:rsid w:val="00EC1FF3"/>
    <w:rsid w:val="00EC39EB"/>
    <w:rsid w:val="00EC3EEA"/>
    <w:rsid w:val="00EC5968"/>
    <w:rsid w:val="00EC6E3D"/>
    <w:rsid w:val="00EC76C1"/>
    <w:rsid w:val="00ED0EBD"/>
    <w:rsid w:val="00ED3990"/>
    <w:rsid w:val="00ED56DE"/>
    <w:rsid w:val="00ED6179"/>
    <w:rsid w:val="00ED68C1"/>
    <w:rsid w:val="00ED7621"/>
    <w:rsid w:val="00EE1241"/>
    <w:rsid w:val="00EE45D0"/>
    <w:rsid w:val="00EE70A4"/>
    <w:rsid w:val="00EF075A"/>
    <w:rsid w:val="00EF1481"/>
    <w:rsid w:val="00EF2235"/>
    <w:rsid w:val="00EF2635"/>
    <w:rsid w:val="00EF5B02"/>
    <w:rsid w:val="00EF7C73"/>
    <w:rsid w:val="00EF7EAC"/>
    <w:rsid w:val="00F0100B"/>
    <w:rsid w:val="00F023C8"/>
    <w:rsid w:val="00F048BC"/>
    <w:rsid w:val="00F0604B"/>
    <w:rsid w:val="00F11C30"/>
    <w:rsid w:val="00F135CB"/>
    <w:rsid w:val="00F13EF1"/>
    <w:rsid w:val="00F13FC9"/>
    <w:rsid w:val="00F209FD"/>
    <w:rsid w:val="00F21756"/>
    <w:rsid w:val="00F22F1D"/>
    <w:rsid w:val="00F240B5"/>
    <w:rsid w:val="00F25C40"/>
    <w:rsid w:val="00F260D6"/>
    <w:rsid w:val="00F266BF"/>
    <w:rsid w:val="00F26BCA"/>
    <w:rsid w:val="00F31CBF"/>
    <w:rsid w:val="00F31CDC"/>
    <w:rsid w:val="00F33518"/>
    <w:rsid w:val="00F33CD8"/>
    <w:rsid w:val="00F34FCD"/>
    <w:rsid w:val="00F36382"/>
    <w:rsid w:val="00F3752E"/>
    <w:rsid w:val="00F40DBC"/>
    <w:rsid w:val="00F4215D"/>
    <w:rsid w:val="00F43419"/>
    <w:rsid w:val="00F453AE"/>
    <w:rsid w:val="00F45903"/>
    <w:rsid w:val="00F51CAF"/>
    <w:rsid w:val="00F53B88"/>
    <w:rsid w:val="00F541EF"/>
    <w:rsid w:val="00F544CF"/>
    <w:rsid w:val="00F54A1C"/>
    <w:rsid w:val="00F54AA3"/>
    <w:rsid w:val="00F60522"/>
    <w:rsid w:val="00F60DC3"/>
    <w:rsid w:val="00F6197A"/>
    <w:rsid w:val="00F6395D"/>
    <w:rsid w:val="00F70404"/>
    <w:rsid w:val="00F730E6"/>
    <w:rsid w:val="00F762D1"/>
    <w:rsid w:val="00F84521"/>
    <w:rsid w:val="00F8477A"/>
    <w:rsid w:val="00F84A3E"/>
    <w:rsid w:val="00F87B35"/>
    <w:rsid w:val="00F905FA"/>
    <w:rsid w:val="00F92940"/>
    <w:rsid w:val="00F93157"/>
    <w:rsid w:val="00F95BBC"/>
    <w:rsid w:val="00F95FC0"/>
    <w:rsid w:val="00FA2220"/>
    <w:rsid w:val="00FB0429"/>
    <w:rsid w:val="00FB08CF"/>
    <w:rsid w:val="00FB2B64"/>
    <w:rsid w:val="00FB3E8D"/>
    <w:rsid w:val="00FB4551"/>
    <w:rsid w:val="00FB46D4"/>
    <w:rsid w:val="00FB51E5"/>
    <w:rsid w:val="00FB5342"/>
    <w:rsid w:val="00FB5CE4"/>
    <w:rsid w:val="00FB6549"/>
    <w:rsid w:val="00FC15D2"/>
    <w:rsid w:val="00FC177F"/>
    <w:rsid w:val="00FC3E8B"/>
    <w:rsid w:val="00FD1B17"/>
    <w:rsid w:val="00FD24F3"/>
    <w:rsid w:val="00FD3EF0"/>
    <w:rsid w:val="00FD560E"/>
    <w:rsid w:val="00FE05F4"/>
    <w:rsid w:val="00FE33AC"/>
    <w:rsid w:val="00FE4C1F"/>
    <w:rsid w:val="00FE67DE"/>
    <w:rsid w:val="00FE763B"/>
    <w:rsid w:val="00FF30DD"/>
    <w:rsid w:val="00FF3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3C4C38F"/>
  <w15:docId w15:val="{D32B4654-E48E-48E8-A7BD-5C162522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307"/>
    <w:pPr>
      <w:suppressAutoHyphens/>
    </w:pPr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636307"/>
    <w:rPr>
      <w:rFonts w:ascii="Symbol" w:hAnsi="Symbol" w:cs="Symbol"/>
    </w:rPr>
  </w:style>
  <w:style w:type="character" w:customStyle="1" w:styleId="WW8Num1z2">
    <w:name w:val="WW8Num1z2"/>
    <w:rsid w:val="00636307"/>
    <w:rPr>
      <w:rFonts w:ascii="Courier New" w:hAnsi="Courier New" w:cs="Courier New"/>
    </w:rPr>
  </w:style>
  <w:style w:type="character" w:customStyle="1" w:styleId="WW8Num1z3">
    <w:name w:val="WW8Num1z3"/>
    <w:rsid w:val="00636307"/>
    <w:rPr>
      <w:rFonts w:ascii="Wingdings" w:hAnsi="Wingdings" w:cs="Wingdings"/>
    </w:rPr>
  </w:style>
  <w:style w:type="character" w:customStyle="1" w:styleId="WW8Num3z0">
    <w:name w:val="WW8Num3z0"/>
    <w:rsid w:val="00636307"/>
    <w:rPr>
      <w:rFonts w:ascii="Symbol" w:hAnsi="Symbol" w:cs="Symbol"/>
      <w:color w:val="auto"/>
      <w:sz w:val="20"/>
    </w:rPr>
  </w:style>
  <w:style w:type="character" w:customStyle="1" w:styleId="WW8Num3z1">
    <w:name w:val="WW8Num3z1"/>
    <w:rsid w:val="00636307"/>
    <w:rPr>
      <w:rFonts w:ascii="Courier New" w:hAnsi="Courier New" w:cs="Courier New"/>
    </w:rPr>
  </w:style>
  <w:style w:type="character" w:customStyle="1" w:styleId="WW8Num3z2">
    <w:name w:val="WW8Num3z2"/>
    <w:rsid w:val="00636307"/>
    <w:rPr>
      <w:rFonts w:ascii="Wingdings" w:hAnsi="Wingdings" w:cs="Wingdings"/>
    </w:rPr>
  </w:style>
  <w:style w:type="character" w:customStyle="1" w:styleId="WW8Num4z0">
    <w:name w:val="WW8Num4z0"/>
    <w:rsid w:val="00636307"/>
    <w:rPr>
      <w:rFonts w:ascii="Symbol" w:hAnsi="Symbol" w:cs="Symbol"/>
    </w:rPr>
  </w:style>
  <w:style w:type="character" w:customStyle="1" w:styleId="WW8Num5z0">
    <w:name w:val="WW8Num5z0"/>
    <w:rsid w:val="00636307"/>
    <w:rPr>
      <w:rFonts w:ascii="Times" w:hAnsi="Times" w:cs="Times"/>
      <w:kern w:val="1"/>
    </w:rPr>
  </w:style>
  <w:style w:type="character" w:customStyle="1" w:styleId="WW8Num5z1">
    <w:name w:val="WW8Num5z1"/>
    <w:rsid w:val="00636307"/>
    <w:rPr>
      <w:rFonts w:ascii="Courier New" w:hAnsi="Courier New" w:cs="Courier New"/>
    </w:rPr>
  </w:style>
  <w:style w:type="character" w:customStyle="1" w:styleId="WW8Num5z2">
    <w:name w:val="WW8Num5z2"/>
    <w:rsid w:val="00636307"/>
    <w:rPr>
      <w:rFonts w:ascii="Wingdings" w:hAnsi="Wingdings" w:cs="Wingdings"/>
    </w:rPr>
  </w:style>
  <w:style w:type="character" w:customStyle="1" w:styleId="WW8Num7z0">
    <w:name w:val="WW8Num7z0"/>
    <w:rsid w:val="00636307"/>
    <w:rPr>
      <w:rFonts w:ascii="Symbol" w:hAnsi="Symbol" w:cs="Symbol"/>
    </w:rPr>
  </w:style>
  <w:style w:type="character" w:customStyle="1" w:styleId="WW8Num7z1">
    <w:name w:val="WW8Num7z1"/>
    <w:rsid w:val="00636307"/>
    <w:rPr>
      <w:rFonts w:ascii="Courier New" w:hAnsi="Courier New" w:cs="Courier New"/>
    </w:rPr>
  </w:style>
  <w:style w:type="character" w:customStyle="1" w:styleId="WW8Num7z2">
    <w:name w:val="WW8Num7z2"/>
    <w:rsid w:val="00636307"/>
    <w:rPr>
      <w:rFonts w:ascii="Wingdings" w:hAnsi="Wingdings" w:cs="Wingdings"/>
    </w:rPr>
  </w:style>
  <w:style w:type="character" w:customStyle="1" w:styleId="Carpredefinitoparagrafo3">
    <w:name w:val="Car. predefinito paragrafo3"/>
    <w:rsid w:val="00636307"/>
  </w:style>
  <w:style w:type="character" w:customStyle="1" w:styleId="WW8Num3z3">
    <w:name w:val="WW8Num3z3"/>
    <w:rsid w:val="00636307"/>
    <w:rPr>
      <w:rFonts w:ascii="Symbol" w:hAnsi="Symbol" w:cs="Symbol"/>
    </w:rPr>
  </w:style>
  <w:style w:type="character" w:customStyle="1" w:styleId="WW8Num4z1">
    <w:name w:val="WW8Num4z1"/>
    <w:rsid w:val="00636307"/>
    <w:rPr>
      <w:rFonts w:ascii="Courier New" w:hAnsi="Courier New" w:cs="Courier New"/>
    </w:rPr>
  </w:style>
  <w:style w:type="character" w:customStyle="1" w:styleId="WW8Num4z2">
    <w:name w:val="WW8Num4z2"/>
    <w:rsid w:val="00636307"/>
    <w:rPr>
      <w:rFonts w:ascii="Bookshelf Symbol 7" w:hAnsi="Bookshelf Symbol 7" w:cs="Bookshelf Symbol 7"/>
    </w:rPr>
  </w:style>
  <w:style w:type="character" w:customStyle="1" w:styleId="WW-Carpredefinitoparagrafo">
    <w:name w:val="WW-Car. predefinito paragrafo"/>
    <w:rsid w:val="00636307"/>
  </w:style>
  <w:style w:type="character" w:customStyle="1" w:styleId="Carpredefinitoparagrafo2">
    <w:name w:val="Car. predefinito paragrafo2"/>
    <w:rsid w:val="00636307"/>
  </w:style>
  <w:style w:type="character" w:customStyle="1" w:styleId="Absatz-Standardschriftart">
    <w:name w:val="Absatz-Standardschriftart"/>
    <w:rsid w:val="00636307"/>
  </w:style>
  <w:style w:type="character" w:customStyle="1" w:styleId="WW8Num2z0">
    <w:name w:val="WW8Num2z0"/>
    <w:rsid w:val="00636307"/>
    <w:rPr>
      <w:rFonts w:ascii="Times" w:hAnsi="Times" w:cs="Times"/>
      <w:kern w:val="1"/>
    </w:rPr>
  </w:style>
  <w:style w:type="character" w:customStyle="1" w:styleId="WW8Num2z1">
    <w:name w:val="WW8Num2z1"/>
    <w:rsid w:val="00636307"/>
    <w:rPr>
      <w:rFonts w:ascii="Courier New" w:hAnsi="Courier New" w:cs="Courier New"/>
    </w:rPr>
  </w:style>
  <w:style w:type="character" w:customStyle="1" w:styleId="WW8Num2z2">
    <w:name w:val="WW8Num2z2"/>
    <w:rsid w:val="00636307"/>
    <w:rPr>
      <w:rFonts w:ascii="Wingdings" w:hAnsi="Wingdings" w:cs="Wingdings"/>
    </w:rPr>
  </w:style>
  <w:style w:type="character" w:customStyle="1" w:styleId="WW8Num2z3">
    <w:name w:val="WW8Num2z3"/>
    <w:rsid w:val="00636307"/>
    <w:rPr>
      <w:rFonts w:ascii="Symbol" w:hAnsi="Symbol" w:cs="Symbol"/>
    </w:rPr>
  </w:style>
  <w:style w:type="character" w:customStyle="1" w:styleId="WW8Num5z3">
    <w:name w:val="WW8Num5z3"/>
    <w:rsid w:val="00636307"/>
    <w:rPr>
      <w:rFonts w:ascii="Symbol" w:hAnsi="Symbol" w:cs="Symbol"/>
    </w:rPr>
  </w:style>
  <w:style w:type="character" w:customStyle="1" w:styleId="WW8Num6z0">
    <w:name w:val="WW8Num6z0"/>
    <w:rsid w:val="00636307"/>
    <w:rPr>
      <w:rFonts w:ascii="Symbol" w:hAnsi="Symbol" w:cs="Symbol"/>
    </w:rPr>
  </w:style>
  <w:style w:type="character" w:customStyle="1" w:styleId="WW8Num6z1">
    <w:name w:val="WW8Num6z1"/>
    <w:rsid w:val="00636307"/>
    <w:rPr>
      <w:rFonts w:ascii="Courier New" w:hAnsi="Courier New" w:cs="Courier New"/>
    </w:rPr>
  </w:style>
  <w:style w:type="character" w:customStyle="1" w:styleId="WW8Num6z2">
    <w:name w:val="WW8Num6z2"/>
    <w:rsid w:val="00636307"/>
    <w:rPr>
      <w:rFonts w:ascii="Wingdings" w:hAnsi="Wingdings" w:cs="Wingdings"/>
    </w:rPr>
  </w:style>
  <w:style w:type="character" w:customStyle="1" w:styleId="WW8Num8z0">
    <w:name w:val="WW8Num8z0"/>
    <w:rsid w:val="00636307"/>
    <w:rPr>
      <w:rFonts w:ascii="Symbol" w:hAnsi="Symbol" w:cs="Symbol"/>
    </w:rPr>
  </w:style>
  <w:style w:type="character" w:customStyle="1" w:styleId="WW8Num8z1">
    <w:name w:val="WW8Num8z1"/>
    <w:rsid w:val="00636307"/>
    <w:rPr>
      <w:rFonts w:ascii="Courier New" w:hAnsi="Courier New" w:cs="Courier New"/>
    </w:rPr>
  </w:style>
  <w:style w:type="character" w:customStyle="1" w:styleId="WW8Num8z2">
    <w:name w:val="WW8Num8z2"/>
    <w:rsid w:val="00636307"/>
    <w:rPr>
      <w:rFonts w:ascii="Wingdings" w:hAnsi="Wingdings" w:cs="Wingdings"/>
    </w:rPr>
  </w:style>
  <w:style w:type="character" w:customStyle="1" w:styleId="WW8Num9z0">
    <w:name w:val="WW8Num9z0"/>
    <w:rsid w:val="00636307"/>
    <w:rPr>
      <w:rFonts w:ascii="Symbol" w:hAnsi="Symbol" w:cs="Symbol"/>
    </w:rPr>
  </w:style>
  <w:style w:type="character" w:customStyle="1" w:styleId="WW8Num9z1">
    <w:name w:val="WW8Num9z1"/>
    <w:rsid w:val="00636307"/>
    <w:rPr>
      <w:rFonts w:ascii="Courier New" w:hAnsi="Courier New" w:cs="Courier New"/>
    </w:rPr>
  </w:style>
  <w:style w:type="character" w:customStyle="1" w:styleId="WW8Num10z1">
    <w:name w:val="WW8Num10z1"/>
    <w:rsid w:val="00636307"/>
    <w:rPr>
      <w:rFonts w:ascii="Courier New" w:hAnsi="Courier New" w:cs="Courier New"/>
    </w:rPr>
  </w:style>
  <w:style w:type="character" w:customStyle="1" w:styleId="WW8Num10z2">
    <w:name w:val="WW8Num10z2"/>
    <w:rsid w:val="00636307"/>
    <w:rPr>
      <w:rFonts w:ascii="Wingdings" w:hAnsi="Wingdings" w:cs="Wingdings"/>
    </w:rPr>
  </w:style>
  <w:style w:type="character" w:customStyle="1" w:styleId="WW8Num10z3">
    <w:name w:val="WW8Num10z3"/>
    <w:rsid w:val="00636307"/>
    <w:rPr>
      <w:rFonts w:ascii="Symbol" w:hAnsi="Symbol" w:cs="Symbol"/>
    </w:rPr>
  </w:style>
  <w:style w:type="character" w:customStyle="1" w:styleId="WW8Num11z1">
    <w:name w:val="WW8Num11z1"/>
    <w:rsid w:val="00636307"/>
    <w:rPr>
      <w:rFonts w:ascii="Symbol" w:hAnsi="Symbol" w:cs="Symbol"/>
    </w:rPr>
  </w:style>
  <w:style w:type="character" w:customStyle="1" w:styleId="WW8Num14z0">
    <w:name w:val="WW8Num14z0"/>
    <w:rsid w:val="00636307"/>
    <w:rPr>
      <w:rFonts w:ascii="Times New Roman" w:eastAsia="Times New Roman" w:hAnsi="Times New Roman" w:cs="Times New Roman"/>
      <w:b/>
    </w:rPr>
  </w:style>
  <w:style w:type="character" w:customStyle="1" w:styleId="WW8Num14z1">
    <w:name w:val="WW8Num14z1"/>
    <w:rsid w:val="00636307"/>
    <w:rPr>
      <w:rFonts w:ascii="Courier New" w:hAnsi="Courier New" w:cs="Courier New"/>
    </w:rPr>
  </w:style>
  <w:style w:type="character" w:customStyle="1" w:styleId="WW8Num14z2">
    <w:name w:val="WW8Num14z2"/>
    <w:rsid w:val="00636307"/>
    <w:rPr>
      <w:rFonts w:ascii="Wingdings" w:hAnsi="Wingdings" w:cs="Wingdings"/>
    </w:rPr>
  </w:style>
  <w:style w:type="character" w:customStyle="1" w:styleId="WW8Num14z3">
    <w:name w:val="WW8Num14z3"/>
    <w:rsid w:val="00636307"/>
    <w:rPr>
      <w:rFonts w:ascii="Symbol" w:hAnsi="Symbol" w:cs="Symbol"/>
    </w:rPr>
  </w:style>
  <w:style w:type="character" w:customStyle="1" w:styleId="WW8Num15z0">
    <w:name w:val="WW8Num15z0"/>
    <w:rsid w:val="00636307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636307"/>
    <w:rPr>
      <w:rFonts w:ascii="Courier New" w:hAnsi="Courier New" w:cs="Courier New"/>
    </w:rPr>
  </w:style>
  <w:style w:type="character" w:customStyle="1" w:styleId="WW8Num15z2">
    <w:name w:val="WW8Num15z2"/>
    <w:rsid w:val="00636307"/>
    <w:rPr>
      <w:rFonts w:ascii="Wingdings" w:hAnsi="Wingdings" w:cs="Wingdings"/>
    </w:rPr>
  </w:style>
  <w:style w:type="character" w:customStyle="1" w:styleId="WW8Num15z3">
    <w:name w:val="WW8Num15z3"/>
    <w:rsid w:val="00636307"/>
    <w:rPr>
      <w:rFonts w:ascii="Symbol" w:hAnsi="Symbol" w:cs="Symbol"/>
    </w:rPr>
  </w:style>
  <w:style w:type="character" w:customStyle="1" w:styleId="WW8Num17z0">
    <w:name w:val="WW8Num17z0"/>
    <w:rsid w:val="00636307"/>
    <w:rPr>
      <w:rFonts w:ascii="Times" w:hAnsi="Times" w:cs="Times"/>
      <w:kern w:val="1"/>
    </w:rPr>
  </w:style>
  <w:style w:type="character" w:customStyle="1" w:styleId="WW8Num17z1">
    <w:name w:val="WW8Num17z1"/>
    <w:rsid w:val="00636307"/>
    <w:rPr>
      <w:rFonts w:ascii="Courier New" w:hAnsi="Courier New" w:cs="Courier New"/>
    </w:rPr>
  </w:style>
  <w:style w:type="character" w:customStyle="1" w:styleId="WW8Num17z2">
    <w:name w:val="WW8Num17z2"/>
    <w:rsid w:val="00636307"/>
    <w:rPr>
      <w:rFonts w:ascii="Wingdings" w:hAnsi="Wingdings" w:cs="Wingdings"/>
    </w:rPr>
  </w:style>
  <w:style w:type="character" w:customStyle="1" w:styleId="WW8Num17z3">
    <w:name w:val="WW8Num17z3"/>
    <w:rsid w:val="00636307"/>
    <w:rPr>
      <w:rFonts w:ascii="Symbol" w:hAnsi="Symbol" w:cs="Symbol"/>
    </w:rPr>
  </w:style>
  <w:style w:type="character" w:customStyle="1" w:styleId="WW8Num18z1">
    <w:name w:val="WW8Num18z1"/>
    <w:rsid w:val="00636307"/>
    <w:rPr>
      <w:rFonts w:ascii="Courier New" w:hAnsi="Courier New" w:cs="Courier New"/>
    </w:rPr>
  </w:style>
  <w:style w:type="character" w:customStyle="1" w:styleId="WW8Num18z2">
    <w:name w:val="WW8Num18z2"/>
    <w:rsid w:val="00636307"/>
    <w:rPr>
      <w:rFonts w:ascii="Wingdings" w:hAnsi="Wingdings" w:cs="Wingdings"/>
    </w:rPr>
  </w:style>
  <w:style w:type="character" w:customStyle="1" w:styleId="WW8Num18z3">
    <w:name w:val="WW8Num18z3"/>
    <w:rsid w:val="00636307"/>
    <w:rPr>
      <w:rFonts w:ascii="Symbol" w:hAnsi="Symbol" w:cs="Symbol"/>
    </w:rPr>
  </w:style>
  <w:style w:type="character" w:customStyle="1" w:styleId="WW8Num19z0">
    <w:name w:val="WW8Num19z0"/>
    <w:rsid w:val="00636307"/>
    <w:rPr>
      <w:rFonts w:ascii="Times" w:hAnsi="Times" w:cs="Times"/>
      <w:kern w:val="1"/>
    </w:rPr>
  </w:style>
  <w:style w:type="character" w:customStyle="1" w:styleId="WW8Num19z1">
    <w:name w:val="WW8Num19z1"/>
    <w:rsid w:val="00636307"/>
    <w:rPr>
      <w:rFonts w:ascii="Courier New" w:hAnsi="Courier New" w:cs="Courier New"/>
    </w:rPr>
  </w:style>
  <w:style w:type="character" w:customStyle="1" w:styleId="WW8Num19z2">
    <w:name w:val="WW8Num19z2"/>
    <w:rsid w:val="00636307"/>
    <w:rPr>
      <w:rFonts w:ascii="Wingdings" w:hAnsi="Wingdings" w:cs="Wingdings"/>
    </w:rPr>
  </w:style>
  <w:style w:type="character" w:customStyle="1" w:styleId="WW8Num19z3">
    <w:name w:val="WW8Num19z3"/>
    <w:rsid w:val="00636307"/>
    <w:rPr>
      <w:rFonts w:ascii="Symbol" w:hAnsi="Symbol" w:cs="Symbol"/>
    </w:rPr>
  </w:style>
  <w:style w:type="character" w:customStyle="1" w:styleId="WW8Num20z0">
    <w:name w:val="WW8Num20z0"/>
    <w:rsid w:val="00636307"/>
    <w:rPr>
      <w:rFonts w:ascii="Times" w:hAnsi="Times" w:cs="Times"/>
      <w:kern w:val="1"/>
    </w:rPr>
  </w:style>
  <w:style w:type="character" w:customStyle="1" w:styleId="WW8Num20z1">
    <w:name w:val="WW8Num20z1"/>
    <w:rsid w:val="00636307"/>
    <w:rPr>
      <w:rFonts w:ascii="Courier New" w:hAnsi="Courier New" w:cs="Courier New"/>
    </w:rPr>
  </w:style>
  <w:style w:type="character" w:customStyle="1" w:styleId="WW8Num20z2">
    <w:name w:val="WW8Num20z2"/>
    <w:rsid w:val="00636307"/>
    <w:rPr>
      <w:rFonts w:ascii="Wingdings" w:hAnsi="Wingdings" w:cs="Wingdings"/>
    </w:rPr>
  </w:style>
  <w:style w:type="character" w:customStyle="1" w:styleId="WW8Num20z3">
    <w:name w:val="WW8Num20z3"/>
    <w:rsid w:val="00636307"/>
    <w:rPr>
      <w:rFonts w:ascii="Symbol" w:hAnsi="Symbol" w:cs="Symbol"/>
    </w:rPr>
  </w:style>
  <w:style w:type="character" w:customStyle="1" w:styleId="WW8Num21z0">
    <w:name w:val="WW8Num21z0"/>
    <w:rsid w:val="00636307"/>
    <w:rPr>
      <w:rFonts w:ascii="Symbol" w:hAnsi="Symbol" w:cs="Symbol"/>
    </w:rPr>
  </w:style>
  <w:style w:type="character" w:customStyle="1" w:styleId="WW8Num21z1">
    <w:name w:val="WW8Num21z1"/>
    <w:rsid w:val="00636307"/>
    <w:rPr>
      <w:rFonts w:ascii="Courier New" w:hAnsi="Courier New" w:cs="Courier New"/>
    </w:rPr>
  </w:style>
  <w:style w:type="character" w:customStyle="1" w:styleId="WW8Num24z0">
    <w:name w:val="WW8Num24z0"/>
    <w:rsid w:val="00636307"/>
    <w:rPr>
      <w:rFonts w:ascii="Times" w:hAnsi="Times" w:cs="Times"/>
      <w:kern w:val="1"/>
    </w:rPr>
  </w:style>
  <w:style w:type="character" w:customStyle="1" w:styleId="WW8Num24z1">
    <w:name w:val="WW8Num24z1"/>
    <w:rsid w:val="00636307"/>
    <w:rPr>
      <w:rFonts w:ascii="Courier New" w:hAnsi="Courier New" w:cs="Courier New"/>
    </w:rPr>
  </w:style>
  <w:style w:type="character" w:customStyle="1" w:styleId="WW8Num24z2">
    <w:name w:val="WW8Num24z2"/>
    <w:rsid w:val="00636307"/>
    <w:rPr>
      <w:rFonts w:ascii="Wingdings" w:hAnsi="Wingdings" w:cs="Wingdings"/>
    </w:rPr>
  </w:style>
  <w:style w:type="character" w:customStyle="1" w:styleId="WW8Num24z3">
    <w:name w:val="WW8Num24z3"/>
    <w:rsid w:val="00636307"/>
    <w:rPr>
      <w:rFonts w:ascii="Symbol" w:hAnsi="Symbol" w:cs="Symbol"/>
    </w:rPr>
  </w:style>
  <w:style w:type="character" w:customStyle="1" w:styleId="Carpredefinitoparagrafo1">
    <w:name w:val="Car. predefinito paragrafo1"/>
    <w:rsid w:val="00636307"/>
  </w:style>
  <w:style w:type="character" w:customStyle="1" w:styleId="Rimandocommento1">
    <w:name w:val="Rimando commento1"/>
    <w:rsid w:val="00636307"/>
    <w:rPr>
      <w:sz w:val="16"/>
      <w:szCs w:val="16"/>
    </w:rPr>
  </w:style>
  <w:style w:type="character" w:customStyle="1" w:styleId="googqs-tidbit1">
    <w:name w:val="goog_qs-tidbit1"/>
    <w:rsid w:val="00636307"/>
    <w:rPr>
      <w:vanish w:val="0"/>
    </w:rPr>
  </w:style>
  <w:style w:type="character" w:styleId="HTMLCode">
    <w:name w:val="HTML Code"/>
    <w:rsid w:val="0063630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qFormat/>
    <w:rsid w:val="00636307"/>
    <w:rPr>
      <w:i/>
      <w:iCs/>
    </w:rPr>
  </w:style>
  <w:style w:type="character" w:styleId="PageNumber">
    <w:name w:val="page number"/>
    <w:rsid w:val="00636307"/>
  </w:style>
  <w:style w:type="paragraph" w:customStyle="1" w:styleId="Intestazione4">
    <w:name w:val="Intestazione4"/>
    <w:basedOn w:val="Normal"/>
    <w:next w:val="BodyText"/>
    <w:rsid w:val="00636307"/>
    <w:pPr>
      <w:keepNext/>
      <w:spacing w:before="240" w:after="120"/>
    </w:pPr>
    <w:rPr>
      <w:rFonts w:ascii="Arial" w:eastAsia="Droid Sans" w:hAnsi="Arial" w:cs="FreeSans"/>
      <w:sz w:val="28"/>
      <w:szCs w:val="28"/>
    </w:rPr>
  </w:style>
  <w:style w:type="paragraph" w:styleId="BodyText">
    <w:name w:val="Body Text"/>
    <w:basedOn w:val="Normal"/>
    <w:rsid w:val="00636307"/>
    <w:pPr>
      <w:spacing w:after="120"/>
    </w:pPr>
  </w:style>
  <w:style w:type="paragraph" w:styleId="List">
    <w:name w:val="List"/>
    <w:basedOn w:val="BodyText"/>
    <w:rsid w:val="00636307"/>
    <w:rPr>
      <w:rFonts w:cs="Lohit Hindi"/>
    </w:rPr>
  </w:style>
  <w:style w:type="paragraph" w:styleId="Caption">
    <w:name w:val="caption"/>
    <w:basedOn w:val="Normal"/>
    <w:qFormat/>
    <w:rsid w:val="00636307"/>
    <w:pPr>
      <w:suppressLineNumbers/>
      <w:spacing w:before="120" w:after="120"/>
    </w:pPr>
    <w:rPr>
      <w:rFonts w:cs="Lohit Hindi"/>
      <w:i/>
      <w:iCs/>
    </w:rPr>
  </w:style>
  <w:style w:type="paragraph" w:customStyle="1" w:styleId="Indice">
    <w:name w:val="Indice"/>
    <w:basedOn w:val="Normal"/>
    <w:rsid w:val="00636307"/>
    <w:pPr>
      <w:suppressLineNumbers/>
    </w:pPr>
    <w:rPr>
      <w:rFonts w:cs="Lohit Hindi"/>
    </w:rPr>
  </w:style>
  <w:style w:type="paragraph" w:customStyle="1" w:styleId="Intestazione3">
    <w:name w:val="Intestazione3"/>
    <w:basedOn w:val="Normal"/>
    <w:next w:val="BodyText"/>
    <w:rsid w:val="00636307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customStyle="1" w:styleId="Intestazione2">
    <w:name w:val="Intestazione2"/>
    <w:basedOn w:val="Normal"/>
    <w:next w:val="BodyText"/>
    <w:rsid w:val="00636307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Didascalia2">
    <w:name w:val="Didascalia2"/>
    <w:basedOn w:val="Normal"/>
    <w:rsid w:val="00636307"/>
    <w:pPr>
      <w:suppressLineNumbers/>
      <w:spacing w:before="120" w:after="120"/>
    </w:pPr>
    <w:rPr>
      <w:rFonts w:cs="Mangal"/>
      <w:i/>
      <w:iCs/>
    </w:rPr>
  </w:style>
  <w:style w:type="paragraph" w:customStyle="1" w:styleId="Intestazione1">
    <w:name w:val="Intestazione1"/>
    <w:basedOn w:val="Normal"/>
    <w:next w:val="BodyText"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  <w:i/>
      <w:iCs/>
    </w:rPr>
  </w:style>
  <w:style w:type="paragraph" w:customStyle="1" w:styleId="Didascalia1">
    <w:name w:val="Didascalia1"/>
    <w:basedOn w:val="Normal"/>
    <w:rsid w:val="00636307"/>
    <w:pPr>
      <w:suppressLineNumbers/>
      <w:spacing w:before="120" w:after="120"/>
    </w:pPr>
    <w:rPr>
      <w:rFonts w:cs="Lohit Hindi"/>
      <w:i/>
      <w:iCs/>
    </w:rPr>
  </w:style>
  <w:style w:type="paragraph" w:customStyle="1" w:styleId="Testocommento1">
    <w:name w:val="Testo commento1"/>
    <w:basedOn w:val="Normal"/>
    <w:rsid w:val="00636307"/>
    <w:rPr>
      <w:sz w:val="20"/>
      <w:szCs w:val="20"/>
    </w:rPr>
  </w:style>
  <w:style w:type="paragraph" w:customStyle="1" w:styleId="msocommentsubject0">
    <w:name w:val="msocommentsubject"/>
    <w:basedOn w:val="Testocommento1"/>
    <w:next w:val="Testocommento1"/>
    <w:rsid w:val="00636307"/>
    <w:rPr>
      <w:b/>
      <w:bCs/>
    </w:rPr>
  </w:style>
  <w:style w:type="paragraph" w:customStyle="1" w:styleId="Testonormale1">
    <w:name w:val="Testo normale1"/>
    <w:basedOn w:val="Normal"/>
    <w:rsid w:val="00636307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sid w:val="0063630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rsid w:val="00636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Corpodeltesto31">
    <w:name w:val="Corpo del testo 31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Footer">
    <w:name w:val="footer"/>
    <w:basedOn w:val="Normal"/>
    <w:next w:val="Normal"/>
    <w:rsid w:val="00636307"/>
    <w:pPr>
      <w:autoSpaceDE w:val="0"/>
    </w:pPr>
    <w:rPr>
      <w:rFonts w:ascii="TimesNewRoman" w:hAnsi="TimesNewRoman" w:cs="TimesNewRoman"/>
    </w:rPr>
  </w:style>
  <w:style w:type="paragraph" w:styleId="Header">
    <w:name w:val="header"/>
    <w:basedOn w:val="Normal"/>
    <w:rsid w:val="00636307"/>
    <w:pPr>
      <w:tabs>
        <w:tab w:val="center" w:pos="4819"/>
        <w:tab w:val="right" w:pos="9638"/>
      </w:tabs>
    </w:pPr>
    <w:rPr>
      <w:szCs w:val="20"/>
    </w:rPr>
  </w:style>
  <w:style w:type="paragraph" w:styleId="Subtitle">
    <w:name w:val="Subtitle"/>
    <w:basedOn w:val="Normal"/>
    <w:next w:val="BodyText"/>
    <w:qFormat/>
    <w:rsid w:val="00636307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jc w:val="center"/>
    </w:pPr>
    <w:rPr>
      <w:b/>
      <w:bCs/>
    </w:rPr>
  </w:style>
  <w:style w:type="paragraph" w:customStyle="1" w:styleId="Contenutocornice">
    <w:name w:val="Contenuto cornice"/>
    <w:basedOn w:val="BodyText"/>
    <w:rsid w:val="00636307"/>
  </w:style>
  <w:style w:type="paragraph" w:customStyle="1" w:styleId="Contenutotabella">
    <w:name w:val="Contenuto tabella"/>
    <w:basedOn w:val="Normal"/>
    <w:rsid w:val="00636307"/>
    <w:pPr>
      <w:suppressLineNumbers/>
    </w:pPr>
  </w:style>
  <w:style w:type="paragraph" w:customStyle="1" w:styleId="Intestazionetabella">
    <w:name w:val="Intestazione tabella"/>
    <w:basedOn w:val="Contenutotabella"/>
    <w:rsid w:val="00636307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690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79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66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0151DC86CA0444825C39CE57E9163F" ma:contentTypeVersion="10" ma:contentTypeDescription="Creare un nuovo documento." ma:contentTypeScope="" ma:versionID="ea8e87375a71bc9f1433c54c82f4213e">
  <xsd:schema xmlns:xsd="http://www.w3.org/2001/XMLSchema" xmlns:xs="http://www.w3.org/2001/XMLSchema" xmlns:p="http://schemas.microsoft.com/office/2006/metadata/properties" xmlns:ns2="694b2ec7-6612-428e-8deb-6b510c1967d1" xmlns:ns3="adde15d7-652f-4ba9-b7ee-f6d989496b5e" targetNamespace="http://schemas.microsoft.com/office/2006/metadata/properties" ma:root="true" ma:fieldsID="2c4c98bfbf1ab2a67693f82c39c09862" ns2:_="" ns3:_="">
    <xsd:import namespace="694b2ec7-6612-428e-8deb-6b510c1967d1"/>
    <xsd:import namespace="adde15d7-652f-4ba9-b7ee-f6d989496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b2ec7-6612-428e-8deb-6b510c1967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Tag immagine" ma:readOnly="false" ma:fieldId="{5cf76f15-5ced-4ddc-b409-7134ff3c332f}" ma:taxonomyMulti="true" ma:sspId="bb21486a-7a0a-4db4-9655-fe3ce8b76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15d7-652f-4ba9-b7ee-f6d989496b5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9a121e4-79ea-4308-af55-7e02d01e4b02}" ma:internalName="TaxCatchAll" ma:showField="CatchAllData" ma:web="adde15d7-652f-4ba9-b7ee-f6d989496b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4b2ec7-6612-428e-8deb-6b510c1967d1">
      <Terms xmlns="http://schemas.microsoft.com/office/infopath/2007/PartnerControls"/>
    </lcf76f155ced4ddcb4097134ff3c332f>
    <TaxCatchAll xmlns="adde15d7-652f-4ba9-b7ee-f6d989496b5e" xsi:nil="true"/>
  </documentManagement>
</p:properties>
</file>

<file path=customXml/itemProps1.xml><?xml version="1.0" encoding="utf-8"?>
<ds:datastoreItem xmlns:ds="http://schemas.openxmlformats.org/officeDocument/2006/customXml" ds:itemID="{253FACD2-07F6-4C96-ACCD-34544819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0CDEC9-40FB-49AD-B40B-70CA1EDAFC19}"/>
</file>

<file path=customXml/itemProps3.xml><?xml version="1.0" encoding="utf-8"?>
<ds:datastoreItem xmlns:ds="http://schemas.openxmlformats.org/officeDocument/2006/customXml" ds:itemID="{CF5F3331-1991-4292-A201-CA5508823694}"/>
</file>

<file path=customXml/itemProps4.xml><?xml version="1.0" encoding="utf-8"?>
<ds:datastoreItem xmlns:ds="http://schemas.openxmlformats.org/officeDocument/2006/customXml" ds:itemID="{3E77988C-2178-450F-AE7E-E7797574EA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Esame scritto di:</vt:lpstr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Esame scritto di:</dc:title>
  <dc:subject/>
  <dc:creator>Francesco Pupo</dc:creator>
  <cp:keywords/>
  <cp:lastModifiedBy>LILIANA MARTIRANO</cp:lastModifiedBy>
  <cp:revision>29</cp:revision>
  <cp:lastPrinted>2014-02-24T11:29:00Z</cp:lastPrinted>
  <dcterms:created xsi:type="dcterms:W3CDTF">2024-07-18T13:57:00Z</dcterms:created>
  <dcterms:modified xsi:type="dcterms:W3CDTF">2025-04-11T10:18:00Z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0x010100660151DC86CA0444825C39CE57E9163F</vt:lpwstr>
  </property>
</Properties>
</file>